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D4A" w:rsidRDefault="00F91D4A" w:rsidP="00F91D4A">
      <w:pPr>
        <w:autoSpaceDE w:val="0"/>
        <w:snapToGri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 No :1                                   BASICS OF UNIX COMMANDS</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 File and Directory Related commands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 pwd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prints the current working directory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pwd</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/home/user</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tabs>
          <w:tab w:val="left" w:pos="6645"/>
        </w:tabs>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 ls</w:t>
      </w:r>
      <w:r>
        <w:rPr>
          <w:rFonts w:ascii="Times New Roman" w:hAnsi="Times New Roman" w:cs="Times New Roman"/>
          <w:b/>
          <w:bCs/>
          <w:sz w:val="24"/>
          <w:szCs w:val="24"/>
        </w:rPr>
        <w:tab/>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displays the list of files in the current working directory.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$ls –l Lists the files in the long format</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$ls –t Lists in the order of last modification time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$ls –d Lists directory instead of contents</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$ls -u Lists in order of last access time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ls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hello.txt       first.c   perl1     sample   hai.c</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 cd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to change from the working directory to any other directory specified.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$cd directoryname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cd jean</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jean]$</w:t>
      </w:r>
      <w:proofErr w:type="gramEnd"/>
      <w:r>
        <w:rPr>
          <w:rFonts w:ascii="Times New Roman" w:hAnsi="Times New Roman" w:cs="Times New Roman"/>
          <w:b/>
          <w:bCs/>
          <w:sz w:val="24"/>
          <w:szCs w:val="24"/>
        </w:rPr>
        <w:t xml:space="preserve"> </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 cd</w:t>
      </w:r>
      <w:proofErr w:type="gramStart"/>
      <w:r>
        <w:rPr>
          <w:rFonts w:ascii="Times New Roman" w:hAnsi="Times New Roman" w:cs="Times New Roman"/>
          <w:b/>
          <w:bCs/>
          <w:sz w:val="24"/>
          <w:szCs w:val="24"/>
        </w:rPr>
        <w:t xml:space="preserve"> ..</w:t>
      </w:r>
      <w:proofErr w:type="gramEnd"/>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to come out of the current working directory.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$cd</w:t>
      </w:r>
      <w:proofErr w:type="gramStart"/>
      <w:r>
        <w:rPr>
          <w:rFonts w:ascii="Times New Roman" w:hAnsi="Times New Roman" w:cs="Times New Roman"/>
          <w:sz w:val="24"/>
          <w:szCs w:val="24"/>
        </w:rPr>
        <w:t xml:space="preserve"> ..</w:t>
      </w:r>
      <w:proofErr w:type="gramEnd"/>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jean]$</w:t>
      </w:r>
      <w:proofErr w:type="gramEnd"/>
      <w:r>
        <w:rPr>
          <w:rFonts w:ascii="Times New Roman" w:hAnsi="Times New Roman" w:cs="Times New Roman"/>
          <w:b/>
          <w:bCs/>
          <w:sz w:val="24"/>
          <w:szCs w:val="24"/>
        </w:rPr>
        <w:t xml:space="preserve"> cd ..</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5) mkdir</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helps us to make a directory.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$mkdir directoryname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mkdir jean</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ls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hello.txt       first.c   perl1     sample   hai.c   jean</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6) rmdir</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to remove a directory specified in the command line. It requires the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specified directory to be empty before removing it.</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$rmdir directoryname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rmdir jean</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hello.txt       first.c   perl1     sample   hai.c   </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7) cat</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helps us to list the contents of a file we specify.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$cat [option][file]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cat &gt; filename – This is used to create a new 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cat &gt;&gt;filename – This is used to append the contents of the file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cat &gt; jean1</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Have a Good Day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cat &gt;&gt; jean1</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cat jean1</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Have a Good Day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8) cp</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helps us to create duplicate copies of ordinary files.</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$cp source destination</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cp jean1 jean2</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cat jean2</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Have a Good Day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9) mv</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to move or rename files.</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$mv source destination</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mv jean1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cat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Have a Good Day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w:t>
      </w:r>
    </w:p>
    <w:p w:rsidR="00F91D4A" w:rsidRDefault="00F91D4A" w:rsidP="00F91D4A">
      <w:pPr>
        <w:autoSpaceDE w:val="0"/>
        <w:spacing w:after="0" w:line="240" w:lineRule="auto"/>
        <w:jc w:val="both"/>
        <w:rPr>
          <w:rFonts w:ascii="Times New Roman" w:hAnsi="Times New Roman" w:cs="Times New Roman"/>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10) ln</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to establish an additional filename for the same ordinary 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$ln firstname secondname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ln jean2 cse1</w:t>
      </w:r>
    </w:p>
    <w:p w:rsidR="00F91D4A" w:rsidRDefault="00F91D4A" w:rsidP="00F91D4A">
      <w:pPr>
        <w:autoSpaceDE w:val="0"/>
        <w:spacing w:after="0" w:line="240" w:lineRule="auto"/>
        <w:jc w:val="both"/>
        <w:rPr>
          <w:rFonts w:ascii="Times New Roman" w:hAnsi="Times New Roman" w:cs="Times New Roman"/>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11) rm</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to delete one or more files from the directory.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$rm [option] filename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$rm –i Asks the user if he wants to delete the file mentioned.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$rm –r Recursively delete the entire contents of the directory as well as the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directory itself.</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rm jean2</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II) Process and status information commands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 who</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gives the details of who all have logged in to the UNIX system currently.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who</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who</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user     tty1         2014-11-11 19:16 (:0)</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user     pts/0        2014-11-11 19:19 (:0.0)</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user     pts/1        2014-11-11 19:19 (:0.0)</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 who am i</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tells us as to when we had logged in and the system’s name for the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connection being used. $who am i</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who am i</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user     pts/0        2014-11-11 19:19 (:0.0)</w:t>
      </w:r>
    </w:p>
    <w:p w:rsidR="00F91D4A" w:rsidRDefault="00F91D4A" w:rsidP="00F91D4A">
      <w:pPr>
        <w:autoSpaceDE w:val="0"/>
        <w:spacing w:after="0" w:line="240" w:lineRule="auto"/>
        <w:jc w:val="both"/>
        <w:rPr>
          <w:rFonts w:ascii="Times New Roman" w:hAnsi="Times New Roman" w:cs="Times New Roman"/>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 date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displays the current date in different formats.</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 mm/dd/yy +%w Day of the week</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 Hr-00 to 23 +%a Abbr.Weekday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 Min-00 to 59 +%h Abbr.Month</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 Sec-00 to 59 +%r Time in AM/PM</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 HH:</w:t>
      </w:r>
      <w:proofErr w:type="gramStart"/>
      <w:r>
        <w:rPr>
          <w:rFonts w:ascii="Times New Roman" w:hAnsi="Times New Roman" w:cs="Times New Roman"/>
          <w:sz w:val="24"/>
          <w:szCs w:val="24"/>
        </w:rPr>
        <w:t>MM:SS</w:t>
      </w:r>
      <w:proofErr w:type="gramEnd"/>
      <w:r>
        <w:rPr>
          <w:rFonts w:ascii="Times New Roman" w:hAnsi="Times New Roman" w:cs="Times New Roman"/>
          <w:sz w:val="24"/>
          <w:szCs w:val="24"/>
        </w:rPr>
        <w:t xml:space="preserve"> +%y Last two digits of the year</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date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Tue Nov 11 19:39:14 IST 2014</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 echo</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will display the text typed from the keyboard.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$echo</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echo welcome to 2015</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 to 2015</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III Text related commands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 head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command displays the initial part of the file. By </w:t>
      </w:r>
      <w:proofErr w:type="gramStart"/>
      <w:r>
        <w:rPr>
          <w:rFonts w:ascii="Times New Roman" w:hAnsi="Times New Roman" w:cs="Times New Roman"/>
          <w:sz w:val="24"/>
          <w:szCs w:val="24"/>
        </w:rPr>
        <w:t>default</w:t>
      </w:r>
      <w:proofErr w:type="gramEnd"/>
      <w:r>
        <w:rPr>
          <w:rFonts w:ascii="Times New Roman" w:hAnsi="Times New Roman" w:cs="Times New Roman"/>
          <w:sz w:val="24"/>
          <w:szCs w:val="24"/>
        </w:rPr>
        <w:t xml:space="preserve"> it displays first ten lines of the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$head [-count] [filename]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head -1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Have a Good Day</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 tail</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command displays the later part of the file. By </w:t>
      </w:r>
      <w:proofErr w:type="gramStart"/>
      <w:r>
        <w:rPr>
          <w:rFonts w:ascii="Times New Roman" w:hAnsi="Times New Roman" w:cs="Times New Roman"/>
          <w:sz w:val="24"/>
          <w:szCs w:val="24"/>
        </w:rPr>
        <w:t>default</w:t>
      </w:r>
      <w:proofErr w:type="gramEnd"/>
      <w:r>
        <w:rPr>
          <w:rFonts w:ascii="Times New Roman" w:hAnsi="Times New Roman" w:cs="Times New Roman"/>
          <w:sz w:val="24"/>
          <w:szCs w:val="24"/>
        </w:rPr>
        <w:t xml:space="preserve"> it displays last ten lines of the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$tail [-count] [filename]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tail -1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 wc</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command is used to count the number of lines, words or characters in a 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$wc [-lwc] filename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wc -lwc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2  4</w:t>
      </w:r>
      <w:proofErr w:type="gramEnd"/>
      <w:r>
        <w:rPr>
          <w:rFonts w:ascii="Times New Roman" w:hAnsi="Times New Roman" w:cs="Times New Roman"/>
          <w:b/>
          <w:bCs/>
          <w:sz w:val="24"/>
          <w:szCs w:val="24"/>
        </w:rPr>
        <w:t xml:space="preserve"> 24 jean3</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 find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find command is used to locate files in a directory and in a subdirectory.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–name option</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lists out the specific files in all directories beginning from the named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directory. Wild cards can be used.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–type option</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option is used to identify whether the name of files specified are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ordinary files or directory files. If the name is a </w:t>
      </w:r>
      <w:proofErr w:type="gramStart"/>
      <w:r>
        <w:rPr>
          <w:rFonts w:ascii="Times New Roman" w:hAnsi="Times New Roman" w:cs="Times New Roman"/>
          <w:sz w:val="24"/>
          <w:szCs w:val="24"/>
        </w:rPr>
        <w:t>directory</w:t>
      </w:r>
      <w:proofErr w:type="gramEnd"/>
      <w:r>
        <w:rPr>
          <w:rFonts w:ascii="Times New Roman" w:hAnsi="Times New Roman" w:cs="Times New Roman"/>
          <w:sz w:val="24"/>
          <w:szCs w:val="24"/>
        </w:rPr>
        <w:t xml:space="preserve"> then use “-type 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“and if it is a file then use “-type f”.</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–mtime option</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option will allow us to find that file which has been modified before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or after a specified time. The various options available are –mtime </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on a</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particular day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mtime +n(before a particular day),-mtime –n(after a particular</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day)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–exec option</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 option is used to execute some commands on the files that are found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by the find command.</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find fc.c</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fc.c</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IV File Permission commands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1) chmod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Changes the file/directory permission mode: $ chmod 777 file1</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Gives full permission to owner, group and others</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chmod o-w file1</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Removes write permission for others.</w:t>
      </w:r>
    </w:p>
    <w:p w:rsidR="00F91D4A" w:rsidRPr="00B741ED" w:rsidRDefault="00F91D4A" w:rsidP="00F91D4A">
      <w:pPr>
        <w:autoSpaceDE w:val="0"/>
        <w:spacing w:after="0" w:line="240" w:lineRule="auto"/>
        <w:jc w:val="both"/>
        <w:rPr>
          <w:rFonts w:ascii="Times New Roman" w:hAnsi="Times New Roman" w:cs="Times New Roman"/>
          <w:b/>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r w:rsidRPr="00B741ED">
        <w:rPr>
          <w:rFonts w:ascii="Times New Roman" w:hAnsi="Times New Roman" w:cs="Times New Roman"/>
          <w:b/>
          <w:sz w:val="24"/>
          <w:szCs w:val="24"/>
        </w:rPr>
        <w:t>$</w:t>
      </w:r>
      <w:proofErr w:type="gramEnd"/>
      <w:r w:rsidRPr="00B741ED">
        <w:rPr>
          <w:rFonts w:ascii="Times New Roman" w:hAnsi="Times New Roman" w:cs="Times New Roman"/>
          <w:b/>
          <w:sz w:val="24"/>
          <w:szCs w:val="24"/>
        </w:rPr>
        <w:t xml:space="preserve"> chmod 777 welcome.txt</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V Useful Commands:</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1) exit </w:t>
      </w:r>
      <w:r>
        <w:rPr>
          <w:rFonts w:ascii="Times New Roman" w:hAnsi="Times New Roman" w:cs="Times New Roman"/>
          <w:sz w:val="24"/>
          <w:szCs w:val="24"/>
        </w:rPr>
        <w:t>- Ends your work on the UNIX system.</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exit</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exit</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There are stopped jobs.</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2) Ctrl-l or clear</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Clears the screen.</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clear</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3) Ctrl-c</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Stops the program currently running.</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4) Ctrl-z</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Pauses the currently running program.</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5) man COMMAND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Looks up the UNIX command COMMAND in the online manual pages.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man </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What manual page do you want?</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man ls</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6) history</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List all commands typed so far.</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history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109  man</w:t>
      </w:r>
      <w:proofErr w:type="gramEnd"/>
      <w:r>
        <w:rPr>
          <w:rFonts w:ascii="Times New Roman" w:hAnsi="Times New Roman" w:cs="Times New Roman"/>
          <w:b/>
          <w:bCs/>
          <w:sz w:val="24"/>
          <w:szCs w:val="24"/>
        </w:rPr>
        <w:t xml:space="preserve"> </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110  man</w:t>
      </w:r>
      <w:proofErr w:type="gramEnd"/>
      <w:r>
        <w:rPr>
          <w:rFonts w:ascii="Times New Roman" w:hAnsi="Times New Roman" w:cs="Times New Roman"/>
          <w:b/>
          <w:bCs/>
          <w:sz w:val="24"/>
          <w:szCs w:val="24"/>
        </w:rPr>
        <w:t xml:space="preserve"> help</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111  man</w:t>
      </w:r>
      <w:proofErr w:type="gramEnd"/>
      <w:r>
        <w:rPr>
          <w:rFonts w:ascii="Times New Roman" w:hAnsi="Times New Roman" w:cs="Times New Roman"/>
          <w:b/>
          <w:bCs/>
          <w:sz w:val="24"/>
          <w:szCs w:val="24"/>
        </w:rPr>
        <w:t xml:space="preserve"> ls</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112  history</w:t>
      </w:r>
      <w:proofErr w:type="gramEnd"/>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7) more 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Display the contents of FILE, pausing after each screenful.</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several keys which control the output once a screenful has been printed.</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&lt;enter&gt; Will advance the output one line at a time.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&lt;space bar&gt; Will advance the output by another full screenful.</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"q" Will quit and return you to the UNIX prompt.</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more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Have a Good Day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8) less 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"less" is a program similar to "more", but which allows backward movement</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the file as well as forward movement.</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less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Have a Good Day</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Welcome</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jean3 (END) </w:t>
      </w:r>
    </w:p>
    <w:p w:rsidR="00F91D4A" w:rsidRDefault="00F91D4A" w:rsidP="00F91D4A">
      <w:pPr>
        <w:autoSpaceDE w:val="0"/>
        <w:spacing w:after="0" w:line="240" w:lineRule="auto"/>
        <w:jc w:val="both"/>
        <w:rPr>
          <w:rFonts w:ascii="Times New Roman" w:hAnsi="Times New Roman" w:cs="Times New Roman"/>
          <w:b/>
          <w:bCs/>
          <w:sz w:val="24"/>
          <w:szCs w:val="24"/>
        </w:rPr>
      </w:pP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9) lpr FILE</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print a UNIX text or PostScript file, type the following command at the system</w:t>
      </w:r>
    </w:p>
    <w:p w:rsidR="00F91D4A" w:rsidRDefault="00F91D4A" w:rsidP="00F91D4A">
      <w:pPr>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prompt:</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[user@sys108 </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lpr jean3</w:t>
      </w:r>
    </w:p>
    <w:p w:rsidR="00F91D4A" w:rsidRDefault="00F91D4A" w:rsidP="00F91D4A">
      <w:pPr>
        <w:autoSpaceDE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lpr: Error - no default destination available.</w:t>
      </w:r>
    </w:p>
    <w:p w:rsidR="00B61669" w:rsidRDefault="00B61669"/>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Pr="008413B5" w:rsidRDefault="00F91D4A" w:rsidP="00F91D4A">
      <w:pPr>
        <w:spacing w:after="0" w:line="240" w:lineRule="auto"/>
        <w:rPr>
          <w:rFonts w:ascii="Times New Roman" w:eastAsia="Times New Roman" w:hAnsi="Times New Roman" w:cs="Times New Roman"/>
          <w:b/>
          <w:sz w:val="24"/>
          <w:szCs w:val="24"/>
        </w:rPr>
      </w:pPr>
      <w:r w:rsidRPr="008413B5">
        <w:rPr>
          <w:rFonts w:ascii="Times New Roman" w:eastAsia="Times New Roman" w:hAnsi="Times New Roman" w:cs="Times New Roman"/>
          <w:b/>
          <w:sz w:val="24"/>
          <w:szCs w:val="24"/>
        </w:rPr>
        <w:t xml:space="preserve">EXP </w:t>
      </w:r>
      <w:proofErr w:type="gramStart"/>
      <w:r w:rsidRPr="008413B5">
        <w:rPr>
          <w:rFonts w:ascii="Times New Roman" w:eastAsia="Times New Roman" w:hAnsi="Times New Roman" w:cs="Times New Roman"/>
          <w:b/>
          <w:sz w:val="24"/>
          <w:szCs w:val="24"/>
        </w:rPr>
        <w:t>NO :</w:t>
      </w:r>
      <w:proofErr w:type="gramEnd"/>
      <w:r w:rsidRPr="008413B5">
        <w:rPr>
          <w:rFonts w:ascii="Times New Roman" w:eastAsia="Times New Roman" w:hAnsi="Times New Roman" w:cs="Times New Roman"/>
          <w:b/>
          <w:sz w:val="24"/>
          <w:szCs w:val="24"/>
        </w:rPr>
        <w:t xml:space="preserve"> 2(i)    </w:t>
      </w:r>
      <w:r w:rsidRPr="008413B5">
        <w:rPr>
          <w:rFonts w:ascii="Times New Roman" w:eastAsia="Times New Roman" w:hAnsi="Times New Roman" w:cs="Times New Roman"/>
          <w:b/>
          <w:sz w:val="24"/>
          <w:szCs w:val="24"/>
        </w:rPr>
        <w:tab/>
        <w:t>COMPARISON OF TWO STRINGS USING SHELL PROGRAM</w:t>
      </w:r>
    </w:p>
    <w:p w:rsidR="00F91D4A"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8413B5" w:rsidRDefault="00F91D4A" w:rsidP="00F91D4A">
      <w:pPr>
        <w:autoSpaceDE w:val="0"/>
        <w:spacing w:after="0" w:line="240" w:lineRule="auto"/>
        <w:jc w:val="both"/>
        <w:rPr>
          <w:rFonts w:ascii="Times New Roman" w:hAnsi="Times New Roman" w:cs="Times New Roman"/>
          <w:b/>
          <w:bCs/>
          <w:color w:val="000000"/>
          <w:sz w:val="24"/>
          <w:szCs w:val="24"/>
        </w:rPr>
      </w:pPr>
      <w:r w:rsidRPr="008413B5">
        <w:rPr>
          <w:rFonts w:ascii="Times New Roman" w:hAnsi="Times New Roman" w:cs="Times New Roman"/>
          <w:b/>
          <w:bCs/>
          <w:color w:val="000000"/>
          <w:sz w:val="24"/>
          <w:szCs w:val="24"/>
        </w:rPr>
        <w:t>AIM</w:t>
      </w:r>
      <w:r>
        <w:rPr>
          <w:rFonts w:ascii="Times New Roman" w:hAnsi="Times New Roman" w:cs="Times New Roman"/>
          <w:b/>
          <w:bCs/>
          <w:color w:val="000000"/>
          <w:sz w:val="24"/>
          <w:szCs w:val="24"/>
        </w:rPr>
        <w:t>:</w:t>
      </w:r>
    </w:p>
    <w:p w:rsidR="00F91D4A" w:rsidRPr="008413B5" w:rsidRDefault="00F91D4A" w:rsidP="00F91D4A">
      <w:pPr>
        <w:autoSpaceDE w:val="0"/>
        <w:spacing w:after="0" w:line="240" w:lineRule="auto"/>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           To write a shell program to compare the two strings. </w:t>
      </w:r>
    </w:p>
    <w:p w:rsidR="00F91D4A" w:rsidRPr="008413B5"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8413B5" w:rsidRDefault="00F91D4A" w:rsidP="00F91D4A">
      <w:pPr>
        <w:autoSpaceDE w:val="0"/>
        <w:spacing w:after="0" w:line="240" w:lineRule="auto"/>
        <w:jc w:val="both"/>
        <w:rPr>
          <w:rFonts w:ascii="Times New Roman" w:hAnsi="Times New Roman" w:cs="Times New Roman"/>
          <w:b/>
          <w:bCs/>
          <w:color w:val="000000"/>
          <w:sz w:val="24"/>
          <w:szCs w:val="24"/>
        </w:rPr>
      </w:pPr>
      <w:proofErr w:type="gramStart"/>
      <w:r w:rsidRPr="008413B5">
        <w:rPr>
          <w:rFonts w:ascii="Times New Roman" w:hAnsi="Times New Roman" w:cs="Times New Roman"/>
          <w:b/>
          <w:bCs/>
          <w:color w:val="000000"/>
          <w:sz w:val="24"/>
          <w:szCs w:val="24"/>
        </w:rPr>
        <w:t xml:space="preserve">ALGORITHM </w:t>
      </w:r>
      <w:r>
        <w:rPr>
          <w:rFonts w:ascii="Times New Roman" w:hAnsi="Times New Roman" w:cs="Times New Roman"/>
          <w:b/>
          <w:bCs/>
          <w:color w:val="000000"/>
          <w:sz w:val="24"/>
          <w:szCs w:val="24"/>
        </w:rPr>
        <w:t>:</w:t>
      </w:r>
      <w:proofErr w:type="gramEnd"/>
    </w:p>
    <w:p w:rsidR="00F91D4A" w:rsidRPr="008413B5" w:rsidRDefault="00F91D4A" w:rsidP="00F91D4A">
      <w:pPr>
        <w:numPr>
          <w:ilvl w:val="0"/>
          <w:numId w:val="2"/>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Enter into the vi editor and go to the insert mode for entering the code </w:t>
      </w:r>
    </w:p>
    <w:p w:rsidR="00F91D4A" w:rsidRPr="008413B5" w:rsidRDefault="00F91D4A" w:rsidP="00F91D4A">
      <w:pPr>
        <w:numPr>
          <w:ilvl w:val="0"/>
          <w:numId w:val="2"/>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Read the first string. </w:t>
      </w:r>
    </w:p>
    <w:p w:rsidR="00F91D4A" w:rsidRPr="008413B5" w:rsidRDefault="00F91D4A" w:rsidP="00F91D4A">
      <w:pPr>
        <w:numPr>
          <w:ilvl w:val="0"/>
          <w:numId w:val="2"/>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Read the second string </w:t>
      </w:r>
    </w:p>
    <w:p w:rsidR="00F91D4A" w:rsidRPr="008413B5" w:rsidRDefault="00F91D4A" w:rsidP="00F91D4A">
      <w:pPr>
        <w:numPr>
          <w:ilvl w:val="0"/>
          <w:numId w:val="2"/>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Compare the two strings using the if loop </w:t>
      </w:r>
    </w:p>
    <w:p w:rsidR="00F91D4A" w:rsidRPr="008413B5" w:rsidRDefault="00F91D4A" w:rsidP="00F91D4A">
      <w:pPr>
        <w:numPr>
          <w:ilvl w:val="0"/>
          <w:numId w:val="2"/>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If the condition satisfies then print that two strings are equal else print two </w:t>
      </w:r>
    </w:p>
    <w:p w:rsidR="00F91D4A" w:rsidRPr="008413B5" w:rsidRDefault="00F91D4A" w:rsidP="00F91D4A">
      <w:pPr>
        <w:autoSpaceDE w:val="0"/>
        <w:spacing w:after="0" w:line="240" w:lineRule="auto"/>
        <w:ind w:left="72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strings are not equal. </w:t>
      </w:r>
    </w:p>
    <w:p w:rsidR="00F91D4A" w:rsidRPr="008413B5" w:rsidRDefault="00F91D4A" w:rsidP="00F91D4A">
      <w:pPr>
        <w:numPr>
          <w:ilvl w:val="0"/>
          <w:numId w:val="2"/>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Enter into the escape mode for the execution of the result and verify the output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PROGRAM :</w:t>
      </w:r>
      <w:proofErr w:type="gramEnd"/>
      <w:r w:rsidRPr="008413B5">
        <w:rPr>
          <w:rFonts w:ascii="Times New Roman" w:eastAsia="Times New Roman" w:hAnsi="Times New Roman" w:cs="Times New Roman"/>
          <w:b/>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roofErr w:type="gramStart"/>
      <w:r w:rsidRPr="008413B5">
        <w:rPr>
          <w:rFonts w:ascii="Times New Roman" w:eastAsia="Times New Roman" w:hAnsi="Times New Roman" w:cs="Times New Roman"/>
          <w:sz w:val="24"/>
          <w:szCs w:val="24"/>
        </w:rPr>
        <w:t>#!/</w:t>
      </w:r>
      <w:proofErr w:type="gramEnd"/>
      <w:r w:rsidRPr="008413B5">
        <w:rPr>
          <w:rFonts w:ascii="Times New Roman" w:eastAsia="Times New Roman" w:hAnsi="Times New Roman" w:cs="Times New Roman"/>
          <w:sz w:val="24"/>
          <w:szCs w:val="24"/>
        </w:rPr>
        <w:t>bin/bash</w:t>
      </w:r>
      <w:r>
        <w:rPr>
          <w:rFonts w:ascii="Times New Roman" w:eastAsia="Times New Roman" w:hAnsi="Times New Roman" w:cs="Times New Roman"/>
          <w:sz w:val="24"/>
          <w:szCs w:val="24"/>
        </w:rPr>
        <w:t xml:space="preserve">  </w:t>
      </w:r>
      <w:r w:rsidRPr="00471637">
        <w:rPr>
          <w:rFonts w:ascii="Times New Roman" w:eastAsia="Times New Roman" w:hAnsi="Times New Roman" w:cs="Times New Roman"/>
          <w:sz w:val="24"/>
          <w:szCs w:val="24"/>
        </w:rPr>
        <w:t> </w:t>
      </w:r>
      <w:r w:rsidRPr="00471637">
        <w:rPr>
          <w:rFonts w:ascii="Times New Roman" w:eastAsia="Times New Roman" w:hAnsi="Times New Roman" w:cs="Times New Roman"/>
          <w:b/>
          <w:sz w:val="24"/>
          <w:szCs w:val="24"/>
          <w:highlight w:val="yellow"/>
        </w:rPr>
        <w:t>//instruct the operating system to use bash as a command interpreter</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echo "Enter the first </w:t>
      </w:r>
      <w:proofErr w:type="gramStart"/>
      <w:r w:rsidRPr="008413B5">
        <w:rPr>
          <w:rFonts w:ascii="Times New Roman" w:eastAsia="Times New Roman" w:hAnsi="Times New Roman" w:cs="Times New Roman"/>
          <w:sz w:val="24"/>
          <w:szCs w:val="24"/>
        </w:rPr>
        <w:t>String :</w:t>
      </w:r>
      <w:proofErr w:type="gramEnd"/>
      <w:r w:rsidRPr="008413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F91D4A" w:rsidRPr="00471637"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read str1</w:t>
      </w:r>
      <w:r>
        <w:rPr>
          <w:rFonts w:ascii="Times New Roman" w:eastAsia="Times New Roman" w:hAnsi="Times New Roman" w:cs="Times New Roman"/>
          <w:sz w:val="24"/>
          <w:szCs w:val="24"/>
        </w:rPr>
        <w:t xml:space="preserve">   </w:t>
      </w:r>
      <w:r w:rsidRPr="00471637">
        <w:rPr>
          <w:rFonts w:ascii="Times New Roman" w:eastAsia="Times New Roman" w:hAnsi="Times New Roman" w:cs="Times New Roman"/>
          <w:b/>
          <w:sz w:val="24"/>
          <w:szCs w:val="24"/>
          <w:highlight w:val="yellow"/>
        </w:rPr>
        <w:t>//read the value of first string</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echo "Enter the second </w:t>
      </w:r>
      <w:proofErr w:type="gramStart"/>
      <w:r w:rsidRPr="008413B5">
        <w:rPr>
          <w:rFonts w:ascii="Times New Roman" w:eastAsia="Times New Roman" w:hAnsi="Times New Roman" w:cs="Times New Roman"/>
          <w:sz w:val="24"/>
          <w:szCs w:val="24"/>
        </w:rPr>
        <w:t>String :</w:t>
      </w:r>
      <w:proofErr w:type="gramEnd"/>
      <w:r w:rsidRPr="008413B5">
        <w:rPr>
          <w:rFonts w:ascii="Times New Roman" w:eastAsia="Times New Roman" w:hAnsi="Times New Roman" w:cs="Times New Roman"/>
          <w:sz w:val="24"/>
          <w:szCs w:val="24"/>
        </w:rPr>
        <w:t xml:space="preserve"> "</w:t>
      </w:r>
    </w:p>
    <w:p w:rsidR="00F91D4A" w:rsidRPr="00471637" w:rsidRDefault="00F91D4A" w:rsidP="00F91D4A">
      <w:pPr>
        <w:autoSpaceDE w:val="0"/>
        <w:spacing w:after="0" w:line="240" w:lineRule="auto"/>
        <w:jc w:val="both"/>
        <w:rPr>
          <w:rFonts w:ascii="Times New Roman" w:eastAsia="Times New Roman" w:hAnsi="Times New Roman" w:cs="Times New Roman"/>
          <w:b/>
          <w:sz w:val="24"/>
          <w:szCs w:val="24"/>
        </w:rPr>
      </w:pPr>
      <w:r w:rsidRPr="008413B5">
        <w:rPr>
          <w:rFonts w:ascii="Times New Roman" w:eastAsia="Times New Roman" w:hAnsi="Times New Roman" w:cs="Times New Roman"/>
          <w:sz w:val="24"/>
          <w:szCs w:val="24"/>
        </w:rPr>
        <w:t>read str</w:t>
      </w:r>
      <w:proofErr w:type="gramStart"/>
      <w:r w:rsidRPr="008413B5">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471637">
        <w:rPr>
          <w:rFonts w:ascii="Times New Roman" w:eastAsia="Times New Roman" w:hAnsi="Times New Roman" w:cs="Times New Roman"/>
          <w:b/>
          <w:sz w:val="24"/>
          <w:szCs w:val="24"/>
          <w:highlight w:val="yellow"/>
        </w:rPr>
        <w:t>/</w:t>
      </w:r>
      <w:proofErr w:type="gramEnd"/>
      <w:r w:rsidRPr="00471637">
        <w:rPr>
          <w:rFonts w:ascii="Times New Roman" w:eastAsia="Times New Roman" w:hAnsi="Times New Roman" w:cs="Times New Roman"/>
          <w:b/>
          <w:sz w:val="24"/>
          <w:szCs w:val="24"/>
          <w:highlight w:val="yellow"/>
        </w:rPr>
        <w:t>/read the value of second string</w:t>
      </w:r>
    </w:p>
    <w:p w:rsidR="00F91D4A" w:rsidRPr="00471637" w:rsidRDefault="00F91D4A" w:rsidP="00F91D4A">
      <w:pPr>
        <w:autoSpaceDE w:val="0"/>
        <w:spacing w:after="0" w:line="240" w:lineRule="auto"/>
        <w:jc w:val="both"/>
        <w:rPr>
          <w:rFonts w:ascii="Times New Roman" w:eastAsia="Times New Roman" w:hAnsi="Times New Roman" w:cs="Times New Roman"/>
          <w:b/>
          <w:sz w:val="24"/>
          <w:szCs w:val="24"/>
        </w:rPr>
      </w:pPr>
      <w:r w:rsidRPr="008413B5">
        <w:rPr>
          <w:rFonts w:ascii="Times New Roman" w:eastAsia="Times New Roman" w:hAnsi="Times New Roman" w:cs="Times New Roman"/>
          <w:sz w:val="24"/>
          <w:szCs w:val="24"/>
        </w:rPr>
        <w:t>if [ $str1 =</w:t>
      </w:r>
      <w:r>
        <w:rPr>
          <w:rFonts w:ascii="Times New Roman" w:eastAsia="Times New Roman" w:hAnsi="Times New Roman" w:cs="Times New Roman"/>
          <w:sz w:val="24"/>
          <w:szCs w:val="24"/>
        </w:rPr>
        <w:t xml:space="preserve"> =</w:t>
      </w:r>
      <w:r w:rsidRPr="008413B5">
        <w:rPr>
          <w:rFonts w:ascii="Times New Roman" w:eastAsia="Times New Roman" w:hAnsi="Times New Roman" w:cs="Times New Roman"/>
          <w:sz w:val="24"/>
          <w:szCs w:val="24"/>
        </w:rPr>
        <w:t xml:space="preserve"> $str</w:t>
      </w:r>
      <w:proofErr w:type="gramStart"/>
      <w:r w:rsidRPr="008413B5">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w:t>
      </w:r>
      <w:r w:rsidRPr="00471637">
        <w:rPr>
          <w:rFonts w:ascii="Times New Roman" w:eastAsia="Times New Roman" w:hAnsi="Times New Roman" w:cs="Times New Roman"/>
          <w:b/>
          <w:sz w:val="24"/>
          <w:szCs w:val="24"/>
          <w:highlight w:val="yellow"/>
        </w:rPr>
        <w:t>//$ is used before variable name to access its value. Space should be properly given</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then</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"Strings are Equal"</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else</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lastRenderedPageBreak/>
        <w:t>echo "Strings are Unequal"</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roofErr w:type="gramStart"/>
      <w:r w:rsidRPr="008413B5">
        <w:rPr>
          <w:rFonts w:ascii="Times New Roman" w:eastAsia="Times New Roman" w:hAnsi="Times New Roman" w:cs="Times New Roman"/>
          <w:sz w:val="24"/>
          <w:szCs w:val="24"/>
        </w:rPr>
        <w:t>fi</w:t>
      </w:r>
      <w:r>
        <w:rPr>
          <w:rFonts w:ascii="Times New Roman" w:eastAsia="Times New Roman" w:hAnsi="Times New Roman" w:cs="Times New Roman"/>
          <w:sz w:val="24"/>
          <w:szCs w:val="24"/>
        </w:rPr>
        <w:t xml:space="preserve">  </w:t>
      </w:r>
      <w:r w:rsidRPr="00471637">
        <w:rPr>
          <w:rFonts w:ascii="Times New Roman" w:eastAsia="Times New Roman" w:hAnsi="Times New Roman" w:cs="Times New Roman"/>
          <w:b/>
          <w:sz w:val="24"/>
          <w:szCs w:val="24"/>
          <w:highlight w:val="yellow"/>
        </w:rPr>
        <w:t>/</w:t>
      </w:r>
      <w:proofErr w:type="gramEnd"/>
      <w:r w:rsidRPr="00471637">
        <w:rPr>
          <w:rFonts w:ascii="Times New Roman" w:eastAsia="Times New Roman" w:hAnsi="Times New Roman" w:cs="Times New Roman"/>
          <w:b/>
          <w:sz w:val="24"/>
          <w:szCs w:val="24"/>
          <w:highlight w:val="yellow"/>
        </w:rPr>
        <w:t>/to close if block</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r w:rsidRPr="008413B5">
        <w:rPr>
          <w:rFonts w:ascii="Times New Roman" w:eastAsia="Times New Roman" w:hAnsi="Times New Roman" w:cs="Times New Roman"/>
          <w:noProof/>
          <w:sz w:val="24"/>
          <w:szCs w:val="24"/>
          <w:lang w:eastAsia="en-IN"/>
        </w:rPr>
        <w:drawing>
          <wp:anchor distT="0" distB="0" distL="114300" distR="114300" simplePos="0" relativeHeight="251660288" behindDoc="0" locked="0" layoutInCell="1" allowOverlap="1">
            <wp:simplePos x="0" y="0"/>
            <wp:positionH relativeFrom="column">
              <wp:posOffset>-54610</wp:posOffset>
            </wp:positionH>
            <wp:positionV relativeFrom="paragraph">
              <wp:posOffset>194945</wp:posOffset>
            </wp:positionV>
            <wp:extent cx="3992880" cy="116586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9288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8413B5">
        <w:rPr>
          <w:rFonts w:ascii="Times New Roman" w:eastAsia="Times New Roman" w:hAnsi="Times New Roman" w:cs="Times New Roman"/>
          <w:b/>
          <w:sz w:val="24"/>
          <w:szCs w:val="24"/>
        </w:rPr>
        <w:t>OUTPUT :</w:t>
      </w:r>
      <w:proofErr w:type="gramEnd"/>
      <w:r w:rsidRPr="008413B5">
        <w:rPr>
          <w:rFonts w:ascii="Times New Roman" w:eastAsia="Times New Roman" w:hAnsi="Times New Roman" w:cs="Times New Roman"/>
          <w:b/>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RESULT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Thus the shell program to compare two strings is executed successfully and the output is verified.</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spacing w:after="0" w:line="240" w:lineRule="auto"/>
        <w:rPr>
          <w:rFonts w:ascii="Times New Roman" w:eastAsia="Times New Roman" w:hAnsi="Times New Roman" w:cs="Times New Roman"/>
          <w:b/>
          <w:sz w:val="24"/>
          <w:szCs w:val="24"/>
        </w:rPr>
      </w:pPr>
      <w:r w:rsidRPr="008413B5">
        <w:rPr>
          <w:rFonts w:ascii="Times New Roman" w:eastAsia="Times New Roman" w:hAnsi="Times New Roman" w:cs="Times New Roman"/>
          <w:b/>
          <w:sz w:val="24"/>
          <w:szCs w:val="24"/>
        </w:rPr>
        <w:t xml:space="preserve">EXP </w:t>
      </w:r>
      <w:proofErr w:type="gramStart"/>
      <w:r w:rsidRPr="008413B5">
        <w:rPr>
          <w:rFonts w:ascii="Times New Roman" w:eastAsia="Times New Roman" w:hAnsi="Times New Roman" w:cs="Times New Roman"/>
          <w:b/>
          <w:sz w:val="24"/>
          <w:szCs w:val="24"/>
        </w:rPr>
        <w:t>NO :</w:t>
      </w:r>
      <w:proofErr w:type="gramEnd"/>
      <w:r w:rsidRPr="008413B5">
        <w:rPr>
          <w:rFonts w:ascii="Times New Roman" w:eastAsia="Times New Roman" w:hAnsi="Times New Roman" w:cs="Times New Roman"/>
          <w:b/>
          <w:sz w:val="24"/>
          <w:szCs w:val="24"/>
        </w:rPr>
        <w:t xml:space="preserve"> 2(ii)    </w:t>
      </w:r>
      <w:r w:rsidRPr="008413B5">
        <w:rPr>
          <w:rFonts w:ascii="Times New Roman" w:eastAsia="Times New Roman" w:hAnsi="Times New Roman" w:cs="Times New Roman"/>
          <w:b/>
          <w:sz w:val="24"/>
          <w:szCs w:val="24"/>
        </w:rPr>
        <w:tab/>
        <w:t>MAXIMUM OF THREE NUMBERS USING SHELL PROGRAM</w:t>
      </w:r>
    </w:p>
    <w:p w:rsidR="00F91D4A"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8413B5" w:rsidRDefault="00F91D4A" w:rsidP="00F91D4A">
      <w:pPr>
        <w:autoSpaceDE w:val="0"/>
        <w:spacing w:after="0" w:line="240" w:lineRule="auto"/>
        <w:jc w:val="both"/>
        <w:rPr>
          <w:rFonts w:ascii="Times New Roman" w:hAnsi="Times New Roman" w:cs="Times New Roman"/>
          <w:b/>
          <w:bCs/>
          <w:color w:val="000000"/>
          <w:sz w:val="24"/>
          <w:szCs w:val="24"/>
        </w:rPr>
      </w:pPr>
      <w:r w:rsidRPr="008413B5">
        <w:rPr>
          <w:rFonts w:ascii="Times New Roman" w:hAnsi="Times New Roman" w:cs="Times New Roman"/>
          <w:b/>
          <w:bCs/>
          <w:color w:val="000000"/>
          <w:sz w:val="24"/>
          <w:szCs w:val="24"/>
        </w:rPr>
        <w:t>AIM</w:t>
      </w:r>
      <w:r>
        <w:rPr>
          <w:rFonts w:ascii="Times New Roman" w:hAnsi="Times New Roman" w:cs="Times New Roman"/>
          <w:b/>
          <w:bCs/>
          <w:color w:val="000000"/>
          <w:sz w:val="24"/>
          <w:szCs w:val="24"/>
        </w:rPr>
        <w:t>:</w:t>
      </w:r>
      <w:r w:rsidRPr="008413B5">
        <w:rPr>
          <w:rFonts w:ascii="Times New Roman" w:hAnsi="Times New Roman" w:cs="Times New Roman"/>
          <w:b/>
          <w:bCs/>
          <w:color w:val="000000"/>
          <w:sz w:val="24"/>
          <w:szCs w:val="24"/>
        </w:rPr>
        <w:t xml:space="preserve"> </w:t>
      </w:r>
    </w:p>
    <w:p w:rsidR="00F91D4A" w:rsidRPr="008413B5" w:rsidRDefault="00F91D4A" w:rsidP="00F91D4A">
      <w:pPr>
        <w:autoSpaceDE w:val="0"/>
        <w:spacing w:after="0" w:line="240" w:lineRule="auto"/>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            To write a shell program to find greatest of three numbers. </w:t>
      </w:r>
    </w:p>
    <w:p w:rsidR="00F91D4A" w:rsidRPr="008413B5"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8413B5" w:rsidRDefault="00F91D4A" w:rsidP="00F91D4A">
      <w:pPr>
        <w:autoSpaceDE w:val="0"/>
        <w:spacing w:after="0" w:line="240" w:lineRule="auto"/>
        <w:jc w:val="both"/>
        <w:rPr>
          <w:rFonts w:ascii="Times New Roman" w:hAnsi="Times New Roman" w:cs="Times New Roman"/>
          <w:b/>
          <w:bCs/>
          <w:color w:val="000000"/>
          <w:sz w:val="24"/>
          <w:szCs w:val="24"/>
        </w:rPr>
      </w:pPr>
      <w:r w:rsidRPr="008413B5">
        <w:rPr>
          <w:rFonts w:ascii="Times New Roman" w:hAnsi="Times New Roman" w:cs="Times New Roman"/>
          <w:b/>
          <w:bCs/>
          <w:color w:val="000000"/>
          <w:sz w:val="24"/>
          <w:szCs w:val="24"/>
        </w:rPr>
        <w:t>ALGORITHM</w:t>
      </w:r>
      <w:r>
        <w:rPr>
          <w:rFonts w:ascii="Times New Roman" w:hAnsi="Times New Roman" w:cs="Times New Roman"/>
          <w:b/>
          <w:bCs/>
          <w:color w:val="000000"/>
          <w:sz w:val="24"/>
          <w:szCs w:val="24"/>
        </w:rPr>
        <w:t>:</w:t>
      </w:r>
    </w:p>
    <w:p w:rsidR="00F91D4A" w:rsidRPr="008413B5" w:rsidRDefault="00F91D4A" w:rsidP="00F91D4A">
      <w:pPr>
        <w:numPr>
          <w:ilvl w:val="0"/>
          <w:numId w:val="1"/>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Declare the three variables. </w:t>
      </w:r>
    </w:p>
    <w:p w:rsidR="00F91D4A" w:rsidRPr="008413B5" w:rsidRDefault="00F91D4A" w:rsidP="00F91D4A">
      <w:pPr>
        <w:numPr>
          <w:ilvl w:val="0"/>
          <w:numId w:val="1"/>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Check if A is greater than B and C. </w:t>
      </w:r>
    </w:p>
    <w:p w:rsidR="00F91D4A" w:rsidRPr="008413B5" w:rsidRDefault="00F91D4A" w:rsidP="00F91D4A">
      <w:pPr>
        <w:numPr>
          <w:ilvl w:val="0"/>
          <w:numId w:val="1"/>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If so print A is greater. </w:t>
      </w:r>
    </w:p>
    <w:p w:rsidR="00F91D4A" w:rsidRPr="008413B5" w:rsidRDefault="00F91D4A" w:rsidP="00F91D4A">
      <w:pPr>
        <w:numPr>
          <w:ilvl w:val="0"/>
          <w:numId w:val="1"/>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Else check if B is greater than C. </w:t>
      </w:r>
    </w:p>
    <w:p w:rsidR="00F91D4A" w:rsidRPr="008413B5" w:rsidRDefault="00F91D4A" w:rsidP="00F91D4A">
      <w:pPr>
        <w:numPr>
          <w:ilvl w:val="0"/>
          <w:numId w:val="1"/>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If so print B is greater. </w:t>
      </w:r>
    </w:p>
    <w:p w:rsidR="00F91D4A" w:rsidRPr="008413B5" w:rsidRDefault="00F91D4A" w:rsidP="00F91D4A">
      <w:pPr>
        <w:numPr>
          <w:ilvl w:val="0"/>
          <w:numId w:val="1"/>
        </w:numPr>
        <w:suppressAutoHyphens/>
        <w:autoSpaceDE w:val="0"/>
        <w:spacing w:after="0" w:line="240" w:lineRule="auto"/>
        <w:ind w:left="86" w:firstLine="0"/>
        <w:jc w:val="both"/>
        <w:rPr>
          <w:rFonts w:ascii="Times New Roman" w:hAnsi="Times New Roman" w:cs="Times New Roman"/>
          <w:color w:val="000000"/>
          <w:sz w:val="24"/>
          <w:szCs w:val="24"/>
        </w:rPr>
      </w:pPr>
      <w:r w:rsidRPr="008413B5">
        <w:rPr>
          <w:rFonts w:ascii="Times New Roman" w:hAnsi="Times New Roman" w:cs="Times New Roman"/>
          <w:color w:val="000000"/>
          <w:sz w:val="24"/>
          <w:szCs w:val="24"/>
        </w:rPr>
        <w:t xml:space="preserve">Else print C is greater.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PROGRAM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roofErr w:type="gramStart"/>
      <w:r w:rsidRPr="008413B5">
        <w:rPr>
          <w:rFonts w:ascii="Times New Roman" w:eastAsia="Times New Roman" w:hAnsi="Times New Roman" w:cs="Times New Roman"/>
          <w:sz w:val="24"/>
          <w:szCs w:val="24"/>
        </w:rPr>
        <w:t>#!/</w:t>
      </w:r>
      <w:proofErr w:type="gramEnd"/>
      <w:r w:rsidRPr="008413B5">
        <w:rPr>
          <w:rFonts w:ascii="Times New Roman" w:eastAsia="Times New Roman" w:hAnsi="Times New Roman" w:cs="Times New Roman"/>
          <w:sz w:val="24"/>
          <w:szCs w:val="24"/>
        </w:rPr>
        <w:t>bin/bash</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echo "Enter </w:t>
      </w:r>
      <w:proofErr w:type="gramStart"/>
      <w:r w:rsidRPr="008413B5">
        <w:rPr>
          <w:rFonts w:ascii="Times New Roman" w:eastAsia="Times New Roman" w:hAnsi="Times New Roman" w:cs="Times New Roman"/>
          <w:sz w:val="24"/>
          <w:szCs w:val="24"/>
        </w:rPr>
        <w:t>A :</w:t>
      </w:r>
      <w:proofErr w:type="gramEnd"/>
      <w:r w:rsidRPr="008413B5">
        <w:rPr>
          <w:rFonts w:ascii="Times New Roman" w:eastAsia="Times New Roman" w:hAnsi="Times New Roman" w:cs="Times New Roman"/>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read a</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echo "Enter </w:t>
      </w:r>
      <w:proofErr w:type="gramStart"/>
      <w:r w:rsidRPr="008413B5">
        <w:rPr>
          <w:rFonts w:ascii="Times New Roman" w:eastAsia="Times New Roman" w:hAnsi="Times New Roman" w:cs="Times New Roman"/>
          <w:sz w:val="24"/>
          <w:szCs w:val="24"/>
        </w:rPr>
        <w:t>B :</w:t>
      </w:r>
      <w:proofErr w:type="gramEnd"/>
      <w:r w:rsidRPr="008413B5">
        <w:rPr>
          <w:rFonts w:ascii="Times New Roman" w:eastAsia="Times New Roman" w:hAnsi="Times New Roman" w:cs="Times New Roman"/>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read b</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echo "Enter </w:t>
      </w:r>
      <w:proofErr w:type="gramStart"/>
      <w:r w:rsidRPr="008413B5">
        <w:rPr>
          <w:rFonts w:ascii="Times New Roman" w:eastAsia="Times New Roman" w:hAnsi="Times New Roman" w:cs="Times New Roman"/>
          <w:sz w:val="24"/>
          <w:szCs w:val="24"/>
        </w:rPr>
        <w:t>C :</w:t>
      </w:r>
      <w:proofErr w:type="gramEnd"/>
      <w:r w:rsidRPr="008413B5">
        <w:rPr>
          <w:rFonts w:ascii="Times New Roman" w:eastAsia="Times New Roman" w:hAnsi="Times New Roman" w:cs="Times New Roman"/>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read c</w:t>
      </w:r>
    </w:p>
    <w:p w:rsidR="00F91D4A" w:rsidRPr="00471637" w:rsidRDefault="00F91D4A" w:rsidP="00F91D4A">
      <w:pPr>
        <w:autoSpaceDE w:val="0"/>
        <w:spacing w:after="0" w:line="240" w:lineRule="auto"/>
        <w:jc w:val="both"/>
        <w:rPr>
          <w:rFonts w:ascii="Times New Roman" w:eastAsia="Times New Roman" w:hAnsi="Times New Roman" w:cs="Times New Roman"/>
          <w:b/>
          <w:sz w:val="24"/>
          <w:szCs w:val="24"/>
          <w:highlight w:val="yellow"/>
        </w:rPr>
      </w:pPr>
      <w:r w:rsidRPr="008413B5">
        <w:rPr>
          <w:rFonts w:ascii="Times New Roman" w:eastAsia="Times New Roman" w:hAnsi="Times New Roman" w:cs="Times New Roman"/>
          <w:sz w:val="24"/>
          <w:szCs w:val="24"/>
        </w:rPr>
        <w:t>if [ $a -gt $b -a $a -gt $</w:t>
      </w:r>
      <w:proofErr w:type="gramStart"/>
      <w:r w:rsidRPr="008413B5">
        <w:rPr>
          <w:rFonts w:ascii="Times New Roman" w:eastAsia="Times New Roman" w:hAnsi="Times New Roman" w:cs="Times New Roman"/>
          <w:sz w:val="24"/>
          <w:szCs w:val="24"/>
        </w:rPr>
        <w:t>c ]</w:t>
      </w:r>
      <w:proofErr w:type="gramEnd"/>
      <w:r>
        <w:rPr>
          <w:rFonts w:ascii="Times New Roman" w:eastAsia="Times New Roman" w:hAnsi="Times New Roman" w:cs="Times New Roman"/>
          <w:sz w:val="24"/>
          <w:szCs w:val="24"/>
        </w:rPr>
        <w:t xml:space="preserve">   </w:t>
      </w:r>
      <w:r w:rsidRPr="00471637">
        <w:rPr>
          <w:rFonts w:ascii="Times New Roman" w:eastAsia="Times New Roman" w:hAnsi="Times New Roman" w:cs="Times New Roman"/>
          <w:b/>
          <w:sz w:val="24"/>
          <w:szCs w:val="24"/>
          <w:highlight w:val="yellow"/>
        </w:rPr>
        <w:t>//-gt means "greater than" and  and –a is used to combine two conditions</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then</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"A is greater"</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elif [ $b -gt $a -a $b -gt $</w:t>
      </w:r>
      <w:proofErr w:type="gramStart"/>
      <w:r w:rsidRPr="008413B5">
        <w:rPr>
          <w:rFonts w:ascii="Times New Roman" w:eastAsia="Times New Roman" w:hAnsi="Times New Roman" w:cs="Times New Roman"/>
          <w:sz w:val="24"/>
          <w:szCs w:val="24"/>
        </w:rPr>
        <w:t>c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then</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"B is greater"</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else</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"C is greater"</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fi</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r w:rsidRPr="008413B5">
        <w:rPr>
          <w:rFonts w:ascii="Times New Roman" w:eastAsia="Times New Roman" w:hAnsi="Times New Roman" w:cs="Times New Roman"/>
          <w:b/>
          <w:noProof/>
          <w:sz w:val="24"/>
          <w:szCs w:val="24"/>
          <w:lang w:eastAsia="en-IN"/>
        </w:rPr>
        <w:drawing>
          <wp:anchor distT="0" distB="0" distL="114300" distR="114300" simplePos="0" relativeHeight="251659264" behindDoc="0" locked="0" layoutInCell="1" allowOverlap="1">
            <wp:simplePos x="0" y="0"/>
            <wp:positionH relativeFrom="column">
              <wp:posOffset>-3810</wp:posOffset>
            </wp:positionH>
            <wp:positionV relativeFrom="paragraph">
              <wp:posOffset>263525</wp:posOffset>
            </wp:positionV>
            <wp:extent cx="3185160" cy="12192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516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8413B5">
        <w:rPr>
          <w:rFonts w:ascii="Times New Roman" w:eastAsia="Times New Roman" w:hAnsi="Times New Roman" w:cs="Times New Roman"/>
          <w:b/>
          <w:sz w:val="24"/>
          <w:szCs w:val="24"/>
        </w:rPr>
        <w:t>OUTPUT :</w:t>
      </w:r>
      <w:proofErr w:type="gramEnd"/>
      <w:r w:rsidRPr="008413B5">
        <w:rPr>
          <w:rFonts w:ascii="Times New Roman" w:eastAsia="Times New Roman" w:hAnsi="Times New Roman" w:cs="Times New Roman"/>
          <w:b/>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RESULT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Thus the shell program to find the maximum of three numbers is executed successfully and the output is verified.</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spacing w:after="0" w:line="240" w:lineRule="auto"/>
        <w:rPr>
          <w:rFonts w:ascii="Times New Roman" w:eastAsia="Times New Roman" w:hAnsi="Times New Roman" w:cs="Times New Roman"/>
          <w:b/>
          <w:sz w:val="24"/>
          <w:szCs w:val="24"/>
        </w:rPr>
      </w:pPr>
      <w:r w:rsidRPr="008413B5">
        <w:rPr>
          <w:rFonts w:ascii="Times New Roman" w:eastAsia="Times New Roman" w:hAnsi="Times New Roman" w:cs="Times New Roman"/>
          <w:b/>
          <w:sz w:val="24"/>
          <w:szCs w:val="24"/>
        </w:rPr>
        <w:t xml:space="preserve">EXP </w:t>
      </w:r>
      <w:proofErr w:type="gramStart"/>
      <w:r w:rsidRPr="008413B5">
        <w:rPr>
          <w:rFonts w:ascii="Times New Roman" w:eastAsia="Times New Roman" w:hAnsi="Times New Roman" w:cs="Times New Roman"/>
          <w:b/>
          <w:sz w:val="24"/>
          <w:szCs w:val="24"/>
        </w:rPr>
        <w:t>NO :</w:t>
      </w:r>
      <w:proofErr w:type="gramEnd"/>
      <w:r w:rsidRPr="008413B5">
        <w:rPr>
          <w:rFonts w:ascii="Times New Roman" w:eastAsia="Times New Roman" w:hAnsi="Times New Roman" w:cs="Times New Roman"/>
          <w:b/>
          <w:sz w:val="24"/>
          <w:szCs w:val="24"/>
        </w:rPr>
        <w:t xml:space="preserve"> 2(iii)    </w:t>
      </w:r>
      <w:r w:rsidRPr="008413B5">
        <w:rPr>
          <w:rFonts w:ascii="Times New Roman" w:eastAsia="Times New Roman" w:hAnsi="Times New Roman" w:cs="Times New Roman"/>
          <w:b/>
          <w:sz w:val="24"/>
          <w:szCs w:val="24"/>
        </w:rPr>
        <w:tab/>
        <w:t>MULTIPLICATION TABLE USING SHELL  PROGRAM</w:t>
      </w:r>
    </w:p>
    <w:p w:rsidR="00F91D4A" w:rsidRDefault="00F91D4A" w:rsidP="00F91D4A">
      <w:pPr>
        <w:autoSpaceDE w:val="0"/>
        <w:autoSpaceDN w:val="0"/>
        <w:adjustRightInd w:val="0"/>
        <w:spacing w:line="240" w:lineRule="auto"/>
        <w:rPr>
          <w:rFonts w:ascii="Times New Roman" w:hAnsi="Times New Roman" w:cs="Times New Roman"/>
          <w:b/>
          <w:bCs/>
          <w:sz w:val="24"/>
          <w:szCs w:val="24"/>
          <w:lang w:eastAsia="en-IN"/>
        </w:rPr>
      </w:pP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b/>
          <w:bCs/>
          <w:sz w:val="24"/>
          <w:szCs w:val="24"/>
          <w:lang w:eastAsia="en-IN"/>
        </w:rPr>
        <w:t xml:space="preserve">AIM: </w:t>
      </w:r>
    </w:p>
    <w:p w:rsidR="00F91D4A" w:rsidRPr="008413B5" w:rsidRDefault="00F91D4A" w:rsidP="00F91D4A">
      <w:pPr>
        <w:autoSpaceDE w:val="0"/>
        <w:autoSpaceDN w:val="0"/>
        <w:adjustRightInd w:val="0"/>
        <w:spacing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To write the shell program to check whether the number is odd or even.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8413B5">
        <w:rPr>
          <w:rFonts w:ascii="Times New Roman" w:hAnsi="Times New Roman" w:cs="Times New Roman"/>
          <w:b/>
          <w:bCs/>
          <w:sz w:val="24"/>
          <w:szCs w:val="24"/>
          <w:lang w:eastAsia="en-IN"/>
        </w:rPr>
        <w:t>ALGORITHM :</w:t>
      </w:r>
      <w:proofErr w:type="gramEnd"/>
      <w:r w:rsidRPr="008413B5">
        <w:rPr>
          <w:rFonts w:ascii="Times New Roman" w:hAnsi="Times New Roman" w:cs="Times New Roman"/>
          <w:b/>
          <w:bCs/>
          <w:sz w:val="24"/>
          <w:szCs w:val="24"/>
          <w:lang w:eastAsia="en-IN"/>
        </w:rPr>
        <w:t xml:space="preserve">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1 :</w:t>
      </w:r>
      <w:proofErr w:type="gramEnd"/>
      <w:r w:rsidRPr="008413B5">
        <w:rPr>
          <w:rFonts w:ascii="Times New Roman" w:hAnsi="Times New Roman" w:cs="Times New Roman"/>
          <w:sz w:val="24"/>
          <w:szCs w:val="24"/>
          <w:lang w:eastAsia="en-IN"/>
        </w:rPr>
        <w:t xml:space="preserve"> Start the program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2 :</w:t>
      </w:r>
      <w:proofErr w:type="gramEnd"/>
      <w:r w:rsidRPr="008413B5">
        <w:rPr>
          <w:rFonts w:ascii="Times New Roman" w:hAnsi="Times New Roman" w:cs="Times New Roman"/>
          <w:sz w:val="24"/>
          <w:szCs w:val="24"/>
          <w:lang w:eastAsia="en-IN"/>
        </w:rPr>
        <w:t xml:space="preserve"> Get the input, Use a for loop to read numbers in the range from 1 to 10</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3 :</w:t>
      </w:r>
      <w:proofErr w:type="gramEnd"/>
      <w:r w:rsidRPr="008413B5">
        <w:rPr>
          <w:rFonts w:ascii="Times New Roman" w:hAnsi="Times New Roman" w:cs="Times New Roman"/>
          <w:sz w:val="24"/>
          <w:szCs w:val="24"/>
          <w:lang w:eastAsia="en-IN"/>
        </w:rPr>
        <w:t xml:space="preserve"> Calculate the result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4 :</w:t>
      </w:r>
      <w:proofErr w:type="gramEnd"/>
      <w:r w:rsidRPr="008413B5">
        <w:rPr>
          <w:rFonts w:ascii="Times New Roman" w:hAnsi="Times New Roman" w:cs="Times New Roman"/>
          <w:sz w:val="24"/>
          <w:szCs w:val="24"/>
          <w:lang w:eastAsia="en-IN"/>
        </w:rPr>
        <w:t xml:space="preserve"> Increment the variable and repeat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5 :</w:t>
      </w:r>
      <w:proofErr w:type="gramEnd"/>
      <w:r w:rsidRPr="008413B5">
        <w:rPr>
          <w:rFonts w:ascii="Times New Roman" w:hAnsi="Times New Roman" w:cs="Times New Roman"/>
          <w:sz w:val="24"/>
          <w:szCs w:val="24"/>
          <w:lang w:eastAsia="en-IN"/>
        </w:rPr>
        <w:t xml:space="preserve"> Display the result.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Pr>
          <w:rFonts w:ascii="Times New Roman" w:hAnsi="Times New Roman" w:cs="Times New Roman"/>
          <w:sz w:val="24"/>
          <w:szCs w:val="24"/>
          <w:lang w:eastAsia="en-IN"/>
        </w:rPr>
        <w:t>6</w:t>
      </w:r>
      <w:r w:rsidRPr="008413B5">
        <w:rPr>
          <w:rFonts w:ascii="Times New Roman" w:hAnsi="Times New Roman" w:cs="Times New Roman"/>
          <w:sz w:val="24"/>
          <w:szCs w:val="24"/>
          <w:lang w:eastAsia="en-IN"/>
        </w:rPr>
        <w:t xml:space="preserve"> :</w:t>
      </w:r>
      <w:proofErr w:type="gramEnd"/>
      <w:r w:rsidRPr="008413B5">
        <w:rPr>
          <w:rFonts w:ascii="Times New Roman" w:hAnsi="Times New Roman" w:cs="Times New Roman"/>
          <w:sz w:val="24"/>
          <w:szCs w:val="24"/>
          <w:lang w:eastAsia="en-IN"/>
        </w:rPr>
        <w:t xml:space="preserve"> Terminate the program.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PROGRAM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roofErr w:type="gramStart"/>
      <w:r w:rsidRPr="008413B5">
        <w:rPr>
          <w:rFonts w:ascii="Times New Roman" w:eastAsia="Times New Roman" w:hAnsi="Times New Roman" w:cs="Times New Roman"/>
          <w:sz w:val="24"/>
          <w:szCs w:val="24"/>
        </w:rPr>
        <w:t>#!/</w:t>
      </w:r>
      <w:proofErr w:type="gramEnd"/>
      <w:r w:rsidRPr="008413B5">
        <w:rPr>
          <w:rFonts w:ascii="Times New Roman" w:eastAsia="Times New Roman" w:hAnsi="Times New Roman" w:cs="Times New Roman"/>
          <w:sz w:val="24"/>
          <w:szCs w:val="24"/>
        </w:rPr>
        <w:t>bin/bash</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"which number to generate multiplication table"</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read number</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i=1</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while [ $i -le </w:t>
      </w:r>
      <w:proofErr w:type="gramStart"/>
      <w:r w:rsidRPr="008413B5">
        <w:rPr>
          <w:rFonts w:ascii="Times New Roman" w:eastAsia="Times New Roman" w:hAnsi="Times New Roman" w:cs="Times New Roman"/>
          <w:sz w:val="24"/>
          <w:szCs w:val="24"/>
        </w:rPr>
        <w:t>10 ]</w:t>
      </w:r>
      <w:proofErr w:type="gramEnd"/>
      <w:r>
        <w:rPr>
          <w:rFonts w:ascii="Times New Roman" w:eastAsia="Times New Roman" w:hAnsi="Times New Roman" w:cs="Times New Roman"/>
          <w:sz w:val="24"/>
          <w:szCs w:val="24"/>
        </w:rPr>
        <w:t xml:space="preserve"> </w:t>
      </w:r>
      <w:r w:rsidRPr="00471637">
        <w:rPr>
          <w:rFonts w:ascii="Times New Roman" w:eastAsia="Times New Roman" w:hAnsi="Times New Roman" w:cs="Times New Roman"/>
          <w:b/>
          <w:sz w:val="24"/>
          <w:szCs w:val="24"/>
          <w:highlight w:val="yellow"/>
        </w:rPr>
        <w:t>// -le means less than</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do</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"$number * $i =`expr $number \* $i ` "</w:t>
      </w:r>
    </w:p>
    <w:p w:rsidR="00F91D4A" w:rsidRPr="00A43C83" w:rsidRDefault="00F91D4A" w:rsidP="00F91D4A">
      <w:pPr>
        <w:autoSpaceDE w:val="0"/>
        <w:spacing w:after="0" w:line="240" w:lineRule="auto"/>
        <w:jc w:val="both"/>
        <w:rPr>
          <w:rFonts w:ascii="Times New Roman" w:eastAsia="Times New Roman" w:hAnsi="Times New Roman" w:cs="Times New Roman"/>
          <w:b/>
          <w:sz w:val="24"/>
          <w:szCs w:val="24"/>
        </w:rPr>
      </w:pPr>
      <w:r w:rsidRPr="008413B5">
        <w:rPr>
          <w:rFonts w:ascii="Times New Roman" w:eastAsia="Times New Roman" w:hAnsi="Times New Roman" w:cs="Times New Roman"/>
          <w:sz w:val="24"/>
          <w:szCs w:val="24"/>
        </w:rPr>
        <w:t>i=`expr $i + 1</w:t>
      </w:r>
      <w:proofErr w:type="gramStart"/>
      <w:r w:rsidRPr="008413B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43C83">
        <w:rPr>
          <w:rFonts w:ascii="Times New Roman" w:eastAsia="Times New Roman" w:hAnsi="Times New Roman" w:cs="Times New Roman"/>
          <w:b/>
          <w:sz w:val="24"/>
          <w:szCs w:val="24"/>
          <w:highlight w:val="yellow"/>
        </w:rPr>
        <w:t>/</w:t>
      </w:r>
      <w:proofErr w:type="gramEnd"/>
      <w:r w:rsidRPr="00A43C83">
        <w:rPr>
          <w:rFonts w:ascii="Times New Roman" w:eastAsia="Times New Roman" w:hAnsi="Times New Roman" w:cs="Times New Roman"/>
          <w:b/>
          <w:sz w:val="24"/>
          <w:szCs w:val="24"/>
          <w:highlight w:val="yellow"/>
        </w:rPr>
        <w:t>/expr is a key to evaluate the expression  and it should be placed inside back-tick symbol</w:t>
      </w:r>
    </w:p>
    <w:p w:rsidR="00F91D4A" w:rsidRPr="00A43C83"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sz w:val="24"/>
          <w:szCs w:val="24"/>
        </w:rPr>
        <w:t>done</w:t>
      </w:r>
      <w:r>
        <w:rPr>
          <w:rFonts w:ascii="Times New Roman" w:eastAsia="Times New Roman" w:hAnsi="Times New Roman" w:cs="Times New Roman"/>
          <w:sz w:val="24"/>
          <w:szCs w:val="24"/>
        </w:rPr>
        <w:t xml:space="preserve">  </w:t>
      </w:r>
      <w:r w:rsidRPr="00A43C83">
        <w:rPr>
          <w:rFonts w:ascii="Times New Roman" w:eastAsia="Times New Roman" w:hAnsi="Times New Roman" w:cs="Times New Roman"/>
          <w:b/>
          <w:sz w:val="24"/>
          <w:szCs w:val="24"/>
          <w:highlight w:val="yellow"/>
        </w:rPr>
        <w:t>/</w:t>
      </w:r>
      <w:proofErr w:type="gramEnd"/>
      <w:r w:rsidRPr="00A43C83">
        <w:rPr>
          <w:rFonts w:ascii="Times New Roman" w:eastAsia="Times New Roman" w:hAnsi="Times New Roman" w:cs="Times New Roman"/>
          <w:b/>
          <w:sz w:val="24"/>
          <w:szCs w:val="24"/>
          <w:highlight w:val="yellow"/>
        </w:rPr>
        <w:t>/ends while loop</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r w:rsidRPr="008413B5">
        <w:rPr>
          <w:rFonts w:ascii="Times New Roman" w:eastAsia="Times New Roman" w:hAnsi="Times New Roman" w:cs="Times New Roman"/>
          <w:b/>
          <w:sz w:val="24"/>
          <w:szCs w:val="24"/>
        </w:rPr>
        <w:t>OUTPUT :</w:t>
      </w:r>
      <w:r w:rsidRPr="008413B5">
        <w:rPr>
          <w:rFonts w:ascii="Times New Roman" w:eastAsia="Times New Roman" w:hAnsi="Times New Roman" w:cs="Times New Roman"/>
          <w:b/>
          <w:noProof/>
          <w:sz w:val="24"/>
          <w:szCs w:val="24"/>
          <w:lang w:eastAsia="en-IN"/>
        </w:rPr>
        <w:drawing>
          <wp:anchor distT="0" distB="0" distL="114300" distR="114300" simplePos="0" relativeHeight="251662336" behindDoc="0" locked="0" layoutInCell="1" allowOverlap="1">
            <wp:simplePos x="0" y="0"/>
            <wp:positionH relativeFrom="column">
              <wp:posOffset>-3810</wp:posOffset>
            </wp:positionH>
            <wp:positionV relativeFrom="paragraph">
              <wp:posOffset>255905</wp:posOffset>
            </wp:positionV>
            <wp:extent cx="3634740" cy="20878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474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b/>
          <w:sz w:val="24"/>
          <w:szCs w:val="24"/>
        </w:rPr>
      </w:pPr>
    </w:p>
    <w:p w:rsidR="00F91D4A"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RESULT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Thus the shell program to generate multiplication table is executed successfully and the output is verified.</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spacing w:after="0" w:line="240" w:lineRule="auto"/>
        <w:jc w:val="both"/>
        <w:rPr>
          <w:rFonts w:ascii="Times New Roman" w:eastAsia="Times New Roman" w:hAnsi="Times New Roman" w:cs="Times New Roman"/>
          <w:b/>
          <w:sz w:val="24"/>
          <w:szCs w:val="24"/>
        </w:rPr>
      </w:pPr>
      <w:r w:rsidRPr="008413B5">
        <w:rPr>
          <w:rFonts w:ascii="Times New Roman" w:eastAsia="Times New Roman" w:hAnsi="Times New Roman" w:cs="Times New Roman"/>
          <w:b/>
          <w:sz w:val="24"/>
          <w:szCs w:val="24"/>
        </w:rPr>
        <w:t xml:space="preserve">EXP </w:t>
      </w:r>
      <w:proofErr w:type="gramStart"/>
      <w:r w:rsidRPr="008413B5">
        <w:rPr>
          <w:rFonts w:ascii="Times New Roman" w:eastAsia="Times New Roman" w:hAnsi="Times New Roman" w:cs="Times New Roman"/>
          <w:b/>
          <w:sz w:val="24"/>
          <w:szCs w:val="24"/>
        </w:rPr>
        <w:t>NO :</w:t>
      </w:r>
      <w:proofErr w:type="gramEnd"/>
      <w:r w:rsidRPr="008413B5">
        <w:rPr>
          <w:rFonts w:ascii="Times New Roman" w:eastAsia="Times New Roman" w:hAnsi="Times New Roman" w:cs="Times New Roman"/>
          <w:b/>
          <w:sz w:val="24"/>
          <w:szCs w:val="24"/>
        </w:rPr>
        <w:t xml:space="preserve"> 2(iv)    </w:t>
      </w:r>
      <w:r w:rsidRPr="008413B5">
        <w:rPr>
          <w:rFonts w:ascii="Times New Roman" w:eastAsia="Times New Roman" w:hAnsi="Times New Roman" w:cs="Times New Roman"/>
          <w:b/>
          <w:sz w:val="24"/>
          <w:szCs w:val="24"/>
        </w:rPr>
        <w:tab/>
        <w:t>BASIC ARITHMETIC OPERATION USING SHELL PROGAMMING</w:t>
      </w:r>
    </w:p>
    <w:p w:rsidR="00F91D4A" w:rsidRDefault="00F91D4A" w:rsidP="00F91D4A">
      <w:pPr>
        <w:autoSpaceDE w:val="0"/>
        <w:autoSpaceDN w:val="0"/>
        <w:adjustRightInd w:val="0"/>
        <w:spacing w:line="240" w:lineRule="auto"/>
        <w:rPr>
          <w:rFonts w:ascii="Times New Roman" w:hAnsi="Times New Roman" w:cs="Times New Roman"/>
          <w:b/>
          <w:bCs/>
          <w:sz w:val="24"/>
          <w:szCs w:val="24"/>
          <w:lang w:eastAsia="en-IN"/>
        </w:rPr>
      </w:pP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b/>
          <w:bCs/>
          <w:sz w:val="24"/>
          <w:szCs w:val="24"/>
          <w:lang w:eastAsia="en-IN"/>
        </w:rPr>
        <w:lastRenderedPageBreak/>
        <w:t xml:space="preserve">AIM: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To write the shell program to perform the basic arithmetic operations. </w:t>
      </w:r>
    </w:p>
    <w:p w:rsidR="00F91D4A" w:rsidRPr="008413B5" w:rsidRDefault="00F91D4A" w:rsidP="00F91D4A">
      <w:pPr>
        <w:autoSpaceDE w:val="0"/>
        <w:autoSpaceDN w:val="0"/>
        <w:adjustRightInd w:val="0"/>
        <w:spacing w:after="0" w:line="240" w:lineRule="auto"/>
        <w:rPr>
          <w:rFonts w:ascii="Times New Roman" w:hAnsi="Times New Roman" w:cs="Times New Roman"/>
          <w:b/>
          <w:bCs/>
          <w:sz w:val="24"/>
          <w:szCs w:val="24"/>
          <w:lang w:eastAsia="en-IN"/>
        </w:rPr>
      </w:pP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8413B5">
        <w:rPr>
          <w:rFonts w:ascii="Times New Roman" w:hAnsi="Times New Roman" w:cs="Times New Roman"/>
          <w:b/>
          <w:bCs/>
          <w:sz w:val="24"/>
          <w:szCs w:val="24"/>
          <w:lang w:eastAsia="en-IN"/>
        </w:rPr>
        <w:t>ALGORITHM :</w:t>
      </w:r>
      <w:proofErr w:type="gramEnd"/>
      <w:r w:rsidRPr="008413B5">
        <w:rPr>
          <w:rFonts w:ascii="Times New Roman" w:hAnsi="Times New Roman" w:cs="Times New Roman"/>
          <w:b/>
          <w:bCs/>
          <w:sz w:val="24"/>
          <w:szCs w:val="24"/>
          <w:lang w:eastAsia="en-IN"/>
        </w:rPr>
        <w:t xml:space="preserve">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1 :</w:t>
      </w:r>
      <w:proofErr w:type="gramEnd"/>
      <w:r w:rsidRPr="008413B5">
        <w:rPr>
          <w:rFonts w:ascii="Times New Roman" w:hAnsi="Times New Roman" w:cs="Times New Roman"/>
          <w:sz w:val="24"/>
          <w:szCs w:val="24"/>
          <w:lang w:eastAsia="en-IN"/>
        </w:rPr>
        <w:t xml:space="preserve"> Start the program.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2 :</w:t>
      </w:r>
      <w:proofErr w:type="gramEnd"/>
      <w:r w:rsidRPr="008413B5">
        <w:rPr>
          <w:rFonts w:ascii="Times New Roman" w:hAnsi="Times New Roman" w:cs="Times New Roman"/>
          <w:sz w:val="24"/>
          <w:szCs w:val="24"/>
          <w:lang w:eastAsia="en-IN"/>
        </w:rPr>
        <w:t xml:space="preserve"> Read the inputs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3 :</w:t>
      </w:r>
      <w:proofErr w:type="gramEnd"/>
      <w:r w:rsidRPr="008413B5">
        <w:rPr>
          <w:rFonts w:ascii="Times New Roman" w:hAnsi="Times New Roman" w:cs="Times New Roman"/>
          <w:sz w:val="24"/>
          <w:szCs w:val="24"/>
          <w:lang w:eastAsia="en-IN"/>
        </w:rPr>
        <w:t xml:space="preserve"> Perform the arithmetic calculation.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4 :</w:t>
      </w:r>
      <w:proofErr w:type="gramEnd"/>
      <w:r w:rsidRPr="008413B5">
        <w:rPr>
          <w:rFonts w:ascii="Times New Roman" w:hAnsi="Times New Roman" w:cs="Times New Roman"/>
          <w:sz w:val="24"/>
          <w:szCs w:val="24"/>
          <w:lang w:eastAsia="en-IN"/>
        </w:rPr>
        <w:t xml:space="preserve"> Print the result. </w:t>
      </w:r>
    </w:p>
    <w:p w:rsidR="00F91D4A" w:rsidRPr="008413B5"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8413B5">
        <w:rPr>
          <w:rFonts w:ascii="Times New Roman" w:hAnsi="Times New Roman" w:cs="Times New Roman"/>
          <w:sz w:val="24"/>
          <w:szCs w:val="24"/>
          <w:lang w:eastAsia="en-IN"/>
        </w:rPr>
        <w:t xml:space="preserve">Step </w:t>
      </w:r>
      <w:proofErr w:type="gramStart"/>
      <w:r w:rsidRPr="008413B5">
        <w:rPr>
          <w:rFonts w:ascii="Times New Roman" w:hAnsi="Times New Roman" w:cs="Times New Roman"/>
          <w:sz w:val="24"/>
          <w:szCs w:val="24"/>
          <w:lang w:eastAsia="en-IN"/>
        </w:rPr>
        <w:t>5 :Stop</w:t>
      </w:r>
      <w:proofErr w:type="gramEnd"/>
      <w:r w:rsidRPr="008413B5">
        <w:rPr>
          <w:rFonts w:ascii="Times New Roman" w:hAnsi="Times New Roman" w:cs="Times New Roman"/>
          <w:sz w:val="24"/>
          <w:szCs w:val="24"/>
          <w:lang w:eastAsia="en-IN"/>
        </w:rPr>
        <w:t xml:space="preserve"> the execution.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PROGRAM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roofErr w:type="gramStart"/>
      <w:r w:rsidRPr="008413B5">
        <w:rPr>
          <w:rFonts w:ascii="Times New Roman" w:eastAsia="Times New Roman" w:hAnsi="Times New Roman" w:cs="Times New Roman"/>
          <w:sz w:val="24"/>
          <w:szCs w:val="24"/>
        </w:rPr>
        <w:t>#!/</w:t>
      </w:r>
      <w:proofErr w:type="gramEnd"/>
      <w:r w:rsidRPr="008413B5">
        <w:rPr>
          <w:rFonts w:ascii="Times New Roman" w:eastAsia="Times New Roman" w:hAnsi="Times New Roman" w:cs="Times New Roman"/>
          <w:sz w:val="24"/>
          <w:szCs w:val="24"/>
        </w:rPr>
        <w:t>bin/bash</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echo "Enter value </w:t>
      </w:r>
      <w:proofErr w:type="gramStart"/>
      <w:r w:rsidRPr="008413B5">
        <w:rPr>
          <w:rFonts w:ascii="Times New Roman" w:eastAsia="Times New Roman" w:hAnsi="Times New Roman" w:cs="Times New Roman"/>
          <w:sz w:val="24"/>
          <w:szCs w:val="24"/>
        </w:rPr>
        <w:t>A :</w:t>
      </w:r>
      <w:proofErr w:type="gramEnd"/>
      <w:r w:rsidRPr="008413B5">
        <w:rPr>
          <w:rFonts w:ascii="Times New Roman" w:eastAsia="Times New Roman" w:hAnsi="Times New Roman" w:cs="Times New Roman"/>
          <w:sz w:val="24"/>
          <w:szCs w:val="24"/>
        </w:rPr>
        <w:t>"</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read a</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 xml:space="preserve">echo "enter value </w:t>
      </w:r>
      <w:proofErr w:type="gramStart"/>
      <w:r w:rsidRPr="008413B5">
        <w:rPr>
          <w:rFonts w:ascii="Times New Roman" w:eastAsia="Times New Roman" w:hAnsi="Times New Roman" w:cs="Times New Roman"/>
          <w:sz w:val="24"/>
          <w:szCs w:val="24"/>
        </w:rPr>
        <w:t>B :</w:t>
      </w:r>
      <w:proofErr w:type="gramEnd"/>
      <w:r w:rsidRPr="008413B5">
        <w:rPr>
          <w:rFonts w:ascii="Times New Roman" w:eastAsia="Times New Roman" w:hAnsi="Times New Roman" w:cs="Times New Roman"/>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read b</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c=`expr $a + $b`</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"sum:"$c</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c=`expr $a - $b`</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"sub:"$c</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c=`expr $a \* $b`</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"mul:"$c</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c=`expr $a / $b`</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sz w:val="24"/>
          <w:szCs w:val="24"/>
        </w:rPr>
        <w:t>echo "div:"$c</w:t>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OUTPUT :</w:t>
      </w:r>
      <w:proofErr w:type="gramEnd"/>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r w:rsidRPr="008413B5">
        <w:rPr>
          <w:rFonts w:ascii="Times New Roman" w:eastAsia="Times New Roman" w:hAnsi="Times New Roman" w:cs="Times New Roman"/>
          <w:noProof/>
          <w:sz w:val="24"/>
          <w:szCs w:val="24"/>
          <w:lang w:eastAsia="en-IN"/>
        </w:rPr>
        <w:drawing>
          <wp:anchor distT="0" distB="0" distL="114300" distR="114300" simplePos="0" relativeHeight="251661312" behindDoc="0" locked="0" layoutInCell="1" allowOverlap="1">
            <wp:simplePos x="0" y="0"/>
            <wp:positionH relativeFrom="column">
              <wp:posOffset>392430</wp:posOffset>
            </wp:positionH>
            <wp:positionV relativeFrom="paragraph">
              <wp:posOffset>118745</wp:posOffset>
            </wp:positionV>
            <wp:extent cx="3074035" cy="16846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4035" cy="1684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Pr="008413B5"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sz w:val="24"/>
          <w:szCs w:val="24"/>
        </w:rPr>
      </w:pPr>
    </w:p>
    <w:p w:rsidR="00F91D4A" w:rsidRDefault="00F91D4A" w:rsidP="00F91D4A">
      <w:pPr>
        <w:autoSpaceDE w:val="0"/>
        <w:spacing w:after="0" w:line="240" w:lineRule="auto"/>
        <w:jc w:val="both"/>
        <w:rPr>
          <w:rFonts w:ascii="Times New Roman" w:eastAsia="Times New Roman" w:hAnsi="Times New Roman" w:cs="Times New Roman"/>
          <w:b/>
          <w:sz w:val="24"/>
          <w:szCs w:val="24"/>
        </w:rPr>
      </w:pPr>
      <w:proofErr w:type="gramStart"/>
      <w:r w:rsidRPr="008413B5">
        <w:rPr>
          <w:rFonts w:ascii="Times New Roman" w:eastAsia="Times New Roman" w:hAnsi="Times New Roman" w:cs="Times New Roman"/>
          <w:b/>
          <w:sz w:val="24"/>
          <w:szCs w:val="24"/>
        </w:rPr>
        <w:t>RESULT :</w:t>
      </w:r>
      <w:proofErr w:type="gramEnd"/>
      <w:r w:rsidRPr="008413B5">
        <w:rPr>
          <w:rFonts w:ascii="Times New Roman" w:eastAsia="Times New Roman" w:hAnsi="Times New Roman" w:cs="Times New Roman"/>
          <w:b/>
          <w:sz w:val="24"/>
          <w:szCs w:val="24"/>
        </w:rPr>
        <w:t xml:space="preserve"> </w:t>
      </w:r>
    </w:p>
    <w:p w:rsidR="00F91D4A" w:rsidRPr="008413B5" w:rsidRDefault="00F91D4A" w:rsidP="00F91D4A">
      <w:pPr>
        <w:autoSpaceDE w:v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Thus the shell program to perform basic arithmetic operations is executed successfully and the output is verified.</w:t>
      </w:r>
    </w:p>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Pr="000F01F1" w:rsidRDefault="00F91D4A" w:rsidP="00F91D4A">
      <w:pPr>
        <w:tabs>
          <w:tab w:val="left" w:pos="1580"/>
        </w:tabs>
        <w:spacing w:after="0" w:line="240" w:lineRule="auto"/>
        <w:ind w:left="1600" w:right="120" w:hanging="1621"/>
        <w:rPr>
          <w:sz w:val="24"/>
          <w:szCs w:val="24"/>
        </w:rPr>
      </w:pPr>
      <w:r w:rsidRPr="000F01F1">
        <w:rPr>
          <w:rFonts w:ascii="Times New Roman" w:eastAsia="Times New Roman" w:hAnsi="Times New Roman" w:cs="Times New Roman"/>
          <w:b/>
          <w:bCs/>
          <w:sz w:val="24"/>
          <w:szCs w:val="24"/>
        </w:rPr>
        <w:t>Ex No:</w:t>
      </w:r>
      <w:r>
        <w:rPr>
          <w:rFonts w:ascii="Times New Roman" w:eastAsia="Times New Roman" w:hAnsi="Times New Roman" w:cs="Times New Roman"/>
          <w:b/>
          <w:bCs/>
          <w:sz w:val="24"/>
          <w:szCs w:val="24"/>
        </w:rPr>
        <w:t>3(i)</w:t>
      </w:r>
      <w:r w:rsidRPr="000F01F1">
        <w:rPr>
          <w:rFonts w:ascii="Times New Roman" w:eastAsia="Times New Roman" w:hAnsi="Times New Roman" w:cs="Times New Roman"/>
          <w:b/>
          <w:bCs/>
          <w:sz w:val="24"/>
          <w:szCs w:val="24"/>
        </w:rPr>
        <w:tab/>
        <w:t xml:space="preserve">Implementation of Unix system </w:t>
      </w:r>
      <w:proofErr w:type="gramStart"/>
      <w:r w:rsidRPr="000F01F1">
        <w:rPr>
          <w:rFonts w:ascii="Times New Roman" w:eastAsia="Times New Roman" w:hAnsi="Times New Roman" w:cs="Times New Roman"/>
          <w:b/>
          <w:bCs/>
          <w:sz w:val="24"/>
          <w:szCs w:val="24"/>
        </w:rPr>
        <w:t>calls :</w:t>
      </w:r>
      <w:proofErr w:type="gramEnd"/>
      <w:r w:rsidRPr="000F01F1">
        <w:rPr>
          <w:rFonts w:ascii="Times New Roman" w:eastAsia="Times New Roman" w:hAnsi="Times New Roman" w:cs="Times New Roman"/>
          <w:b/>
          <w:bCs/>
          <w:sz w:val="24"/>
          <w:szCs w:val="24"/>
        </w:rPr>
        <w:t xml:space="preserve"> OPENDIR, READDIR.</w:t>
      </w:r>
    </w:p>
    <w:p w:rsidR="00F91D4A" w:rsidRPr="000F01F1" w:rsidRDefault="00F91D4A" w:rsidP="00F91D4A">
      <w:pPr>
        <w:spacing w:after="0" w:line="240" w:lineRule="auto"/>
        <w:rPr>
          <w:rFonts w:ascii="Times New Roman" w:eastAsia="Times New Roman" w:hAnsi="Times New Roman" w:cs="Times New Roman"/>
          <w:b/>
          <w:bCs/>
          <w:sz w:val="24"/>
          <w:szCs w:val="24"/>
        </w:rPr>
      </w:pPr>
    </w:p>
    <w:p w:rsidR="00F91D4A" w:rsidRPr="000F01F1" w:rsidRDefault="00F91D4A" w:rsidP="00F91D4A">
      <w:pPr>
        <w:spacing w:after="0" w:line="240" w:lineRule="auto"/>
        <w:rPr>
          <w:sz w:val="24"/>
          <w:szCs w:val="24"/>
        </w:rPr>
      </w:pPr>
      <w:r w:rsidRPr="000F01F1">
        <w:rPr>
          <w:rFonts w:ascii="Times New Roman" w:eastAsia="Times New Roman" w:hAnsi="Times New Roman" w:cs="Times New Roman"/>
          <w:b/>
          <w:bCs/>
          <w:sz w:val="24"/>
          <w:szCs w:val="24"/>
        </w:rPr>
        <w:t>AIM</w:t>
      </w:r>
    </w:p>
    <w:p w:rsidR="00F91D4A" w:rsidRPr="000F01F1" w:rsidRDefault="00F91D4A" w:rsidP="00F91D4A">
      <w:pPr>
        <w:spacing w:after="0" w:line="240" w:lineRule="auto"/>
        <w:ind w:right="80" w:firstLine="720"/>
        <w:rPr>
          <w:sz w:val="24"/>
          <w:szCs w:val="24"/>
        </w:rPr>
      </w:pPr>
      <w:r w:rsidRPr="000F01F1">
        <w:rPr>
          <w:rFonts w:ascii="Times New Roman" w:eastAsia="Times New Roman" w:hAnsi="Times New Roman" w:cs="Times New Roman"/>
          <w:sz w:val="24"/>
          <w:szCs w:val="24"/>
        </w:rPr>
        <w:t xml:space="preserve">To write a program for implementing the following </w:t>
      </w:r>
      <w:r>
        <w:rPr>
          <w:rFonts w:ascii="Times New Roman" w:eastAsia="Times New Roman" w:hAnsi="Times New Roman" w:cs="Times New Roman"/>
          <w:sz w:val="24"/>
          <w:szCs w:val="24"/>
        </w:rPr>
        <w:t xml:space="preserve">directory </w:t>
      </w:r>
      <w:r w:rsidRPr="000F01F1">
        <w:rPr>
          <w:rFonts w:ascii="Times New Roman" w:eastAsia="Times New Roman" w:hAnsi="Times New Roman" w:cs="Times New Roman"/>
          <w:sz w:val="24"/>
          <w:szCs w:val="24"/>
        </w:rPr>
        <w:t>system calls of UNIX operating system: opendir, readdir.</w:t>
      </w:r>
    </w:p>
    <w:p w:rsidR="00F91D4A" w:rsidRPr="000F01F1" w:rsidRDefault="00F91D4A" w:rsidP="00F91D4A">
      <w:pPr>
        <w:spacing w:after="0" w:line="240" w:lineRule="auto"/>
        <w:rPr>
          <w:sz w:val="24"/>
          <w:szCs w:val="24"/>
        </w:rPr>
      </w:pPr>
    </w:p>
    <w:p w:rsidR="00F91D4A" w:rsidRPr="000F01F1" w:rsidRDefault="00F91D4A" w:rsidP="00F91D4A">
      <w:pPr>
        <w:spacing w:after="0" w:line="240" w:lineRule="auto"/>
        <w:rPr>
          <w:sz w:val="24"/>
          <w:szCs w:val="24"/>
        </w:rPr>
      </w:pPr>
      <w:r w:rsidRPr="000F01F1">
        <w:rPr>
          <w:rFonts w:ascii="Times New Roman" w:eastAsia="Times New Roman" w:hAnsi="Times New Roman" w:cs="Times New Roman"/>
          <w:b/>
          <w:bCs/>
          <w:sz w:val="24"/>
          <w:szCs w:val="24"/>
        </w:rPr>
        <w:t>ALGORITHM</w:t>
      </w:r>
    </w:p>
    <w:p w:rsidR="00F91D4A" w:rsidRPr="000F01F1" w:rsidRDefault="00F91D4A" w:rsidP="00F91D4A">
      <w:pPr>
        <w:spacing w:after="0" w:line="240" w:lineRule="auto"/>
        <w:ind w:left="720"/>
        <w:rPr>
          <w:rFonts w:eastAsia="Times New Roman"/>
          <w:sz w:val="24"/>
          <w:szCs w:val="24"/>
        </w:rPr>
      </w:pPr>
      <w:r w:rsidRPr="000F01F1">
        <w:rPr>
          <w:rFonts w:ascii="Times New Roman" w:eastAsia="Times New Roman" w:hAnsi="Times New Roman" w:cs="Times New Roman"/>
          <w:sz w:val="24"/>
          <w:szCs w:val="24"/>
        </w:rPr>
        <w:t>1.Open the directory specified in command line input.</w:t>
      </w:r>
    </w:p>
    <w:p w:rsidR="00F91D4A" w:rsidRPr="000F01F1" w:rsidRDefault="00F91D4A" w:rsidP="00F91D4A">
      <w:pPr>
        <w:numPr>
          <w:ilvl w:val="0"/>
          <w:numId w:val="3"/>
        </w:numPr>
        <w:tabs>
          <w:tab w:val="left" w:pos="980"/>
        </w:tabs>
        <w:spacing w:after="0" w:line="240" w:lineRule="auto"/>
        <w:ind w:left="720" w:hanging="360"/>
        <w:rPr>
          <w:rFonts w:eastAsia="Times New Roman"/>
          <w:sz w:val="24"/>
          <w:szCs w:val="24"/>
        </w:rPr>
      </w:pPr>
      <w:r w:rsidRPr="000F01F1">
        <w:rPr>
          <w:rFonts w:ascii="Times New Roman" w:eastAsia="Times New Roman" w:hAnsi="Times New Roman" w:cs="Times New Roman"/>
          <w:sz w:val="24"/>
          <w:szCs w:val="24"/>
        </w:rPr>
        <w:t>Display the directory contents.</w:t>
      </w:r>
    </w:p>
    <w:p w:rsidR="00F91D4A" w:rsidRPr="000F01F1" w:rsidRDefault="00F91D4A" w:rsidP="00F91D4A">
      <w:pPr>
        <w:spacing w:after="0" w:line="240" w:lineRule="auto"/>
        <w:rPr>
          <w:sz w:val="24"/>
          <w:szCs w:val="24"/>
        </w:rPr>
      </w:pPr>
    </w:p>
    <w:p w:rsidR="00F91D4A" w:rsidRPr="000F01F1" w:rsidRDefault="00F91D4A" w:rsidP="00F91D4A">
      <w:pPr>
        <w:spacing w:after="0" w:line="240" w:lineRule="auto"/>
        <w:rPr>
          <w:sz w:val="24"/>
          <w:szCs w:val="24"/>
        </w:rPr>
      </w:pPr>
      <w:r w:rsidRPr="000F01F1">
        <w:rPr>
          <w:rFonts w:ascii="Times New Roman" w:eastAsia="Times New Roman" w:hAnsi="Times New Roman" w:cs="Times New Roman"/>
          <w:b/>
          <w:bCs/>
          <w:sz w:val="24"/>
          <w:szCs w:val="24"/>
        </w:rPr>
        <w:t>PROGRAM</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#include&lt;stdio.h&gt;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#include&lt;dirent.h&gt;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#include&lt;stdlib.h&gt;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#include&lt;sys/types.h&gt;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int </w:t>
      </w:r>
      <w:proofErr w:type="gramStart"/>
      <w:r w:rsidRPr="00B22ED7">
        <w:rPr>
          <w:rFonts w:ascii="Times New Roman" w:hAnsi="Times New Roman" w:cs="Times New Roman"/>
          <w:color w:val="000000"/>
        </w:rPr>
        <w:t>main(</w:t>
      </w:r>
      <w:proofErr w:type="gramEnd"/>
      <w:r w:rsidRPr="00B22ED7">
        <w:rPr>
          <w:rFonts w:ascii="Times New Roman" w:hAnsi="Times New Roman" w:cs="Times New Roman"/>
          <w:color w:val="000000"/>
        </w:rPr>
        <w:t xml:space="preserve">int argc,char *argv[])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t>DIR *</w:t>
      </w:r>
      <w:proofErr w:type="gramStart"/>
      <w:r w:rsidRPr="00B22ED7">
        <w:rPr>
          <w:rFonts w:ascii="Times New Roman" w:hAnsi="Times New Roman" w:cs="Times New Roman"/>
          <w:color w:val="000000"/>
        </w:rPr>
        <w:t xml:space="preserve">dname; </w:t>
      </w:r>
      <w:r>
        <w:rPr>
          <w:rFonts w:ascii="Times New Roman" w:hAnsi="Times New Roman" w:cs="Times New Roman"/>
          <w:color w:val="000000"/>
        </w:rPr>
        <w:t xml:space="preserve">  </w:t>
      </w:r>
      <w:proofErr w:type="gramEnd"/>
      <w:r>
        <w:rPr>
          <w:rFonts w:ascii="Times New Roman" w:hAnsi="Times New Roman" w:cs="Times New Roman"/>
          <w:color w:val="000000"/>
        </w:rPr>
        <w:t xml:space="preserve"> </w:t>
      </w:r>
      <w:r w:rsidRPr="0007551C">
        <w:rPr>
          <w:rFonts w:ascii="Times New Roman" w:hAnsi="Times New Roman" w:cs="Times New Roman"/>
          <w:b/>
          <w:color w:val="000000"/>
          <w:highlight w:val="yellow"/>
        </w:rPr>
        <w:t>//to create a variable of type Directory</w:t>
      </w:r>
      <w:r>
        <w:rPr>
          <w:rFonts w:ascii="Times New Roman" w:hAnsi="Times New Roman" w:cs="Times New Roman"/>
          <w:b/>
          <w:color w:val="000000"/>
        </w:rPr>
        <w:t xml:space="preserve"> </w:t>
      </w:r>
      <w:r w:rsidRPr="0007551C">
        <w:rPr>
          <w:rFonts w:ascii="Times New Roman" w:hAnsi="Times New Roman" w:cs="Times New Roman"/>
          <w:b/>
          <w:color w:val="000000"/>
          <w:highlight w:val="yellow"/>
        </w:rPr>
        <w:t>/ Folder</w:t>
      </w:r>
    </w:p>
    <w:p w:rsidR="00F91D4A" w:rsidRPr="0007551C" w:rsidRDefault="00F91D4A" w:rsidP="00F91D4A">
      <w:pPr>
        <w:autoSpaceDE w:val="0"/>
        <w:spacing w:after="0" w:line="240" w:lineRule="auto"/>
        <w:jc w:val="both"/>
        <w:rPr>
          <w:rFonts w:ascii="Times New Roman" w:hAnsi="Times New Roman" w:cs="Times New Roman"/>
          <w:b/>
          <w:color w:val="000000"/>
        </w:rPr>
      </w:pPr>
      <w:r w:rsidRPr="00B22ED7">
        <w:rPr>
          <w:rFonts w:ascii="Times New Roman" w:hAnsi="Times New Roman" w:cs="Times New Roman"/>
          <w:color w:val="000000"/>
        </w:rPr>
        <w:tab/>
        <w:t>struct dirent *dptr</w:t>
      </w:r>
      <w:r w:rsidRPr="0007551C">
        <w:rPr>
          <w:rFonts w:ascii="Times New Roman" w:hAnsi="Times New Roman" w:cs="Times New Roman"/>
          <w:b/>
          <w:color w:val="000000"/>
          <w:highlight w:val="yellow"/>
        </w:rPr>
        <w:t>; // points to a string that gives the name of a file in the directory</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r>
      <w:proofErr w:type="gramStart"/>
      <w:r w:rsidRPr="00B22ED7">
        <w:rPr>
          <w:rFonts w:ascii="Times New Roman" w:hAnsi="Times New Roman" w:cs="Times New Roman"/>
          <w:color w:val="000000"/>
        </w:rPr>
        <w:t>printf(</w:t>
      </w:r>
      <w:proofErr w:type="gramEnd"/>
      <w:r w:rsidRPr="00B22ED7">
        <w:rPr>
          <w:rFonts w:ascii="Times New Roman" w:hAnsi="Times New Roman" w:cs="Times New Roman"/>
          <w:color w:val="000000"/>
        </w:rPr>
        <w:t xml:space="preserve">"\nListening the directory content"); </w:t>
      </w:r>
    </w:p>
    <w:p w:rsidR="00F91D4A" w:rsidRPr="000347BE" w:rsidRDefault="00F91D4A" w:rsidP="00F91D4A">
      <w:pPr>
        <w:autoSpaceDE w:val="0"/>
        <w:spacing w:after="0" w:line="240" w:lineRule="auto"/>
        <w:jc w:val="both"/>
        <w:rPr>
          <w:rFonts w:ascii="Times New Roman" w:hAnsi="Times New Roman" w:cs="Times New Roman"/>
          <w:b/>
          <w:color w:val="000000"/>
        </w:rPr>
      </w:pPr>
      <w:r w:rsidRPr="00B22ED7">
        <w:rPr>
          <w:rFonts w:ascii="Times New Roman" w:hAnsi="Times New Roman" w:cs="Times New Roman"/>
          <w:color w:val="000000"/>
        </w:rPr>
        <w:tab/>
        <w:t>if(</w:t>
      </w:r>
      <w:proofErr w:type="gramStart"/>
      <w:r w:rsidRPr="00B22ED7">
        <w:rPr>
          <w:rFonts w:ascii="Times New Roman" w:hAnsi="Times New Roman" w:cs="Times New Roman"/>
          <w:color w:val="000000"/>
        </w:rPr>
        <w:t>argc!=</w:t>
      </w:r>
      <w:proofErr w:type="gramEnd"/>
      <w:r w:rsidRPr="00B22ED7">
        <w:rPr>
          <w:rFonts w:ascii="Times New Roman" w:hAnsi="Times New Roman" w:cs="Times New Roman"/>
          <w:color w:val="000000"/>
        </w:rPr>
        <w:t>2)</w:t>
      </w:r>
      <w:r>
        <w:rPr>
          <w:rFonts w:ascii="Times New Roman" w:hAnsi="Times New Roman" w:cs="Times New Roman"/>
          <w:color w:val="000000"/>
        </w:rPr>
        <w:t xml:space="preserve">  </w:t>
      </w:r>
      <w:r w:rsidRPr="000347BE">
        <w:rPr>
          <w:rFonts w:ascii="Times New Roman" w:hAnsi="Times New Roman" w:cs="Times New Roman"/>
          <w:b/>
          <w:color w:val="000000"/>
          <w:highlight w:val="yellow"/>
        </w:rPr>
        <w:t>//only one folder name should be given as argument while executing (argc value will be 2) . If argument is not given or more than one argument (argc value will not be 2) is given error will be thrown using this block</w:t>
      </w:r>
    </w:p>
    <w:p w:rsidR="00F91D4A" w:rsidRPr="00B22ED7" w:rsidRDefault="00F91D4A" w:rsidP="00F91D4A">
      <w:pPr>
        <w:autoSpaceDE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Pr="00B22ED7">
        <w:rPr>
          <w:rFonts w:ascii="Times New Roman" w:hAnsi="Times New Roman" w:cs="Times New Roman"/>
          <w:color w:val="000000"/>
        </w:rPr>
        <w:t xml:space="preserve">{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r>
      <w:r w:rsidRPr="00B22ED7">
        <w:rPr>
          <w:rFonts w:ascii="Times New Roman" w:hAnsi="Times New Roman" w:cs="Times New Roman"/>
          <w:color w:val="000000"/>
        </w:rPr>
        <w:tab/>
      </w:r>
      <w:proofErr w:type="gramStart"/>
      <w:r w:rsidRPr="00B22ED7">
        <w:rPr>
          <w:rFonts w:ascii="Times New Roman" w:hAnsi="Times New Roman" w:cs="Times New Roman"/>
          <w:color w:val="000000"/>
        </w:rPr>
        <w:t>printf(</w:t>
      </w:r>
      <w:proofErr w:type="gramEnd"/>
      <w:r w:rsidRPr="00B22ED7">
        <w:rPr>
          <w:rFonts w:ascii="Times New Roman" w:hAnsi="Times New Roman" w:cs="Times New Roman"/>
          <w:color w:val="000000"/>
        </w:rPr>
        <w:t xml:space="preserve">"Usage :./a.out &lt;dirname&gt;\n");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r>
      <w:r w:rsidRPr="00B22ED7">
        <w:rPr>
          <w:rFonts w:ascii="Times New Roman" w:hAnsi="Times New Roman" w:cs="Times New Roman"/>
          <w:color w:val="000000"/>
        </w:rPr>
        <w:tab/>
      </w:r>
      <w:proofErr w:type="gramStart"/>
      <w:r w:rsidRPr="00B22ED7">
        <w:rPr>
          <w:rFonts w:ascii="Times New Roman" w:hAnsi="Times New Roman" w:cs="Times New Roman"/>
          <w:color w:val="000000"/>
        </w:rPr>
        <w:t>exit(</w:t>
      </w:r>
      <w:proofErr w:type="gramEnd"/>
      <w:r w:rsidRPr="00B22ED7">
        <w:rPr>
          <w:rFonts w:ascii="Times New Roman" w:hAnsi="Times New Roman" w:cs="Times New Roman"/>
          <w:color w:val="000000"/>
        </w:rPr>
        <w:t xml:space="preserve">-1);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t xml:space="preserve">} </w:t>
      </w:r>
    </w:p>
    <w:p w:rsidR="00F91D4A" w:rsidRPr="00B22ED7" w:rsidRDefault="00F91D4A" w:rsidP="00F91D4A">
      <w:pPr>
        <w:autoSpaceDE w:val="0"/>
        <w:spacing w:after="0" w:line="240" w:lineRule="auto"/>
        <w:jc w:val="both"/>
        <w:rPr>
          <w:rFonts w:ascii="Times New Roman" w:hAnsi="Times New Roman" w:cs="Times New Roman"/>
          <w:color w:val="000000"/>
        </w:rPr>
      </w:pPr>
    </w:p>
    <w:p w:rsidR="00F91D4A" w:rsidRPr="00EF66B3" w:rsidRDefault="00F91D4A" w:rsidP="00F91D4A">
      <w:pPr>
        <w:autoSpaceDE w:val="0"/>
        <w:spacing w:after="0" w:line="240" w:lineRule="auto"/>
        <w:jc w:val="both"/>
        <w:rPr>
          <w:rFonts w:ascii="Times New Roman" w:hAnsi="Times New Roman" w:cs="Times New Roman"/>
          <w:b/>
          <w:color w:val="000000"/>
        </w:rPr>
      </w:pPr>
      <w:r w:rsidRPr="00B22ED7">
        <w:rPr>
          <w:rFonts w:ascii="Times New Roman" w:hAnsi="Times New Roman" w:cs="Times New Roman"/>
          <w:color w:val="000000"/>
        </w:rPr>
        <w:tab/>
        <w:t>if((dname=opendir(argv[1]</w:t>
      </w:r>
      <w:proofErr w:type="gramStart"/>
      <w:r w:rsidRPr="00B22ED7">
        <w:rPr>
          <w:rFonts w:ascii="Times New Roman" w:hAnsi="Times New Roman" w:cs="Times New Roman"/>
          <w:color w:val="000000"/>
        </w:rPr>
        <w:t>))=</w:t>
      </w:r>
      <w:proofErr w:type="gramEnd"/>
      <w:r w:rsidRPr="00B22ED7">
        <w:rPr>
          <w:rFonts w:ascii="Times New Roman" w:hAnsi="Times New Roman" w:cs="Times New Roman"/>
          <w:color w:val="000000"/>
        </w:rPr>
        <w:t xml:space="preserve">=NULL){ </w:t>
      </w:r>
      <w:r>
        <w:rPr>
          <w:rFonts w:ascii="Times New Roman" w:hAnsi="Times New Roman" w:cs="Times New Roman"/>
          <w:color w:val="000000"/>
        </w:rPr>
        <w:t xml:space="preserve"> </w:t>
      </w:r>
      <w:r w:rsidRPr="00EF66B3">
        <w:rPr>
          <w:rFonts w:ascii="Times New Roman" w:hAnsi="Times New Roman" w:cs="Times New Roman"/>
          <w:b/>
          <w:color w:val="000000"/>
          <w:highlight w:val="yellow"/>
        </w:rPr>
        <w:t>//If given argument is not a folder name, error will be thrown</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r>
      <w:r w:rsidRPr="00B22ED7">
        <w:rPr>
          <w:rFonts w:ascii="Times New Roman" w:hAnsi="Times New Roman" w:cs="Times New Roman"/>
          <w:color w:val="000000"/>
        </w:rPr>
        <w:tab/>
        <w:t>perror(</w:t>
      </w:r>
      <w:proofErr w:type="gramStart"/>
      <w:r w:rsidRPr="00B22ED7">
        <w:rPr>
          <w:rFonts w:ascii="Times New Roman" w:hAnsi="Times New Roman" w:cs="Times New Roman"/>
          <w:color w:val="000000"/>
        </w:rPr>
        <w:t>argv[</w:t>
      </w:r>
      <w:proofErr w:type="gramEnd"/>
      <w:r w:rsidRPr="00B22ED7">
        <w:rPr>
          <w:rFonts w:ascii="Times New Roman" w:hAnsi="Times New Roman" w:cs="Times New Roman"/>
          <w:color w:val="000000"/>
        </w:rPr>
        <w:t xml:space="preserve">1]);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r>
      <w:r w:rsidRPr="00B22ED7">
        <w:rPr>
          <w:rFonts w:ascii="Times New Roman" w:hAnsi="Times New Roman" w:cs="Times New Roman"/>
          <w:color w:val="000000"/>
        </w:rPr>
        <w:tab/>
      </w:r>
      <w:proofErr w:type="gramStart"/>
      <w:r w:rsidRPr="00B22ED7">
        <w:rPr>
          <w:rFonts w:ascii="Times New Roman" w:hAnsi="Times New Roman" w:cs="Times New Roman"/>
          <w:color w:val="000000"/>
        </w:rPr>
        <w:t>exit(</w:t>
      </w:r>
      <w:proofErr w:type="gramEnd"/>
      <w:r w:rsidRPr="00B22ED7">
        <w:rPr>
          <w:rFonts w:ascii="Times New Roman" w:hAnsi="Times New Roman" w:cs="Times New Roman"/>
          <w:color w:val="000000"/>
        </w:rPr>
        <w:t xml:space="preserve">-1);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t xml:space="preserve">} </w:t>
      </w:r>
    </w:p>
    <w:p w:rsidR="00F91D4A" w:rsidRPr="00B22ED7" w:rsidRDefault="00F91D4A" w:rsidP="00F91D4A">
      <w:pPr>
        <w:autoSpaceDE w:val="0"/>
        <w:spacing w:after="0" w:line="240" w:lineRule="auto"/>
        <w:jc w:val="both"/>
        <w:rPr>
          <w:rFonts w:ascii="Times New Roman" w:hAnsi="Times New Roman" w:cs="Times New Roman"/>
          <w:color w:val="000000"/>
        </w:rPr>
      </w:pPr>
    </w:p>
    <w:p w:rsidR="00F91D4A" w:rsidRPr="00EF66B3" w:rsidRDefault="00F91D4A" w:rsidP="00F91D4A">
      <w:pPr>
        <w:autoSpaceDE w:val="0"/>
        <w:spacing w:after="0" w:line="240" w:lineRule="auto"/>
        <w:jc w:val="both"/>
        <w:rPr>
          <w:rFonts w:ascii="Times New Roman" w:hAnsi="Times New Roman" w:cs="Times New Roman"/>
          <w:b/>
          <w:color w:val="000000"/>
        </w:rPr>
      </w:pPr>
      <w:r w:rsidRPr="00B22ED7">
        <w:rPr>
          <w:rFonts w:ascii="Times New Roman" w:hAnsi="Times New Roman" w:cs="Times New Roman"/>
          <w:color w:val="000000"/>
        </w:rPr>
        <w:tab/>
        <w:t>while(dptr=readdir(dname</w:t>
      </w:r>
      <w:proofErr w:type="gramStart"/>
      <w:r w:rsidRPr="00B22ED7">
        <w:rPr>
          <w:rFonts w:ascii="Times New Roman" w:hAnsi="Times New Roman" w:cs="Times New Roman"/>
          <w:color w:val="000000"/>
        </w:rPr>
        <w:t>)){</w:t>
      </w:r>
      <w:proofErr w:type="gramEnd"/>
      <w:r w:rsidRPr="00B22ED7">
        <w:rPr>
          <w:rFonts w:ascii="Times New Roman" w:hAnsi="Times New Roman" w:cs="Times New Roman"/>
          <w:color w:val="000000"/>
        </w:rPr>
        <w:t xml:space="preserve"> </w:t>
      </w:r>
      <w:r>
        <w:rPr>
          <w:rFonts w:ascii="Times New Roman" w:hAnsi="Times New Roman" w:cs="Times New Roman"/>
          <w:color w:val="000000"/>
        </w:rPr>
        <w:t xml:space="preserve"> </w:t>
      </w:r>
      <w:r w:rsidRPr="00EF66B3">
        <w:rPr>
          <w:rFonts w:ascii="Times New Roman" w:hAnsi="Times New Roman" w:cs="Times New Roman"/>
          <w:b/>
          <w:color w:val="000000"/>
          <w:highlight w:val="yellow"/>
        </w:rPr>
        <w:t>//reads the file one by one and displays the file names</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r>
      <w:r w:rsidRPr="00B22ED7">
        <w:rPr>
          <w:rFonts w:ascii="Times New Roman" w:hAnsi="Times New Roman" w:cs="Times New Roman"/>
          <w:color w:val="000000"/>
        </w:rPr>
        <w:tab/>
        <w:t>printf("%s\n</w:t>
      </w:r>
      <w:proofErr w:type="gramStart"/>
      <w:r w:rsidRPr="00B22ED7">
        <w:rPr>
          <w:rFonts w:ascii="Times New Roman" w:hAnsi="Times New Roman" w:cs="Times New Roman"/>
          <w:color w:val="000000"/>
        </w:rPr>
        <w:t>",dptr</w:t>
      </w:r>
      <w:proofErr w:type="gramEnd"/>
      <w:r w:rsidRPr="00B22ED7">
        <w:rPr>
          <w:rFonts w:ascii="Times New Roman" w:hAnsi="Times New Roman" w:cs="Times New Roman"/>
          <w:color w:val="000000"/>
        </w:rPr>
        <w:t xml:space="preserve">-&gt;d_name);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t xml:space="preserve">} </w:t>
      </w:r>
    </w:p>
    <w:p w:rsidR="00F91D4A" w:rsidRPr="00B22ED7" w:rsidRDefault="00F91D4A" w:rsidP="00F91D4A">
      <w:pPr>
        <w:autoSpaceDE w:val="0"/>
        <w:spacing w:after="0" w:line="240" w:lineRule="auto"/>
        <w:jc w:val="both"/>
        <w:rPr>
          <w:rFonts w:ascii="Times New Roman" w:hAnsi="Times New Roman" w:cs="Times New Roman"/>
          <w:color w:val="000000"/>
        </w:rPr>
      </w:pPr>
    </w:p>
    <w:p w:rsidR="00F91D4A" w:rsidRPr="00B22ED7" w:rsidRDefault="00F91D4A" w:rsidP="00F91D4A">
      <w:pPr>
        <w:autoSpaceDE w:val="0"/>
        <w:spacing w:after="0" w:line="240" w:lineRule="auto"/>
        <w:jc w:val="both"/>
        <w:rPr>
          <w:rFonts w:ascii="Times New Roman" w:hAnsi="Times New Roman" w:cs="Times New Roman"/>
          <w:color w:val="000000"/>
        </w:rPr>
      </w:pP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ab/>
        <w:t xml:space="preserve">closedir(dname); </w:t>
      </w:r>
    </w:p>
    <w:p w:rsidR="00F91D4A" w:rsidRPr="00B22ED7" w:rsidRDefault="00F91D4A" w:rsidP="00F91D4A">
      <w:pPr>
        <w:autoSpaceDE w:val="0"/>
        <w:spacing w:after="0" w:line="240" w:lineRule="auto"/>
        <w:jc w:val="both"/>
        <w:rPr>
          <w:rFonts w:ascii="Times New Roman" w:hAnsi="Times New Roman" w:cs="Times New Roman"/>
          <w:color w:val="000000"/>
        </w:rPr>
      </w:pP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t>
      </w:r>
    </w:p>
    <w:p w:rsidR="00F91D4A" w:rsidRDefault="00F91D4A" w:rsidP="00F91D4A">
      <w:pPr>
        <w:autoSpaceDE w:val="0"/>
        <w:spacing w:after="0" w:line="240" w:lineRule="auto"/>
        <w:jc w:val="both"/>
        <w:rPr>
          <w:rFonts w:ascii="Times New Roman" w:hAnsi="Times New Roman" w:cs="Times New Roman"/>
          <w:b/>
          <w:bCs/>
          <w:color w:val="000000"/>
        </w:rPr>
      </w:pPr>
    </w:p>
    <w:p w:rsidR="00F91D4A" w:rsidRPr="00B22ED7" w:rsidRDefault="00F91D4A" w:rsidP="00F91D4A">
      <w:pPr>
        <w:autoSpaceDE w:val="0"/>
        <w:spacing w:after="0" w:line="240" w:lineRule="auto"/>
        <w:jc w:val="both"/>
        <w:rPr>
          <w:rFonts w:ascii="Times New Roman" w:hAnsi="Times New Roman" w:cs="Times New Roman"/>
          <w:b/>
          <w:bCs/>
          <w:color w:val="000000"/>
        </w:rPr>
      </w:pPr>
      <w:r>
        <w:rPr>
          <w:noProof/>
          <w:lang w:eastAsia="en-IN"/>
        </w:rPr>
        <w:drawing>
          <wp:anchor distT="0" distB="0" distL="0" distR="0" simplePos="0" relativeHeight="251664384" behindDoc="0" locked="0" layoutInCell="1" allowOverlap="1">
            <wp:simplePos x="0" y="0"/>
            <wp:positionH relativeFrom="column">
              <wp:posOffset>754380</wp:posOffset>
            </wp:positionH>
            <wp:positionV relativeFrom="paragraph">
              <wp:posOffset>153035</wp:posOffset>
            </wp:positionV>
            <wp:extent cx="5010150" cy="1709420"/>
            <wp:effectExtent l="0" t="0" r="0" b="5080"/>
            <wp:wrapSquare wrapText="larges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17094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B22ED7">
        <w:rPr>
          <w:rFonts w:ascii="Times New Roman" w:hAnsi="Times New Roman" w:cs="Times New Roman"/>
          <w:b/>
          <w:bCs/>
          <w:color w:val="000000"/>
        </w:rPr>
        <w:t>OUTPUT :</w:t>
      </w:r>
      <w:proofErr w:type="gramEnd"/>
      <w:r w:rsidRPr="00B22ED7">
        <w:rPr>
          <w:rFonts w:ascii="Times New Roman" w:hAnsi="Times New Roman" w:cs="Times New Roman"/>
          <w:b/>
          <w:bCs/>
          <w:color w:val="000000"/>
        </w:rPr>
        <w:t xml:space="preserve"> </w:t>
      </w: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0F01F1" w:rsidRDefault="00F91D4A" w:rsidP="00F91D4A">
      <w:pPr>
        <w:spacing w:after="0" w:line="240" w:lineRule="auto"/>
        <w:rPr>
          <w:sz w:val="24"/>
          <w:szCs w:val="24"/>
        </w:rPr>
      </w:pPr>
    </w:p>
    <w:p w:rsidR="00F91D4A" w:rsidRDefault="00F91D4A" w:rsidP="00F91D4A">
      <w:pPr>
        <w:spacing w:after="0" w:line="240" w:lineRule="auto"/>
        <w:rPr>
          <w:rFonts w:ascii="Times New Roman" w:eastAsia="Times New Roman" w:hAnsi="Times New Roman" w:cs="Times New Roman"/>
          <w:b/>
          <w:bCs/>
          <w:sz w:val="24"/>
          <w:szCs w:val="24"/>
        </w:rPr>
      </w:pPr>
    </w:p>
    <w:p w:rsidR="00F91D4A" w:rsidRPr="000F01F1" w:rsidRDefault="00F91D4A" w:rsidP="00F91D4A">
      <w:pPr>
        <w:spacing w:after="0" w:line="240" w:lineRule="auto"/>
        <w:rPr>
          <w:sz w:val="24"/>
          <w:szCs w:val="24"/>
        </w:rPr>
      </w:pPr>
      <w:r w:rsidRPr="000F01F1">
        <w:rPr>
          <w:rFonts w:ascii="Times New Roman" w:eastAsia="Times New Roman" w:hAnsi="Times New Roman" w:cs="Times New Roman"/>
          <w:b/>
          <w:bCs/>
          <w:sz w:val="24"/>
          <w:szCs w:val="24"/>
        </w:rPr>
        <w:t>RESULT</w:t>
      </w:r>
    </w:p>
    <w:p w:rsidR="00F91D4A" w:rsidRDefault="00F91D4A" w:rsidP="00F91D4A">
      <w:pPr>
        <w:tabs>
          <w:tab w:val="left" w:pos="9270"/>
        </w:tabs>
        <w:spacing w:after="0" w:line="240" w:lineRule="auto"/>
        <w:ind w:right="90" w:firstLine="720"/>
        <w:jc w:val="both"/>
        <w:rPr>
          <w:rFonts w:ascii="Times New Roman" w:eastAsia="Times New Roman" w:hAnsi="Times New Roman" w:cs="Times New Roman"/>
          <w:b/>
          <w:bCs/>
          <w:sz w:val="24"/>
          <w:szCs w:val="24"/>
        </w:rPr>
      </w:pPr>
      <w:r w:rsidRPr="000F01F1">
        <w:rPr>
          <w:rFonts w:ascii="Times New Roman" w:eastAsia="Times New Roman" w:hAnsi="Times New Roman" w:cs="Times New Roman"/>
          <w:sz w:val="24"/>
          <w:szCs w:val="24"/>
        </w:rPr>
        <w:lastRenderedPageBreak/>
        <w:t xml:space="preserve">Thus the program for </w:t>
      </w:r>
      <w:r>
        <w:rPr>
          <w:rFonts w:ascii="Times New Roman" w:eastAsia="Times New Roman" w:hAnsi="Times New Roman" w:cs="Times New Roman"/>
          <w:sz w:val="24"/>
          <w:szCs w:val="24"/>
        </w:rPr>
        <w:t xml:space="preserve">implementing </w:t>
      </w:r>
      <w:r w:rsidRPr="000F01F1">
        <w:rPr>
          <w:rFonts w:ascii="Times New Roman" w:eastAsia="Times New Roman" w:hAnsi="Times New Roman" w:cs="Times New Roman"/>
          <w:sz w:val="24"/>
          <w:szCs w:val="24"/>
        </w:rPr>
        <w:t xml:space="preserve">directory </w:t>
      </w:r>
      <w:r>
        <w:rPr>
          <w:rFonts w:ascii="Times New Roman" w:eastAsia="Times New Roman" w:hAnsi="Times New Roman" w:cs="Times New Roman"/>
          <w:sz w:val="24"/>
          <w:szCs w:val="24"/>
        </w:rPr>
        <w:t>system calls: open and read</w:t>
      </w:r>
      <w:r w:rsidRPr="000F01F1">
        <w:rPr>
          <w:rFonts w:ascii="Times New Roman" w:eastAsia="Times New Roman" w:hAnsi="Times New Roman" w:cs="Times New Roman"/>
          <w:sz w:val="24"/>
          <w:szCs w:val="24"/>
        </w:rPr>
        <w:t xml:space="preserve"> was successfully executed.</w:t>
      </w:r>
      <w:bookmarkStart w:id="0" w:name="page8"/>
      <w:bookmarkStart w:id="1" w:name="page10"/>
      <w:bookmarkEnd w:id="0"/>
      <w:bookmarkEnd w:id="1"/>
    </w:p>
    <w:p w:rsidR="00F91D4A" w:rsidRDefault="00F91D4A" w:rsidP="00F91D4A">
      <w:pPr>
        <w:autoSpaceDE w:val="0"/>
        <w:spacing w:after="0" w:line="240" w:lineRule="auto"/>
        <w:jc w:val="both"/>
        <w:rPr>
          <w:rFonts w:ascii="Times New Roman" w:hAnsi="Times New Roman" w:cs="Times New Roman"/>
          <w:b/>
          <w:sz w:val="24"/>
          <w:szCs w:val="24"/>
        </w:rPr>
      </w:pPr>
    </w:p>
    <w:p w:rsidR="00F91D4A" w:rsidRDefault="00F91D4A" w:rsidP="00F91D4A">
      <w:pPr>
        <w:autoSpaceDE w:val="0"/>
        <w:spacing w:after="0" w:line="240" w:lineRule="auto"/>
        <w:jc w:val="both"/>
        <w:rPr>
          <w:rFonts w:ascii="Times New Roman" w:hAnsi="Times New Roman" w:cs="Times New Roman"/>
          <w:b/>
          <w:sz w:val="24"/>
          <w:szCs w:val="24"/>
        </w:rPr>
      </w:pPr>
    </w:p>
    <w:p w:rsidR="00F91D4A" w:rsidRDefault="00F91D4A" w:rsidP="00F91D4A">
      <w:pPr>
        <w:autoSpaceDE w:val="0"/>
        <w:spacing w:after="0" w:line="240" w:lineRule="auto"/>
        <w:jc w:val="both"/>
        <w:rPr>
          <w:rFonts w:ascii="Times New Roman" w:hAnsi="Times New Roman" w:cs="Times New Roman"/>
          <w:b/>
          <w:sz w:val="24"/>
          <w:szCs w:val="24"/>
        </w:rPr>
      </w:pPr>
    </w:p>
    <w:p w:rsidR="00F91D4A" w:rsidRDefault="00F91D4A" w:rsidP="00F91D4A">
      <w:pPr>
        <w:autoSpaceDE w:val="0"/>
        <w:spacing w:after="0" w:line="240" w:lineRule="auto"/>
        <w:jc w:val="both"/>
        <w:rPr>
          <w:rFonts w:ascii="Times New Roman" w:hAnsi="Times New Roman" w:cs="Times New Roman"/>
          <w:b/>
          <w:sz w:val="24"/>
          <w:szCs w:val="24"/>
        </w:rPr>
      </w:pPr>
    </w:p>
    <w:p w:rsidR="00F91D4A" w:rsidRPr="000F01F1" w:rsidRDefault="00F91D4A" w:rsidP="00F91D4A">
      <w:pPr>
        <w:tabs>
          <w:tab w:val="left" w:pos="1580"/>
        </w:tabs>
        <w:spacing w:after="0" w:line="240" w:lineRule="auto"/>
        <w:ind w:left="1600" w:right="120" w:hanging="1621"/>
        <w:rPr>
          <w:sz w:val="24"/>
          <w:szCs w:val="24"/>
        </w:rPr>
      </w:pPr>
      <w:r w:rsidRPr="000F01F1">
        <w:rPr>
          <w:rFonts w:ascii="Times New Roman" w:eastAsia="Times New Roman" w:hAnsi="Times New Roman" w:cs="Times New Roman"/>
          <w:b/>
          <w:bCs/>
          <w:sz w:val="24"/>
          <w:szCs w:val="24"/>
        </w:rPr>
        <w:t>Ex No:</w:t>
      </w:r>
      <w:r>
        <w:rPr>
          <w:rFonts w:ascii="Times New Roman" w:eastAsia="Times New Roman" w:hAnsi="Times New Roman" w:cs="Times New Roman"/>
          <w:b/>
          <w:bCs/>
          <w:sz w:val="24"/>
          <w:szCs w:val="24"/>
        </w:rPr>
        <w:t>3(ii)</w:t>
      </w:r>
      <w:r w:rsidRPr="000F01F1">
        <w:rPr>
          <w:rFonts w:ascii="Times New Roman" w:eastAsia="Times New Roman" w:hAnsi="Times New Roman" w:cs="Times New Roman"/>
          <w:b/>
          <w:bCs/>
          <w:sz w:val="24"/>
          <w:szCs w:val="24"/>
        </w:rPr>
        <w:tab/>
        <w:t xml:space="preserve">Implementation of Unix system </w:t>
      </w:r>
      <w:proofErr w:type="gramStart"/>
      <w:r w:rsidRPr="000F01F1">
        <w:rPr>
          <w:rFonts w:ascii="Times New Roman" w:eastAsia="Times New Roman" w:hAnsi="Times New Roman" w:cs="Times New Roman"/>
          <w:b/>
          <w:bCs/>
          <w:sz w:val="24"/>
          <w:szCs w:val="24"/>
        </w:rPr>
        <w:t>calls :</w:t>
      </w:r>
      <w:proofErr w:type="gramEnd"/>
      <w:r w:rsidRPr="000F01F1">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STAT</w:t>
      </w:r>
      <w:r w:rsidRPr="000F01F1">
        <w:rPr>
          <w:rFonts w:ascii="Times New Roman" w:eastAsia="Times New Roman" w:hAnsi="Times New Roman" w:cs="Times New Roman"/>
          <w:b/>
          <w:bCs/>
          <w:sz w:val="24"/>
          <w:szCs w:val="24"/>
        </w:rPr>
        <w:t>.</w:t>
      </w:r>
    </w:p>
    <w:p w:rsidR="00F91D4A" w:rsidRDefault="00F91D4A" w:rsidP="00F91D4A">
      <w:pPr>
        <w:autoSpaceDE w:val="0"/>
        <w:spacing w:after="0" w:line="240" w:lineRule="auto"/>
        <w:jc w:val="both"/>
        <w:rPr>
          <w:rFonts w:ascii="Times New Roman" w:hAnsi="Times New Roman" w:cs="Times New Roman"/>
          <w:b/>
          <w:sz w:val="24"/>
          <w:szCs w:val="24"/>
        </w:rPr>
      </w:pP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b/>
          <w:bCs/>
          <w:sz w:val="24"/>
          <w:szCs w:val="24"/>
          <w:lang w:eastAsia="en-IN"/>
        </w:rPr>
        <w:t xml:space="preserve">AIM: </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To write the C program to implement the system call </w:t>
      </w:r>
      <w:proofErr w:type="gramStart"/>
      <w:r w:rsidRPr="00CC3DCB">
        <w:rPr>
          <w:rFonts w:ascii="Times New Roman" w:hAnsi="Times New Roman" w:cs="Times New Roman"/>
          <w:sz w:val="24"/>
          <w:szCs w:val="24"/>
          <w:lang w:eastAsia="en-IN"/>
        </w:rPr>
        <w:t>stat( )</w:t>
      </w:r>
      <w:proofErr w:type="gramEnd"/>
      <w:r w:rsidRPr="00CC3DCB">
        <w:rPr>
          <w:rFonts w:ascii="Times New Roman" w:hAnsi="Times New Roman" w:cs="Times New Roman"/>
          <w:sz w:val="24"/>
          <w:szCs w:val="24"/>
          <w:lang w:eastAsia="en-IN"/>
        </w:rPr>
        <w:t xml:space="preserve">. </w:t>
      </w:r>
    </w:p>
    <w:p w:rsidR="00F91D4A" w:rsidRDefault="00F91D4A" w:rsidP="00F91D4A">
      <w:pPr>
        <w:autoSpaceDE w:val="0"/>
        <w:autoSpaceDN w:val="0"/>
        <w:adjustRightInd w:val="0"/>
        <w:spacing w:after="0" w:line="240" w:lineRule="auto"/>
        <w:jc w:val="both"/>
        <w:rPr>
          <w:rFonts w:ascii="Times New Roman" w:hAnsi="Times New Roman" w:cs="Times New Roman"/>
          <w:b/>
          <w:bCs/>
          <w:sz w:val="24"/>
          <w:szCs w:val="24"/>
          <w:lang w:eastAsia="en-IN"/>
        </w:rPr>
      </w:pP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proofErr w:type="gramStart"/>
      <w:r w:rsidRPr="00CC3DCB">
        <w:rPr>
          <w:rFonts w:ascii="Times New Roman" w:hAnsi="Times New Roman" w:cs="Times New Roman"/>
          <w:b/>
          <w:bCs/>
          <w:sz w:val="24"/>
          <w:szCs w:val="24"/>
          <w:lang w:eastAsia="en-IN"/>
        </w:rPr>
        <w:t>ALGORITHM :</w:t>
      </w:r>
      <w:proofErr w:type="gramEnd"/>
      <w:r w:rsidRPr="00CC3DCB">
        <w:rPr>
          <w:rFonts w:ascii="Times New Roman" w:hAnsi="Times New Roman" w:cs="Times New Roman"/>
          <w:b/>
          <w:bCs/>
          <w:sz w:val="24"/>
          <w:szCs w:val="24"/>
          <w:lang w:eastAsia="en-IN"/>
        </w:rPr>
        <w:t xml:space="preserve"> </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Step </w:t>
      </w:r>
      <w:proofErr w:type="gramStart"/>
      <w:r w:rsidRPr="00CC3DCB">
        <w:rPr>
          <w:rFonts w:ascii="Times New Roman" w:hAnsi="Times New Roman" w:cs="Times New Roman"/>
          <w:sz w:val="24"/>
          <w:szCs w:val="24"/>
          <w:lang w:eastAsia="en-IN"/>
        </w:rPr>
        <w:t>1 :</w:t>
      </w:r>
      <w:proofErr w:type="gramEnd"/>
      <w:r w:rsidRPr="00CC3DCB">
        <w:rPr>
          <w:rFonts w:ascii="Times New Roman" w:hAnsi="Times New Roman" w:cs="Times New Roman"/>
          <w:sz w:val="24"/>
          <w:szCs w:val="24"/>
          <w:lang w:eastAsia="en-IN"/>
        </w:rPr>
        <w:t xml:space="preserve"> Include the necessary header files to execute the system call stat( ). </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Step </w:t>
      </w:r>
      <w:proofErr w:type="gramStart"/>
      <w:r w:rsidRPr="00CC3DCB">
        <w:rPr>
          <w:rFonts w:ascii="Times New Roman" w:hAnsi="Times New Roman" w:cs="Times New Roman"/>
          <w:sz w:val="24"/>
          <w:szCs w:val="24"/>
          <w:lang w:eastAsia="en-IN"/>
        </w:rPr>
        <w:t>2 :</w:t>
      </w:r>
      <w:proofErr w:type="gramEnd"/>
      <w:r w:rsidRPr="00CC3DCB">
        <w:rPr>
          <w:rFonts w:ascii="Times New Roman" w:hAnsi="Times New Roman" w:cs="Times New Roman"/>
          <w:sz w:val="24"/>
          <w:szCs w:val="24"/>
          <w:lang w:eastAsia="en-IN"/>
        </w:rPr>
        <w:t xml:space="preserve"> Input file path of source and destination file.</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Step </w:t>
      </w:r>
      <w:proofErr w:type="gramStart"/>
      <w:r w:rsidRPr="00CC3DCB">
        <w:rPr>
          <w:rFonts w:ascii="Times New Roman" w:hAnsi="Times New Roman" w:cs="Times New Roman"/>
          <w:sz w:val="24"/>
          <w:szCs w:val="24"/>
          <w:lang w:eastAsia="en-IN"/>
        </w:rPr>
        <w:t>3 :</w:t>
      </w:r>
      <w:proofErr w:type="gramEnd"/>
      <w:r w:rsidRPr="00CC3DCB">
        <w:rPr>
          <w:rFonts w:ascii="Times New Roman" w:hAnsi="Times New Roman" w:cs="Times New Roman"/>
          <w:sz w:val="24"/>
          <w:szCs w:val="24"/>
          <w:lang w:eastAsia="en-IN"/>
        </w:rPr>
        <w:t xml:space="preserve"> Open source file in r (read) and destination file in w (write) mode.</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Step 4 : </w:t>
      </w:r>
      <w:hyperlink r:id="rId10" w:tgtFrame="_blank" w:history="1">
        <w:r w:rsidRPr="00CC3DCB">
          <w:rPr>
            <w:rFonts w:ascii="Times New Roman" w:hAnsi="Times New Roman" w:cs="Times New Roman"/>
            <w:sz w:val="24"/>
            <w:szCs w:val="24"/>
            <w:lang w:eastAsia="en-IN"/>
          </w:rPr>
          <w:t>Read character from source file</w:t>
        </w:r>
      </w:hyperlink>
      <w:r w:rsidRPr="00CC3DCB">
        <w:rPr>
          <w:rFonts w:ascii="Times New Roman" w:hAnsi="Times New Roman" w:cs="Times New Roman"/>
          <w:sz w:val="24"/>
          <w:szCs w:val="24"/>
          <w:lang w:eastAsia="en-IN"/>
        </w:rPr>
        <w:t> and </w:t>
      </w:r>
      <w:hyperlink r:id="rId11" w:tgtFrame="_blank" w:history="1">
        <w:r w:rsidRPr="00CC3DCB">
          <w:rPr>
            <w:rFonts w:ascii="Times New Roman" w:hAnsi="Times New Roman" w:cs="Times New Roman"/>
            <w:sz w:val="24"/>
            <w:szCs w:val="24"/>
            <w:lang w:eastAsia="en-IN"/>
          </w:rPr>
          <w:t>write it to destination file</w:t>
        </w:r>
      </w:hyperlink>
      <w:r w:rsidRPr="00CC3DCB">
        <w:rPr>
          <w:rFonts w:ascii="Times New Roman" w:hAnsi="Times New Roman" w:cs="Times New Roman"/>
          <w:sz w:val="24"/>
          <w:szCs w:val="24"/>
          <w:lang w:eastAsia="en-IN"/>
        </w:rPr>
        <w:t> .Repeat step 3 till source file has reached end.</w:t>
      </w:r>
    </w:p>
    <w:p w:rsidR="00F91D4A" w:rsidRPr="00CC3DCB" w:rsidRDefault="00F91D4A" w:rsidP="00F91D4A">
      <w:pPr>
        <w:shd w:val="clear" w:color="auto" w:fill="FFFFFF"/>
        <w:spacing w:before="75"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Step </w:t>
      </w:r>
      <w:proofErr w:type="gramStart"/>
      <w:r w:rsidRPr="00CC3DCB">
        <w:rPr>
          <w:rFonts w:ascii="Times New Roman" w:hAnsi="Times New Roman" w:cs="Times New Roman"/>
          <w:sz w:val="24"/>
          <w:szCs w:val="24"/>
          <w:lang w:eastAsia="en-IN"/>
        </w:rPr>
        <w:t>5 :Close</w:t>
      </w:r>
      <w:proofErr w:type="gramEnd"/>
      <w:r w:rsidRPr="00CC3DCB">
        <w:rPr>
          <w:rFonts w:ascii="Times New Roman" w:hAnsi="Times New Roman" w:cs="Times New Roman"/>
          <w:sz w:val="24"/>
          <w:szCs w:val="24"/>
          <w:lang w:eastAsia="en-IN"/>
        </w:rPr>
        <w:t xml:space="preserve"> both source and destination file.</w:t>
      </w:r>
    </w:p>
    <w:p w:rsidR="00F91D4A" w:rsidRDefault="00F91D4A" w:rsidP="00F91D4A">
      <w:pPr>
        <w:autoSpaceDE w:val="0"/>
        <w:autoSpaceDN w:val="0"/>
        <w:adjustRightInd w:val="0"/>
        <w:spacing w:after="0" w:line="240" w:lineRule="auto"/>
        <w:jc w:val="both"/>
        <w:rPr>
          <w:rFonts w:ascii="Times New Roman" w:hAnsi="Times New Roman" w:cs="Times New Roman"/>
          <w:b/>
          <w:bCs/>
          <w:sz w:val="24"/>
          <w:szCs w:val="24"/>
          <w:lang w:eastAsia="en-IN"/>
        </w:rPr>
      </w:pP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b/>
          <w:bCs/>
          <w:sz w:val="24"/>
          <w:szCs w:val="24"/>
          <w:lang w:eastAsia="en-IN"/>
        </w:rPr>
        <w:t xml:space="preserve">SYSTEM CALLS </w:t>
      </w:r>
      <w:proofErr w:type="gramStart"/>
      <w:r w:rsidRPr="00CC3DCB">
        <w:rPr>
          <w:rFonts w:ascii="Times New Roman" w:hAnsi="Times New Roman" w:cs="Times New Roman"/>
          <w:b/>
          <w:bCs/>
          <w:sz w:val="24"/>
          <w:szCs w:val="24"/>
          <w:lang w:eastAsia="en-IN"/>
        </w:rPr>
        <w:t>USED :</w:t>
      </w:r>
      <w:proofErr w:type="gramEnd"/>
      <w:r w:rsidRPr="00CC3DCB">
        <w:rPr>
          <w:rFonts w:ascii="Times New Roman" w:hAnsi="Times New Roman" w:cs="Times New Roman"/>
          <w:b/>
          <w:bCs/>
          <w:sz w:val="24"/>
          <w:szCs w:val="24"/>
          <w:lang w:eastAsia="en-IN"/>
        </w:rPr>
        <w:t xml:space="preserve"> </w:t>
      </w:r>
    </w:p>
    <w:p w:rsidR="00F91D4A" w:rsidRPr="00CC3DCB" w:rsidRDefault="00F91D4A" w:rsidP="00F91D4A">
      <w:pPr>
        <w:autoSpaceDE w:val="0"/>
        <w:autoSpaceDN w:val="0"/>
        <w:adjustRightInd w:val="0"/>
        <w:spacing w:after="0" w:line="240" w:lineRule="auto"/>
        <w:jc w:val="both"/>
        <w:rPr>
          <w:rFonts w:ascii="Times New Roman" w:hAnsi="Times New Roman" w:cs="Times New Roman"/>
          <w:b/>
          <w:bCs/>
          <w:sz w:val="24"/>
          <w:szCs w:val="24"/>
          <w:lang w:eastAsia="en-IN"/>
        </w:rPr>
      </w:pPr>
      <w:r w:rsidRPr="00CC3DCB">
        <w:rPr>
          <w:rFonts w:ascii="Times New Roman" w:hAnsi="Times New Roman" w:cs="Times New Roman"/>
          <w:b/>
          <w:bCs/>
          <w:sz w:val="24"/>
          <w:szCs w:val="24"/>
          <w:lang w:eastAsia="en-IN"/>
        </w:rPr>
        <w:t xml:space="preserve">1. </w:t>
      </w:r>
      <w:proofErr w:type="gramStart"/>
      <w:r w:rsidRPr="00CC3DCB">
        <w:rPr>
          <w:rFonts w:ascii="Times New Roman" w:hAnsi="Times New Roman" w:cs="Times New Roman"/>
          <w:b/>
          <w:bCs/>
          <w:sz w:val="24"/>
          <w:szCs w:val="24"/>
          <w:lang w:eastAsia="en-IN"/>
        </w:rPr>
        <w:t>creat(</w:t>
      </w:r>
      <w:proofErr w:type="gramEnd"/>
      <w:r w:rsidRPr="00CC3DCB">
        <w:rPr>
          <w:rFonts w:ascii="Times New Roman" w:hAnsi="Times New Roman" w:cs="Times New Roman"/>
          <w:b/>
          <w:bCs/>
          <w:sz w:val="24"/>
          <w:szCs w:val="24"/>
          <w:lang w:eastAsia="en-IN"/>
        </w:rPr>
        <w:t>)</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 The </w:t>
      </w:r>
      <w:proofErr w:type="gramStart"/>
      <w:r w:rsidRPr="00CC3DCB">
        <w:rPr>
          <w:rFonts w:ascii="Times New Roman" w:hAnsi="Times New Roman" w:cs="Times New Roman"/>
          <w:sz w:val="24"/>
          <w:szCs w:val="24"/>
          <w:lang w:eastAsia="en-IN"/>
        </w:rPr>
        <w:t>creat(</w:t>
      </w:r>
      <w:proofErr w:type="gramEnd"/>
      <w:r w:rsidRPr="00CC3DCB">
        <w:rPr>
          <w:rFonts w:ascii="Times New Roman" w:hAnsi="Times New Roman" w:cs="Times New Roman"/>
          <w:sz w:val="24"/>
          <w:szCs w:val="24"/>
          <w:lang w:eastAsia="en-IN"/>
        </w:rPr>
        <w:t>) function either creates a new file or prepares to rewrite an existing file named by the path name pointed to by pathname.</w:t>
      </w:r>
    </w:p>
    <w:p w:rsidR="00F91D4A" w:rsidRPr="00CC3DCB" w:rsidRDefault="00F91D4A" w:rsidP="00F91D4A">
      <w:pPr>
        <w:autoSpaceDE w:val="0"/>
        <w:autoSpaceDN w:val="0"/>
        <w:adjustRightInd w:val="0"/>
        <w:spacing w:after="0" w:line="240" w:lineRule="auto"/>
        <w:jc w:val="both"/>
        <w:rPr>
          <w:rFonts w:ascii="Times New Roman" w:hAnsi="Times New Roman" w:cs="Times New Roman"/>
          <w:b/>
          <w:bCs/>
          <w:sz w:val="24"/>
          <w:szCs w:val="24"/>
          <w:lang w:eastAsia="en-IN"/>
        </w:rPr>
      </w:pPr>
      <w:r w:rsidRPr="00CC3DCB">
        <w:rPr>
          <w:rFonts w:ascii="Times New Roman" w:hAnsi="Times New Roman" w:cs="Times New Roman"/>
          <w:b/>
          <w:bCs/>
          <w:sz w:val="24"/>
          <w:szCs w:val="24"/>
          <w:lang w:eastAsia="en-IN"/>
        </w:rPr>
        <w:t xml:space="preserve">2. </w:t>
      </w:r>
      <w:proofErr w:type="gramStart"/>
      <w:r w:rsidRPr="00CC3DCB">
        <w:rPr>
          <w:rFonts w:ascii="Times New Roman" w:hAnsi="Times New Roman" w:cs="Times New Roman"/>
          <w:b/>
          <w:bCs/>
          <w:sz w:val="24"/>
          <w:szCs w:val="24"/>
          <w:lang w:eastAsia="en-IN"/>
        </w:rPr>
        <w:t>open( )</w:t>
      </w:r>
      <w:proofErr w:type="gramEnd"/>
      <w:r w:rsidRPr="00CC3DCB">
        <w:rPr>
          <w:rFonts w:ascii="Times New Roman" w:hAnsi="Times New Roman" w:cs="Times New Roman"/>
          <w:b/>
          <w:bCs/>
          <w:sz w:val="24"/>
          <w:szCs w:val="24"/>
          <w:lang w:eastAsia="en-IN"/>
        </w:rPr>
        <w:t xml:space="preserve"> </w:t>
      </w:r>
    </w:p>
    <w:p w:rsidR="00F91D4A" w:rsidRPr="00CC3DCB" w:rsidRDefault="00F91D4A" w:rsidP="00F91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The </w:t>
      </w:r>
      <w:proofErr w:type="gramStart"/>
      <w:r w:rsidRPr="00CC3DCB">
        <w:rPr>
          <w:rFonts w:ascii="Times New Roman" w:hAnsi="Times New Roman" w:cs="Times New Roman"/>
          <w:sz w:val="24"/>
          <w:szCs w:val="24"/>
          <w:lang w:eastAsia="en-IN"/>
        </w:rPr>
        <w:t>open(</w:t>
      </w:r>
      <w:proofErr w:type="gramEnd"/>
      <w:r w:rsidRPr="00CC3DCB">
        <w:rPr>
          <w:rFonts w:ascii="Times New Roman" w:hAnsi="Times New Roman" w:cs="Times New Roman"/>
          <w:sz w:val="24"/>
          <w:szCs w:val="24"/>
          <w:lang w:eastAsia="en-IN"/>
        </w:rPr>
        <w:t xml:space="preserve">) system call opens the file specified by pathname.  The return value of </w:t>
      </w:r>
      <w:proofErr w:type="gramStart"/>
      <w:r w:rsidRPr="00CC3DCB">
        <w:rPr>
          <w:rFonts w:ascii="Times New Roman" w:hAnsi="Times New Roman" w:cs="Times New Roman"/>
          <w:sz w:val="24"/>
          <w:szCs w:val="24"/>
          <w:lang w:eastAsia="en-IN"/>
        </w:rPr>
        <w:t>open(</w:t>
      </w:r>
      <w:proofErr w:type="gramEnd"/>
      <w:r w:rsidRPr="00CC3DCB">
        <w:rPr>
          <w:rFonts w:ascii="Times New Roman" w:hAnsi="Times New Roman" w:cs="Times New Roman"/>
          <w:sz w:val="24"/>
          <w:szCs w:val="24"/>
          <w:lang w:eastAsia="en-IN"/>
        </w:rPr>
        <w:t xml:space="preserve">) is a file descriptor, a small nonnegative integer that is an index to an entry in the process’s table of open file descriptors. </w:t>
      </w:r>
    </w:p>
    <w:p w:rsidR="00F91D4A" w:rsidRPr="00CC3DCB" w:rsidRDefault="00F91D4A" w:rsidP="00F91D4A">
      <w:pPr>
        <w:autoSpaceDE w:val="0"/>
        <w:autoSpaceDN w:val="0"/>
        <w:adjustRightInd w:val="0"/>
        <w:spacing w:after="0" w:line="240" w:lineRule="auto"/>
        <w:jc w:val="both"/>
        <w:rPr>
          <w:rFonts w:ascii="Times New Roman" w:hAnsi="Times New Roman" w:cs="Times New Roman"/>
          <w:b/>
          <w:bCs/>
          <w:sz w:val="24"/>
          <w:szCs w:val="24"/>
          <w:lang w:eastAsia="en-IN"/>
        </w:rPr>
      </w:pPr>
      <w:r w:rsidRPr="00CC3DCB">
        <w:rPr>
          <w:rFonts w:ascii="Times New Roman" w:hAnsi="Times New Roman" w:cs="Times New Roman"/>
          <w:b/>
          <w:bCs/>
          <w:sz w:val="24"/>
          <w:szCs w:val="24"/>
          <w:lang w:eastAsia="en-IN"/>
        </w:rPr>
        <w:t xml:space="preserve">3. </w:t>
      </w:r>
      <w:proofErr w:type="gramStart"/>
      <w:r w:rsidRPr="00CC3DCB">
        <w:rPr>
          <w:rFonts w:ascii="Times New Roman" w:hAnsi="Times New Roman" w:cs="Times New Roman"/>
          <w:b/>
          <w:bCs/>
          <w:sz w:val="24"/>
          <w:szCs w:val="24"/>
          <w:lang w:eastAsia="en-IN"/>
        </w:rPr>
        <w:t>fstat( )</w:t>
      </w:r>
      <w:proofErr w:type="gramEnd"/>
      <w:r w:rsidRPr="00CC3DCB">
        <w:rPr>
          <w:rFonts w:ascii="Times New Roman" w:hAnsi="Times New Roman" w:cs="Times New Roman"/>
          <w:b/>
          <w:bCs/>
          <w:sz w:val="24"/>
          <w:szCs w:val="24"/>
          <w:lang w:eastAsia="en-IN"/>
        </w:rPr>
        <w:t xml:space="preserve"> </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    </w:t>
      </w:r>
      <w:proofErr w:type="gramStart"/>
      <w:r w:rsidRPr="00CC3DCB">
        <w:rPr>
          <w:rFonts w:ascii="Times New Roman" w:hAnsi="Times New Roman" w:cs="Times New Roman"/>
          <w:sz w:val="24"/>
          <w:szCs w:val="24"/>
          <w:lang w:eastAsia="en-IN"/>
        </w:rPr>
        <w:t>fstat(</w:t>
      </w:r>
      <w:proofErr w:type="gramEnd"/>
      <w:r w:rsidRPr="00CC3DCB">
        <w:rPr>
          <w:rFonts w:ascii="Times New Roman" w:hAnsi="Times New Roman" w:cs="Times New Roman"/>
          <w:sz w:val="24"/>
          <w:szCs w:val="24"/>
          <w:lang w:eastAsia="en-IN"/>
        </w:rPr>
        <w:t>) is a system call that is used to determine information about a file based on its file descriptor.</w:t>
      </w:r>
    </w:p>
    <w:p w:rsidR="00F91D4A" w:rsidRPr="00CC3DCB" w:rsidRDefault="00F91D4A" w:rsidP="00F91D4A">
      <w:pPr>
        <w:autoSpaceDE w:val="0"/>
        <w:autoSpaceDN w:val="0"/>
        <w:adjustRightInd w:val="0"/>
        <w:spacing w:after="0" w:line="240" w:lineRule="auto"/>
        <w:jc w:val="both"/>
        <w:rPr>
          <w:rFonts w:ascii="Times New Roman" w:hAnsi="Times New Roman" w:cs="Times New Roman"/>
          <w:b/>
          <w:bCs/>
          <w:sz w:val="24"/>
          <w:szCs w:val="24"/>
          <w:lang w:eastAsia="en-IN"/>
        </w:rPr>
      </w:pPr>
      <w:r w:rsidRPr="00CC3DCB">
        <w:rPr>
          <w:rFonts w:ascii="Times New Roman" w:hAnsi="Times New Roman" w:cs="Times New Roman"/>
          <w:b/>
          <w:bCs/>
          <w:sz w:val="24"/>
          <w:szCs w:val="24"/>
          <w:lang w:eastAsia="en-IN"/>
        </w:rPr>
        <w:t xml:space="preserve">4. </w:t>
      </w:r>
      <w:proofErr w:type="gramStart"/>
      <w:r w:rsidRPr="00CC3DCB">
        <w:rPr>
          <w:rFonts w:ascii="Times New Roman" w:hAnsi="Times New Roman" w:cs="Times New Roman"/>
          <w:b/>
          <w:bCs/>
          <w:sz w:val="24"/>
          <w:szCs w:val="24"/>
          <w:lang w:eastAsia="en-IN"/>
        </w:rPr>
        <w:t>stat(</w:t>
      </w:r>
      <w:proofErr w:type="gramEnd"/>
      <w:r w:rsidRPr="00CC3DCB">
        <w:rPr>
          <w:rFonts w:ascii="Times New Roman" w:hAnsi="Times New Roman" w:cs="Times New Roman"/>
          <w:b/>
          <w:bCs/>
          <w:sz w:val="24"/>
          <w:szCs w:val="24"/>
          <w:lang w:eastAsia="en-IN"/>
        </w:rPr>
        <w:t xml:space="preserve">) </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The </w:t>
      </w:r>
      <w:proofErr w:type="gramStart"/>
      <w:r w:rsidRPr="00CC3DCB">
        <w:rPr>
          <w:rFonts w:ascii="Times New Roman" w:hAnsi="Times New Roman" w:cs="Times New Roman"/>
          <w:sz w:val="24"/>
          <w:szCs w:val="24"/>
          <w:lang w:eastAsia="en-IN"/>
        </w:rPr>
        <w:t>stat(</w:t>
      </w:r>
      <w:proofErr w:type="gramEnd"/>
      <w:r w:rsidRPr="00CC3DCB">
        <w:rPr>
          <w:rFonts w:ascii="Times New Roman" w:hAnsi="Times New Roman" w:cs="Times New Roman"/>
          <w:sz w:val="24"/>
          <w:szCs w:val="24"/>
          <w:lang w:eastAsia="en-IN"/>
        </w:rPr>
        <w:t>) function obtains information about the file pointed to by path. Read, write, or execute permission of the named file is not required, but all directories listed in the path name leading to the file must be searchable.</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b/>
          <w:bCs/>
          <w:sz w:val="24"/>
          <w:szCs w:val="24"/>
          <w:lang w:eastAsia="en-IN"/>
        </w:rPr>
        <w:t>PROGRAM CODING</w:t>
      </w:r>
      <w:r w:rsidRPr="00CC3DCB">
        <w:rPr>
          <w:rFonts w:ascii="Times New Roman" w:hAnsi="Times New Roman" w:cs="Times New Roman"/>
          <w:sz w:val="24"/>
          <w:szCs w:val="24"/>
          <w:lang w:eastAsia="en-IN"/>
        </w:rPr>
        <w:t xml:space="preserv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#include&lt;stdio.h&gt;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#include&lt;sys/types.h&gt;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#include&lt;sys/stat.h&gt;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#include&lt;unistd.h&gt;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#include&lt;fcntl.h&gt;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CC3DCB">
        <w:rPr>
          <w:rFonts w:ascii="Times New Roman" w:hAnsi="Times New Roman" w:cs="Times New Roman"/>
          <w:sz w:val="24"/>
          <w:szCs w:val="24"/>
          <w:lang w:eastAsia="en-IN"/>
        </w:rPr>
        <w:t>main(</w:t>
      </w:r>
      <w:proofErr w:type="gramEnd"/>
      <w:r w:rsidRPr="00CC3DCB">
        <w:rPr>
          <w:rFonts w:ascii="Times New Roman" w:hAnsi="Times New Roman" w:cs="Times New Roman"/>
          <w:sz w:val="24"/>
          <w:szCs w:val="24"/>
          <w:lang w:eastAsia="en-IN"/>
        </w:rPr>
        <w:t xml:space="preserv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int fd</w:t>
      </w:r>
      <w:proofErr w:type="gramStart"/>
      <w:r w:rsidRPr="00CC3DCB">
        <w:rPr>
          <w:rFonts w:ascii="Times New Roman" w:hAnsi="Times New Roman" w:cs="Times New Roman"/>
          <w:sz w:val="24"/>
          <w:szCs w:val="24"/>
          <w:lang w:eastAsia="en-IN"/>
        </w:rPr>
        <w:t>1,fd</w:t>
      </w:r>
      <w:proofErr w:type="gramEnd"/>
      <w:r w:rsidRPr="00CC3DCB">
        <w:rPr>
          <w:rFonts w:ascii="Times New Roman" w:hAnsi="Times New Roman" w:cs="Times New Roman"/>
          <w:sz w:val="24"/>
          <w:szCs w:val="24"/>
          <w:lang w:eastAsia="en-IN"/>
        </w:rPr>
        <w:t xml:space="preserve">2,n;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char source[30</w:t>
      </w:r>
      <w:proofErr w:type="gramStart"/>
      <w:r w:rsidRPr="00CC3DCB">
        <w:rPr>
          <w:rFonts w:ascii="Times New Roman" w:hAnsi="Times New Roman" w:cs="Times New Roman"/>
          <w:sz w:val="24"/>
          <w:szCs w:val="24"/>
          <w:lang w:eastAsia="en-IN"/>
        </w:rPr>
        <w:t>],ch</w:t>
      </w:r>
      <w:proofErr w:type="gramEnd"/>
      <w:r w:rsidRPr="00CC3DCB">
        <w:rPr>
          <w:rFonts w:ascii="Times New Roman" w:hAnsi="Times New Roman" w:cs="Times New Roman"/>
          <w:sz w:val="24"/>
          <w:szCs w:val="24"/>
          <w:lang w:eastAsia="en-IN"/>
        </w:rPr>
        <w:t xml:space="preserve">[5]; </w:t>
      </w:r>
    </w:p>
    <w:p w:rsidR="00F91D4A" w:rsidRPr="006D798E" w:rsidRDefault="00F91D4A" w:rsidP="00F91D4A">
      <w:pPr>
        <w:shd w:val="clear" w:color="auto" w:fill="F9F9F9"/>
        <w:spacing w:before="100" w:beforeAutospacing="1" w:after="100" w:afterAutospacing="1"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struct stat </w:t>
      </w:r>
      <w:proofErr w:type="gramStart"/>
      <w:r w:rsidRPr="00CC3DCB">
        <w:rPr>
          <w:rFonts w:ascii="Times New Roman" w:hAnsi="Times New Roman" w:cs="Times New Roman"/>
          <w:sz w:val="24"/>
          <w:szCs w:val="24"/>
          <w:lang w:eastAsia="en-IN"/>
        </w:rPr>
        <w:t>s,t</w:t>
      </w:r>
      <w:proofErr w:type="gramEnd"/>
      <w:r w:rsidRPr="00CC3DCB">
        <w:rPr>
          <w:rFonts w:ascii="Times New Roman" w:hAnsi="Times New Roman" w:cs="Times New Roman"/>
          <w:sz w:val="24"/>
          <w:szCs w:val="24"/>
          <w:lang w:eastAsia="en-IN"/>
        </w:rPr>
        <w:t xml:space="preserve">,w; </w:t>
      </w:r>
      <w:r w:rsidRPr="006D798E">
        <w:rPr>
          <w:rFonts w:ascii="Times New Roman" w:hAnsi="Times New Roman" w:cs="Times New Roman"/>
          <w:sz w:val="24"/>
          <w:szCs w:val="24"/>
          <w:highlight w:val="yellow"/>
          <w:lang w:eastAsia="en-IN"/>
        </w:rPr>
        <w:t>// struct stat is used to retrieve information about files such as file size, permissions, timestamps, and more. ‘s’ variable represents information about the current file or directory. It contains details like file size, permissions, and timestamp. ‘t’ variable could be used to store information about another file or directory.</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fd1=creat("text.txt",0644</w:t>
      </w:r>
      <w:proofErr w:type="gramStart"/>
      <w:r w:rsidRPr="00CC3DCB">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 </w:t>
      </w:r>
      <w:r w:rsidRPr="006D798E">
        <w:rPr>
          <w:rFonts w:ascii="Times New Roman" w:hAnsi="Times New Roman" w:cs="Times New Roman"/>
          <w:sz w:val="24"/>
          <w:szCs w:val="24"/>
          <w:highlight w:val="yellow"/>
          <w:lang w:eastAsia="en-IN"/>
        </w:rPr>
        <w:t>/</w:t>
      </w:r>
      <w:proofErr w:type="gramEnd"/>
      <w:r w:rsidRPr="006D798E">
        <w:rPr>
          <w:rFonts w:ascii="Times New Roman" w:hAnsi="Times New Roman" w:cs="Times New Roman"/>
          <w:sz w:val="24"/>
          <w:szCs w:val="24"/>
          <w:highlight w:val="yellow"/>
          <w:lang w:eastAsia="en-IN"/>
        </w:rPr>
        <w:t>/ creat does create a new file or rewrite an existing one. Creat is defined in fcntl.h.  creat(</w:t>
      </w:r>
      <w:proofErr w:type="gramStart"/>
      <w:r w:rsidRPr="006D798E">
        <w:rPr>
          <w:rFonts w:ascii="Times New Roman" w:hAnsi="Times New Roman" w:cs="Times New Roman"/>
          <w:sz w:val="24"/>
          <w:szCs w:val="24"/>
          <w:highlight w:val="yellow"/>
          <w:lang w:eastAsia="en-IN"/>
        </w:rPr>
        <w:t>path,mode</w:t>
      </w:r>
      <w:proofErr w:type="gramEnd"/>
      <w:r w:rsidRPr="006D798E">
        <w:rPr>
          <w:rFonts w:ascii="Times New Roman" w:hAnsi="Times New Roman" w:cs="Times New Roman"/>
          <w:sz w:val="24"/>
          <w:szCs w:val="24"/>
          <w:highlight w:val="yellow"/>
          <w:lang w:eastAsia="en-IN"/>
        </w:rPr>
        <w:t>) is the syntax. 0644 represents that the file owner can read and write</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CC3DCB">
        <w:rPr>
          <w:rFonts w:ascii="Times New Roman" w:hAnsi="Times New Roman" w:cs="Times New Roman"/>
          <w:sz w:val="24"/>
          <w:szCs w:val="24"/>
          <w:lang w:eastAsia="en-IN"/>
        </w:rPr>
        <w:t>printf(</w:t>
      </w:r>
      <w:proofErr w:type="gramEnd"/>
      <w:r w:rsidRPr="00CC3DCB">
        <w:rPr>
          <w:rFonts w:ascii="Times New Roman" w:hAnsi="Times New Roman" w:cs="Times New Roman"/>
          <w:sz w:val="24"/>
          <w:szCs w:val="24"/>
          <w:lang w:eastAsia="en-IN"/>
        </w:rPr>
        <w:t xml:space="preserve">"Enter the file to be copied\n");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scanf("%s</w:t>
      </w:r>
      <w:proofErr w:type="gramStart"/>
      <w:r w:rsidRPr="00CC3DCB">
        <w:rPr>
          <w:rFonts w:ascii="Times New Roman" w:hAnsi="Times New Roman" w:cs="Times New Roman"/>
          <w:sz w:val="24"/>
          <w:szCs w:val="24"/>
          <w:lang w:eastAsia="en-IN"/>
        </w:rPr>
        <w:t>",source</w:t>
      </w:r>
      <w:proofErr w:type="gramEnd"/>
      <w:r w:rsidRPr="00CC3DCB">
        <w:rPr>
          <w:rFonts w:ascii="Times New Roman" w:hAnsi="Times New Roman" w:cs="Times New Roman"/>
          <w:sz w:val="24"/>
          <w:szCs w:val="24"/>
          <w:lang w:eastAsia="en-IN"/>
        </w:rPr>
        <w:t xml:space="preserv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fd2=open(source,0</w:t>
      </w:r>
      <w:proofErr w:type="gramStart"/>
      <w:r w:rsidRPr="00CC3DCB">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  </w:t>
      </w:r>
      <w:proofErr w:type="gramEnd"/>
      <w:r w:rsidRPr="003E7B67">
        <w:rPr>
          <w:rFonts w:ascii="Times New Roman" w:hAnsi="Times New Roman" w:cs="Times New Roman"/>
          <w:sz w:val="24"/>
          <w:szCs w:val="24"/>
          <w:highlight w:val="yellow"/>
          <w:lang w:eastAsia="en-IN"/>
        </w:rPr>
        <w:t>//opening source file in read only mode</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lastRenderedPageBreak/>
        <w:t xml:space="preserve">if(fd2==-1) </w:t>
      </w:r>
      <w:r w:rsidRPr="003E7B67">
        <w:rPr>
          <w:rFonts w:ascii="Times New Roman" w:hAnsi="Times New Roman" w:cs="Times New Roman"/>
          <w:sz w:val="24"/>
          <w:szCs w:val="24"/>
          <w:highlight w:val="yellow"/>
          <w:lang w:eastAsia="en-IN"/>
        </w:rPr>
        <w:t>//if file doesnot exist, open returns -1</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CC3DCB">
        <w:rPr>
          <w:rFonts w:ascii="Times New Roman" w:hAnsi="Times New Roman" w:cs="Times New Roman"/>
          <w:sz w:val="24"/>
          <w:szCs w:val="24"/>
          <w:lang w:eastAsia="en-IN"/>
        </w:rPr>
        <w:t>perror(</w:t>
      </w:r>
      <w:proofErr w:type="gramEnd"/>
      <w:r w:rsidRPr="00CC3DCB">
        <w:rPr>
          <w:rFonts w:ascii="Times New Roman" w:hAnsi="Times New Roman" w:cs="Times New Roman"/>
          <w:sz w:val="24"/>
          <w:szCs w:val="24"/>
          <w:lang w:eastAsia="en-IN"/>
        </w:rPr>
        <w:t xml:space="preserve">"file doesnot exist");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CC3DCB">
        <w:rPr>
          <w:rFonts w:ascii="Times New Roman" w:hAnsi="Times New Roman" w:cs="Times New Roman"/>
          <w:sz w:val="24"/>
          <w:szCs w:val="24"/>
          <w:lang w:eastAsia="en-IN"/>
        </w:rPr>
        <w:t>exit(</w:t>
      </w:r>
      <w:proofErr w:type="gramEnd"/>
      <w:r w:rsidRPr="00CC3DCB">
        <w:rPr>
          <w:rFonts w:ascii="Times New Roman" w:hAnsi="Times New Roman" w:cs="Times New Roman"/>
          <w:sz w:val="24"/>
          <w:szCs w:val="24"/>
          <w:lang w:eastAsia="en-IN"/>
        </w:rPr>
        <w:t xml:space="preserve">0);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while((n=read(fd</w:t>
      </w:r>
      <w:proofErr w:type="gramStart"/>
      <w:r w:rsidRPr="00CC3DCB">
        <w:rPr>
          <w:rFonts w:ascii="Times New Roman" w:hAnsi="Times New Roman" w:cs="Times New Roman"/>
          <w:sz w:val="24"/>
          <w:szCs w:val="24"/>
          <w:lang w:eastAsia="en-IN"/>
        </w:rPr>
        <w:t>2,ch</w:t>
      </w:r>
      <w:proofErr w:type="gramEnd"/>
      <w:r w:rsidRPr="00CC3DCB">
        <w:rPr>
          <w:rFonts w:ascii="Times New Roman" w:hAnsi="Times New Roman" w:cs="Times New Roman"/>
          <w:sz w:val="24"/>
          <w:szCs w:val="24"/>
          <w:lang w:eastAsia="en-IN"/>
        </w:rPr>
        <w:t xml:space="preserve">,1))&gt;0) </w:t>
      </w:r>
      <w:r w:rsidRPr="003E7B67">
        <w:rPr>
          <w:rFonts w:ascii="Times New Roman" w:hAnsi="Times New Roman" w:cs="Times New Roman"/>
          <w:sz w:val="24"/>
          <w:szCs w:val="24"/>
          <w:highlight w:val="yellow"/>
          <w:lang w:eastAsia="en-IN"/>
        </w:rPr>
        <w:t>//while loop executes until all characters are copied from fd2 to fd1. Reads single byte from fd2 and store it in ch</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write(fd</w:t>
      </w:r>
      <w:proofErr w:type="gramStart"/>
      <w:r w:rsidRPr="00CC3DCB">
        <w:rPr>
          <w:rFonts w:ascii="Times New Roman" w:hAnsi="Times New Roman" w:cs="Times New Roman"/>
          <w:sz w:val="24"/>
          <w:szCs w:val="24"/>
          <w:lang w:eastAsia="en-IN"/>
        </w:rPr>
        <w:t>1,ch</w:t>
      </w:r>
      <w:proofErr w:type="gramEnd"/>
      <w:r w:rsidRPr="00CC3DCB">
        <w:rPr>
          <w:rFonts w:ascii="Times New Roman" w:hAnsi="Times New Roman" w:cs="Times New Roman"/>
          <w:sz w:val="24"/>
          <w:szCs w:val="24"/>
          <w:lang w:eastAsia="en-IN"/>
        </w:rPr>
        <w:t xml:space="preserve">,n); </w:t>
      </w:r>
      <w:r w:rsidRPr="003E7B67">
        <w:rPr>
          <w:rFonts w:ascii="Times New Roman" w:hAnsi="Times New Roman" w:cs="Times New Roman"/>
          <w:sz w:val="24"/>
          <w:szCs w:val="24"/>
          <w:highlight w:val="yellow"/>
          <w:lang w:eastAsia="en-IN"/>
        </w:rPr>
        <w:t>//writes n bytes of ch to fd1</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close(fd2);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stat(</w:t>
      </w:r>
      <w:proofErr w:type="gramStart"/>
      <w:r w:rsidRPr="00CC3DCB">
        <w:rPr>
          <w:rFonts w:ascii="Times New Roman" w:hAnsi="Times New Roman" w:cs="Times New Roman"/>
          <w:sz w:val="24"/>
          <w:szCs w:val="24"/>
          <w:lang w:eastAsia="en-IN"/>
        </w:rPr>
        <w:t>source,&amp;</w:t>
      </w:r>
      <w:proofErr w:type="gramEnd"/>
      <w:r w:rsidRPr="00CC3DCB">
        <w:rPr>
          <w:rFonts w:ascii="Times New Roman" w:hAnsi="Times New Roman" w:cs="Times New Roman"/>
          <w:sz w:val="24"/>
          <w:szCs w:val="24"/>
          <w:lang w:eastAsia="en-IN"/>
        </w:rPr>
        <w:t xml:space="preserve">s); </w:t>
      </w:r>
      <w:r>
        <w:rPr>
          <w:rFonts w:ascii="Times New Roman" w:hAnsi="Times New Roman" w:cs="Times New Roman"/>
          <w:sz w:val="24"/>
          <w:szCs w:val="24"/>
          <w:lang w:eastAsia="en-IN"/>
        </w:rPr>
        <w:t xml:space="preserve"> </w:t>
      </w:r>
      <w:r w:rsidRPr="003E7B67">
        <w:rPr>
          <w:rFonts w:ascii="Times New Roman" w:hAnsi="Times New Roman" w:cs="Times New Roman"/>
          <w:sz w:val="24"/>
          <w:szCs w:val="24"/>
          <w:highlight w:val="yellow"/>
          <w:lang w:eastAsia="en-IN"/>
        </w:rPr>
        <w:t>//to get the status information of source file in s</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CC3DCB">
        <w:rPr>
          <w:rFonts w:ascii="Times New Roman" w:hAnsi="Times New Roman" w:cs="Times New Roman"/>
          <w:sz w:val="24"/>
          <w:szCs w:val="24"/>
          <w:lang w:eastAsia="en-IN"/>
        </w:rPr>
        <w:t>printf(</w:t>
      </w:r>
      <w:proofErr w:type="gramEnd"/>
      <w:r w:rsidRPr="00CC3DCB">
        <w:rPr>
          <w:rFonts w:ascii="Times New Roman" w:hAnsi="Times New Roman" w:cs="Times New Roman"/>
          <w:sz w:val="24"/>
          <w:szCs w:val="24"/>
          <w:lang w:eastAsia="en-IN"/>
        </w:rPr>
        <w:t xml:space="preserve">"Source file size=%d\n",s.st_size); </w:t>
      </w:r>
      <w:r>
        <w:rPr>
          <w:rFonts w:ascii="Times New Roman" w:hAnsi="Times New Roman" w:cs="Times New Roman"/>
          <w:sz w:val="24"/>
          <w:szCs w:val="24"/>
          <w:lang w:eastAsia="en-IN"/>
        </w:rPr>
        <w:t>//st_size gives the size of the file in bytes</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fstat(fd</w:t>
      </w:r>
      <w:proofErr w:type="gramStart"/>
      <w:r w:rsidRPr="00CC3DCB">
        <w:rPr>
          <w:rFonts w:ascii="Times New Roman" w:hAnsi="Times New Roman" w:cs="Times New Roman"/>
          <w:sz w:val="24"/>
          <w:szCs w:val="24"/>
          <w:lang w:eastAsia="en-IN"/>
        </w:rPr>
        <w:t>1,&amp;</w:t>
      </w:r>
      <w:proofErr w:type="gramEnd"/>
      <w:r w:rsidRPr="00CC3DCB">
        <w:rPr>
          <w:rFonts w:ascii="Times New Roman" w:hAnsi="Times New Roman" w:cs="Times New Roman"/>
          <w:sz w:val="24"/>
          <w:szCs w:val="24"/>
          <w:lang w:eastAsia="en-IN"/>
        </w:rPr>
        <w:t xml:space="preserve">t); </w:t>
      </w:r>
      <w:r w:rsidRPr="003E7B67">
        <w:rPr>
          <w:rFonts w:ascii="Times New Roman" w:hAnsi="Times New Roman" w:cs="Times New Roman"/>
          <w:sz w:val="24"/>
          <w:szCs w:val="24"/>
          <w:highlight w:val="yellow"/>
          <w:lang w:eastAsia="en-IN"/>
        </w:rPr>
        <w:t>//fstat gets information about files. Stat applies on file name while fstat applies on file descriptor</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roofErr w:type="gramStart"/>
      <w:r w:rsidRPr="00CC3DCB">
        <w:rPr>
          <w:rFonts w:ascii="Times New Roman" w:hAnsi="Times New Roman" w:cs="Times New Roman"/>
          <w:sz w:val="24"/>
          <w:szCs w:val="24"/>
          <w:lang w:eastAsia="en-IN"/>
        </w:rPr>
        <w:t>printf(</w:t>
      </w:r>
      <w:proofErr w:type="gramEnd"/>
      <w:r w:rsidRPr="00CC3DCB">
        <w:rPr>
          <w:rFonts w:ascii="Times New Roman" w:hAnsi="Times New Roman" w:cs="Times New Roman"/>
          <w:sz w:val="24"/>
          <w:szCs w:val="24"/>
          <w:lang w:eastAsia="en-IN"/>
        </w:rPr>
        <w:t xml:space="preserve">"Destination file size =%d\n",t.st_size);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close(fd1);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
    <w:p w:rsidR="00F91D4A" w:rsidRPr="00CC3DCB" w:rsidRDefault="00F91D4A" w:rsidP="00F91D4A">
      <w:pPr>
        <w:autoSpaceDE w:val="0"/>
        <w:autoSpaceDN w:val="0"/>
        <w:adjustRightInd w:val="0"/>
        <w:spacing w:after="0" w:line="240" w:lineRule="auto"/>
        <w:rPr>
          <w:rFonts w:ascii="Times New Roman" w:hAnsi="Times New Roman" w:cs="Times New Roman"/>
          <w:b/>
          <w:bCs/>
          <w:sz w:val="24"/>
          <w:szCs w:val="24"/>
          <w:lang w:eastAsia="en-IN"/>
        </w:rPr>
      </w:pPr>
      <w:r w:rsidRPr="00CC3DCB">
        <w:rPr>
          <w:rFonts w:ascii="Times New Roman" w:hAnsi="Times New Roman" w:cs="Times New Roman"/>
          <w:b/>
          <w:bCs/>
          <w:sz w:val="24"/>
          <w:szCs w:val="24"/>
          <w:lang w:eastAsia="en-IN"/>
        </w:rPr>
        <w:t xml:space="preserve">OUTPUT: </w:t>
      </w:r>
    </w:p>
    <w:p w:rsidR="00F91D4A" w:rsidRPr="00CC3DCB" w:rsidRDefault="00F91D4A" w:rsidP="00F91D4A">
      <w:pPr>
        <w:autoSpaceDE w:val="0"/>
        <w:autoSpaceDN w:val="0"/>
        <w:adjustRightInd w:val="0"/>
        <w:spacing w:after="0" w:line="240" w:lineRule="auto"/>
        <w:rPr>
          <w:rFonts w:ascii="Times New Roman" w:hAnsi="Times New Roman" w:cs="Times New Roman"/>
          <w:b/>
          <w:bCs/>
          <w:sz w:val="24"/>
          <w:szCs w:val="24"/>
          <w:lang w:eastAsia="en-IN"/>
        </w:rPr>
      </w:pP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[2cse@localhost ~] vi ex.c</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[2cse@localhost ~] cc ex.c</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[2cse@localhost ~] ./a.out</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Enter the file to be copied</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ex.c</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Source file size=554</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Destination file size =554</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[2cse@localhost ~] </w:t>
      </w: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p>
    <w:p w:rsidR="00F91D4A" w:rsidRPr="00CC3DCB" w:rsidRDefault="00F91D4A" w:rsidP="00F91D4A">
      <w:pPr>
        <w:autoSpaceDE w:val="0"/>
        <w:autoSpaceDN w:val="0"/>
        <w:adjustRightInd w:val="0"/>
        <w:spacing w:after="0" w:line="240" w:lineRule="auto"/>
        <w:rPr>
          <w:rFonts w:ascii="Times New Roman" w:hAnsi="Times New Roman" w:cs="Times New Roman"/>
          <w:sz w:val="24"/>
          <w:szCs w:val="24"/>
          <w:lang w:eastAsia="en-IN"/>
        </w:rPr>
      </w:pPr>
      <w:r w:rsidRPr="00CC3DCB">
        <w:rPr>
          <w:rFonts w:ascii="Times New Roman" w:hAnsi="Times New Roman" w:cs="Times New Roman"/>
          <w:b/>
          <w:bCs/>
          <w:sz w:val="24"/>
          <w:szCs w:val="24"/>
          <w:lang w:eastAsia="en-IN"/>
        </w:rPr>
        <w:t xml:space="preserve">RESULT: </w:t>
      </w:r>
    </w:p>
    <w:p w:rsidR="00F91D4A" w:rsidRPr="00CC3DCB" w:rsidRDefault="00F91D4A" w:rsidP="00F91D4A">
      <w:pPr>
        <w:autoSpaceDE w:val="0"/>
        <w:autoSpaceDN w:val="0"/>
        <w:adjustRightInd w:val="0"/>
        <w:spacing w:after="0" w:line="240" w:lineRule="auto"/>
        <w:jc w:val="both"/>
        <w:rPr>
          <w:rFonts w:ascii="Times New Roman" w:hAnsi="Times New Roman" w:cs="Times New Roman"/>
          <w:sz w:val="24"/>
          <w:szCs w:val="24"/>
          <w:lang w:eastAsia="en-IN"/>
        </w:rPr>
      </w:pPr>
      <w:r w:rsidRPr="00CC3DCB">
        <w:rPr>
          <w:rFonts w:ascii="Times New Roman" w:hAnsi="Times New Roman" w:cs="Times New Roman"/>
          <w:sz w:val="24"/>
          <w:szCs w:val="24"/>
          <w:lang w:eastAsia="en-IN"/>
        </w:rPr>
        <w:t xml:space="preserve">Thus the C program to implement the system call </w:t>
      </w:r>
      <w:proofErr w:type="gramStart"/>
      <w:r w:rsidRPr="00CC3DCB">
        <w:rPr>
          <w:rFonts w:ascii="Times New Roman" w:hAnsi="Times New Roman" w:cs="Times New Roman"/>
          <w:sz w:val="24"/>
          <w:szCs w:val="24"/>
          <w:lang w:eastAsia="en-IN"/>
        </w:rPr>
        <w:t>stat( )</w:t>
      </w:r>
      <w:proofErr w:type="gramEnd"/>
      <w:r w:rsidRPr="00CC3DCB">
        <w:rPr>
          <w:rFonts w:ascii="Times New Roman" w:hAnsi="Times New Roman" w:cs="Times New Roman"/>
          <w:sz w:val="24"/>
          <w:szCs w:val="24"/>
          <w:lang w:eastAsia="en-IN"/>
        </w:rPr>
        <w:t xml:space="preserve"> is successfully executed and output is verified. </w:t>
      </w:r>
    </w:p>
    <w:p w:rsidR="00F91D4A" w:rsidRPr="00CC3DCB" w:rsidRDefault="00F91D4A" w:rsidP="00F91D4A">
      <w:pPr>
        <w:tabs>
          <w:tab w:val="left" w:pos="2436"/>
        </w:tabs>
        <w:spacing w:after="0" w:line="240" w:lineRule="auto"/>
        <w:rPr>
          <w:rFonts w:ascii="Times New Roman" w:hAnsi="Times New Roman" w:cs="Times New Roman"/>
          <w:sz w:val="24"/>
          <w:szCs w:val="24"/>
          <w:lang w:eastAsia="en-IN"/>
        </w:rPr>
      </w:pPr>
    </w:p>
    <w:p w:rsidR="00F91D4A" w:rsidRPr="0020566B" w:rsidRDefault="00F91D4A" w:rsidP="00F91D4A">
      <w:pPr>
        <w:spacing w:line="240" w:lineRule="auto"/>
        <w:rPr>
          <w:rFonts w:ascii="Times New Roman" w:hAnsi="Times New Roman" w:cs="Times New Roman"/>
          <w:sz w:val="24"/>
          <w:szCs w:val="24"/>
        </w:rPr>
      </w:pPr>
      <w:r w:rsidRPr="0020566B">
        <w:rPr>
          <w:rFonts w:ascii="Times New Roman" w:eastAsia="Times New Roman" w:hAnsi="Times New Roman" w:cs="Times New Roman"/>
          <w:b/>
          <w:bCs/>
          <w:sz w:val="24"/>
          <w:szCs w:val="24"/>
        </w:rPr>
        <w:t>Ex No:</w:t>
      </w:r>
      <w:r>
        <w:rPr>
          <w:rFonts w:ascii="Times New Roman" w:eastAsia="Times New Roman" w:hAnsi="Times New Roman" w:cs="Times New Roman"/>
          <w:b/>
          <w:bCs/>
          <w:sz w:val="24"/>
          <w:szCs w:val="24"/>
        </w:rPr>
        <w:t xml:space="preserve"> 4</w:t>
      </w:r>
      <w:r w:rsidRPr="0020566B">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   SIMULATION OF UNIX COMMANDS </w:t>
      </w:r>
      <w:proofErr w:type="gramStart"/>
      <w:r>
        <w:rPr>
          <w:rFonts w:ascii="Times New Roman" w:eastAsia="Times New Roman" w:hAnsi="Times New Roman" w:cs="Times New Roman"/>
          <w:b/>
          <w:bCs/>
          <w:sz w:val="24"/>
          <w:szCs w:val="24"/>
        </w:rPr>
        <w:t>LS,CP</w:t>
      </w:r>
      <w:proofErr w:type="gramEnd"/>
      <w:r>
        <w:rPr>
          <w:rFonts w:ascii="Times New Roman" w:eastAsia="Times New Roman" w:hAnsi="Times New Roman" w:cs="Times New Roman"/>
          <w:b/>
          <w:bCs/>
          <w:sz w:val="24"/>
          <w:szCs w:val="24"/>
        </w:rPr>
        <w:t>,GREP</w:t>
      </w:r>
    </w:p>
    <w:p w:rsidR="00F91D4A" w:rsidRPr="0020566B" w:rsidRDefault="00F91D4A" w:rsidP="00F91D4A">
      <w:pPr>
        <w:spacing w:after="0" w:line="240" w:lineRule="auto"/>
        <w:rPr>
          <w:rFonts w:ascii="Times New Roman" w:hAnsi="Times New Roman" w:cs="Times New Roman"/>
          <w:sz w:val="24"/>
          <w:szCs w:val="24"/>
        </w:rPr>
      </w:pPr>
      <w:r w:rsidRPr="0020566B">
        <w:rPr>
          <w:rFonts w:ascii="Times New Roman" w:eastAsia="Times New Roman" w:hAnsi="Times New Roman" w:cs="Times New Roman"/>
          <w:b/>
          <w:bCs/>
          <w:sz w:val="24"/>
          <w:szCs w:val="24"/>
        </w:rPr>
        <w:t>AIM</w:t>
      </w:r>
    </w:p>
    <w:p w:rsidR="00F91D4A" w:rsidRPr="0020566B" w:rsidRDefault="00F91D4A" w:rsidP="00F91D4A">
      <w:pPr>
        <w:spacing w:after="0" w:line="240" w:lineRule="auto"/>
        <w:ind w:left="720"/>
        <w:rPr>
          <w:rFonts w:ascii="Times New Roman" w:hAnsi="Times New Roman" w:cs="Times New Roman"/>
          <w:sz w:val="24"/>
          <w:szCs w:val="24"/>
        </w:rPr>
      </w:pPr>
      <w:r w:rsidRPr="0020566B">
        <w:rPr>
          <w:rFonts w:ascii="Times New Roman" w:eastAsia="Times New Roman" w:hAnsi="Times New Roman" w:cs="Times New Roman"/>
          <w:sz w:val="24"/>
          <w:szCs w:val="24"/>
        </w:rPr>
        <w:t xml:space="preserve">To write a </w:t>
      </w:r>
      <w:r>
        <w:rPr>
          <w:rFonts w:ascii="Times New Roman" w:eastAsia="Times New Roman" w:hAnsi="Times New Roman" w:cs="Times New Roman"/>
          <w:sz w:val="24"/>
          <w:szCs w:val="24"/>
        </w:rPr>
        <w:t xml:space="preserve">C </w:t>
      </w:r>
      <w:r w:rsidRPr="0020566B">
        <w:rPr>
          <w:rFonts w:ascii="Times New Roman" w:eastAsia="Times New Roman" w:hAnsi="Times New Roman" w:cs="Times New Roman"/>
          <w:sz w:val="24"/>
          <w:szCs w:val="24"/>
        </w:rPr>
        <w:t xml:space="preserve">program to simulate UNIX commands like </w:t>
      </w:r>
      <w:proofErr w:type="gramStart"/>
      <w:r w:rsidRPr="0020566B">
        <w:rPr>
          <w:rFonts w:ascii="Times New Roman" w:eastAsia="Times New Roman" w:hAnsi="Times New Roman" w:cs="Times New Roman"/>
          <w:sz w:val="24"/>
          <w:szCs w:val="24"/>
        </w:rPr>
        <w:t>ls</w:t>
      </w:r>
      <w:r>
        <w:rPr>
          <w:rFonts w:ascii="Times New Roman" w:eastAsia="Times New Roman" w:hAnsi="Times New Roman" w:cs="Times New Roman"/>
          <w:sz w:val="24"/>
          <w:szCs w:val="24"/>
        </w:rPr>
        <w:t>,cp</w:t>
      </w:r>
      <w:proofErr w:type="gramEnd"/>
      <w:r>
        <w:rPr>
          <w:rFonts w:ascii="Times New Roman" w:eastAsia="Times New Roman" w:hAnsi="Times New Roman" w:cs="Times New Roman"/>
          <w:sz w:val="24"/>
          <w:szCs w:val="24"/>
        </w:rPr>
        <w:t>,grep</w:t>
      </w:r>
      <w:r w:rsidRPr="0020566B">
        <w:rPr>
          <w:rFonts w:ascii="Times New Roman" w:eastAsia="Times New Roman" w:hAnsi="Times New Roman" w:cs="Times New Roman"/>
          <w:sz w:val="24"/>
          <w:szCs w:val="24"/>
        </w:rPr>
        <w:t>.</w:t>
      </w:r>
    </w:p>
    <w:p w:rsidR="00F91D4A" w:rsidRDefault="00F91D4A" w:rsidP="00F91D4A">
      <w:pPr>
        <w:spacing w:after="0" w:line="240" w:lineRule="auto"/>
        <w:rPr>
          <w:rFonts w:ascii="Times New Roman" w:eastAsia="Times New Roman" w:hAnsi="Times New Roman" w:cs="Times New Roman"/>
          <w:b/>
          <w:bCs/>
          <w:sz w:val="24"/>
          <w:szCs w:val="24"/>
        </w:rPr>
      </w:pPr>
    </w:p>
    <w:p w:rsidR="00F91D4A" w:rsidRPr="0020566B" w:rsidRDefault="00F91D4A" w:rsidP="00F91D4A">
      <w:pPr>
        <w:spacing w:after="0" w:line="240" w:lineRule="auto"/>
        <w:rPr>
          <w:rFonts w:ascii="Times New Roman" w:hAnsi="Times New Roman" w:cs="Times New Roman"/>
          <w:sz w:val="24"/>
          <w:szCs w:val="24"/>
        </w:rPr>
      </w:pPr>
      <w:r w:rsidRPr="0020566B">
        <w:rPr>
          <w:rFonts w:ascii="Times New Roman" w:eastAsia="Times New Roman" w:hAnsi="Times New Roman" w:cs="Times New Roman"/>
          <w:b/>
          <w:bCs/>
          <w:sz w:val="24"/>
          <w:szCs w:val="24"/>
        </w:rPr>
        <w:t>ALGORITHM</w:t>
      </w:r>
    </w:p>
    <w:p w:rsidR="00F91D4A" w:rsidRPr="00FF0649" w:rsidRDefault="00F91D4A" w:rsidP="00F91D4A">
      <w:pPr>
        <w:numPr>
          <w:ilvl w:val="0"/>
          <w:numId w:val="4"/>
        </w:numPr>
        <w:tabs>
          <w:tab w:val="left" w:pos="980"/>
        </w:tabs>
        <w:spacing w:after="0" w:line="240" w:lineRule="auto"/>
        <w:ind w:left="720" w:hanging="360"/>
        <w:rPr>
          <w:rFonts w:ascii="Times New Roman" w:eastAsia="Times New Roman" w:hAnsi="Times New Roman" w:cs="Times New Roman"/>
          <w:sz w:val="24"/>
          <w:szCs w:val="24"/>
        </w:rPr>
      </w:pPr>
      <w:r w:rsidRPr="00FF0649">
        <w:rPr>
          <w:rFonts w:ascii="Times New Roman" w:eastAsia="Times New Roman" w:hAnsi="Times New Roman" w:cs="Times New Roman"/>
          <w:sz w:val="24"/>
          <w:szCs w:val="24"/>
        </w:rPr>
        <w:t>Create a file using cat command.</w:t>
      </w:r>
    </w:p>
    <w:p w:rsidR="00F91D4A" w:rsidRDefault="00F91D4A" w:rsidP="00F91D4A">
      <w:pPr>
        <w:numPr>
          <w:ilvl w:val="0"/>
          <w:numId w:val="4"/>
        </w:numPr>
        <w:tabs>
          <w:tab w:val="left" w:pos="980"/>
        </w:tabs>
        <w:spacing w:after="0" w:line="24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Simulate ls command to list all the files in current working directory</w:t>
      </w:r>
    </w:p>
    <w:p w:rsidR="00F91D4A" w:rsidRPr="0020566B" w:rsidRDefault="00F91D4A" w:rsidP="00F91D4A">
      <w:pPr>
        <w:numPr>
          <w:ilvl w:val="0"/>
          <w:numId w:val="4"/>
        </w:numPr>
        <w:tabs>
          <w:tab w:val="left" w:pos="980"/>
        </w:tabs>
        <w:spacing w:after="0" w:line="24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file in read mode and copy the contents of the file.</w:t>
      </w:r>
    </w:p>
    <w:p w:rsidR="00F91D4A" w:rsidRPr="0020566B" w:rsidRDefault="00F91D4A" w:rsidP="00F91D4A">
      <w:pPr>
        <w:numPr>
          <w:ilvl w:val="0"/>
          <w:numId w:val="4"/>
        </w:numPr>
        <w:tabs>
          <w:tab w:val="left" w:pos="980"/>
        </w:tabs>
        <w:spacing w:after="0" w:line="24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Input the word to be searched in the file.</w:t>
      </w:r>
    </w:p>
    <w:p w:rsidR="00F91D4A" w:rsidRPr="0020566B" w:rsidRDefault="00F91D4A" w:rsidP="00F91D4A">
      <w:pPr>
        <w:numPr>
          <w:ilvl w:val="0"/>
          <w:numId w:val="4"/>
        </w:numPr>
        <w:tabs>
          <w:tab w:val="left" w:pos="980"/>
        </w:tabs>
        <w:spacing w:after="0" w:line="24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word if searching is successful.</w:t>
      </w:r>
    </w:p>
    <w:p w:rsidR="00F91D4A" w:rsidRPr="0020566B" w:rsidRDefault="00F91D4A" w:rsidP="00F91D4A">
      <w:pPr>
        <w:tabs>
          <w:tab w:val="left" w:pos="980"/>
        </w:tabs>
        <w:spacing w:after="0" w:line="240" w:lineRule="auto"/>
        <w:ind w:left="720"/>
        <w:rPr>
          <w:rFonts w:ascii="Times New Roman" w:eastAsia="Times New Roman" w:hAnsi="Times New Roman" w:cs="Times New Roman"/>
          <w:sz w:val="24"/>
          <w:szCs w:val="24"/>
        </w:rPr>
      </w:pPr>
    </w:p>
    <w:p w:rsidR="00F91D4A" w:rsidRPr="006761DB" w:rsidRDefault="00F91D4A" w:rsidP="00F91D4A">
      <w:pPr>
        <w:spacing w:after="0" w:line="240" w:lineRule="auto"/>
        <w:rPr>
          <w:rFonts w:ascii="Times New Roman" w:hAnsi="Times New Roman" w:cs="Times New Roman"/>
          <w:sz w:val="24"/>
          <w:szCs w:val="24"/>
        </w:rPr>
      </w:pPr>
      <w:r>
        <w:rPr>
          <w:rFonts w:ascii="Times New Roman" w:eastAsia="Times New Roman" w:hAnsi="Times New Roman" w:cs="Times New Roman"/>
          <w:b/>
          <w:bCs/>
          <w:sz w:val="24"/>
          <w:szCs w:val="24"/>
        </w:rPr>
        <w:t>PROGRAM</w:t>
      </w:r>
    </w:p>
    <w:p w:rsidR="00F91D4A" w:rsidRDefault="00F91D4A" w:rsidP="00F91D4A">
      <w:pPr>
        <w:pStyle w:val="ListParagraph"/>
        <w:suppressAutoHyphens w:val="0"/>
        <w:autoSpaceDE w:val="0"/>
        <w:spacing w:after="0" w:line="240" w:lineRule="auto"/>
        <w:ind w:left="0"/>
        <w:contextualSpacing/>
        <w:jc w:val="both"/>
        <w:rPr>
          <w:rFonts w:ascii="Times New Roman" w:hAnsi="Times New Roman" w:cs="Times New Roman"/>
          <w:b/>
          <w:sz w:val="24"/>
          <w:szCs w:val="24"/>
        </w:rPr>
      </w:pPr>
      <w:r>
        <w:rPr>
          <w:rFonts w:ascii="Times New Roman" w:hAnsi="Times New Roman" w:cs="Times New Roman"/>
          <w:b/>
          <w:sz w:val="24"/>
          <w:szCs w:val="24"/>
        </w:rPr>
        <w:t xml:space="preserve"> i)</w:t>
      </w:r>
      <w:r w:rsidRPr="00FF0649">
        <w:rPr>
          <w:rFonts w:ascii="Times New Roman" w:hAnsi="Times New Roman" w:cs="Times New Roman"/>
          <w:b/>
          <w:sz w:val="24"/>
          <w:szCs w:val="24"/>
        </w:rPr>
        <w:t>ls</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#include&lt;stdio.h&gt;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#include&lt;dirent.h&gt;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int </w:t>
      </w:r>
      <w:proofErr w:type="gramStart"/>
      <w:r w:rsidRPr="00DE4117">
        <w:rPr>
          <w:rFonts w:ascii="Times New Roman" w:hAnsi="Times New Roman" w:cs="Times New Roman"/>
          <w:color w:val="000000"/>
          <w:sz w:val="24"/>
          <w:szCs w:val="24"/>
        </w:rPr>
        <w:t>main(</w:t>
      </w:r>
      <w:proofErr w:type="gramEnd"/>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t xml:space="preserve">struct dirent **namelist; </w:t>
      </w:r>
      <w:r w:rsidRPr="00076B59">
        <w:rPr>
          <w:rFonts w:ascii="Times New Roman" w:hAnsi="Times New Roman" w:cs="Times New Roman"/>
          <w:color w:val="000000"/>
          <w:sz w:val="24"/>
          <w:szCs w:val="24"/>
          <w:highlight w:val="yellow"/>
        </w:rPr>
        <w:t xml:space="preserve">//dirent is used to get information about files and subdirectories inside the directory </w:t>
      </w:r>
      <w:r>
        <w:rPr>
          <w:rFonts w:ascii="Times New Roman" w:hAnsi="Times New Roman" w:cs="Times New Roman"/>
          <w:color w:val="000000"/>
          <w:sz w:val="24"/>
          <w:szCs w:val="24"/>
          <w:highlight w:val="yellow"/>
        </w:rPr>
        <w:t xml:space="preserve">and store it </w:t>
      </w:r>
      <w:r w:rsidRPr="00076B59">
        <w:rPr>
          <w:rFonts w:ascii="Times New Roman" w:hAnsi="Times New Roman" w:cs="Times New Roman"/>
          <w:color w:val="000000"/>
          <w:sz w:val="24"/>
          <w:szCs w:val="24"/>
          <w:highlight w:val="yellow"/>
        </w:rPr>
        <w:t>in the name ‘namelist’</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t xml:space="preserve">int </w:t>
      </w:r>
      <w:proofErr w:type="gramStart"/>
      <w:r w:rsidRPr="00DE4117">
        <w:rPr>
          <w:rFonts w:ascii="Times New Roman" w:hAnsi="Times New Roman" w:cs="Times New Roman"/>
          <w:color w:val="000000"/>
          <w:sz w:val="24"/>
          <w:szCs w:val="24"/>
        </w:rPr>
        <w:t>n,i</w:t>
      </w:r>
      <w:proofErr w:type="gramEnd"/>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t xml:space="preserve">char </w:t>
      </w:r>
      <w:proofErr w:type="gramStart"/>
      <w:r w:rsidRPr="00DE4117">
        <w:rPr>
          <w:rFonts w:ascii="Times New Roman" w:hAnsi="Times New Roman" w:cs="Times New Roman"/>
          <w:color w:val="000000"/>
          <w:sz w:val="24"/>
          <w:szCs w:val="24"/>
        </w:rPr>
        <w:t>pathname[</w:t>
      </w:r>
      <w:proofErr w:type="gramEnd"/>
      <w:r w:rsidRPr="00DE4117">
        <w:rPr>
          <w:rFonts w:ascii="Times New Roman" w:hAnsi="Times New Roman" w:cs="Times New Roman"/>
          <w:color w:val="000000"/>
          <w:sz w:val="24"/>
          <w:szCs w:val="24"/>
        </w:rPr>
        <w:t xml:space="preserve">100];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r>
      <w:proofErr w:type="gramStart"/>
      <w:r w:rsidRPr="00DE4117">
        <w:rPr>
          <w:rFonts w:ascii="Times New Roman" w:hAnsi="Times New Roman" w:cs="Times New Roman"/>
          <w:color w:val="000000"/>
          <w:sz w:val="24"/>
          <w:szCs w:val="24"/>
        </w:rPr>
        <w:t>printf(</w:t>
      </w:r>
      <w:proofErr w:type="gramEnd"/>
      <w:r w:rsidRPr="00DE4117">
        <w:rPr>
          <w:rFonts w:ascii="Times New Roman" w:hAnsi="Times New Roman" w:cs="Times New Roman"/>
          <w:color w:val="000000"/>
          <w:sz w:val="24"/>
          <w:szCs w:val="24"/>
        </w:rPr>
        <w:t xml:space="preserve">"ENTER THE PATH : ");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lastRenderedPageBreak/>
        <w:tab/>
        <w:t>scanf("%s</w:t>
      </w:r>
      <w:proofErr w:type="gramStart"/>
      <w:r w:rsidRPr="00DE4117">
        <w:rPr>
          <w:rFonts w:ascii="Times New Roman" w:hAnsi="Times New Roman" w:cs="Times New Roman"/>
          <w:color w:val="000000"/>
          <w:sz w:val="24"/>
          <w:szCs w:val="24"/>
        </w:rPr>
        <w:t>",pathname</w:t>
      </w:r>
      <w:proofErr w:type="gramEnd"/>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t>n=scandir(</w:t>
      </w:r>
      <w:proofErr w:type="gramStart"/>
      <w:r w:rsidRPr="00DE4117">
        <w:rPr>
          <w:rFonts w:ascii="Times New Roman" w:hAnsi="Times New Roman" w:cs="Times New Roman"/>
          <w:color w:val="000000"/>
          <w:sz w:val="24"/>
          <w:szCs w:val="24"/>
        </w:rPr>
        <w:t>pathname,&amp;</w:t>
      </w:r>
      <w:proofErr w:type="gramEnd"/>
      <w:r w:rsidRPr="00DE4117">
        <w:rPr>
          <w:rFonts w:ascii="Times New Roman" w:hAnsi="Times New Roman" w:cs="Times New Roman"/>
          <w:color w:val="000000"/>
          <w:sz w:val="24"/>
          <w:szCs w:val="24"/>
        </w:rPr>
        <w:t xml:space="preserve">namelist,0,alphasort); </w:t>
      </w:r>
      <w:r>
        <w:rPr>
          <w:rFonts w:ascii="Times New Roman" w:hAnsi="Times New Roman" w:cs="Times New Roman"/>
          <w:color w:val="000000"/>
          <w:sz w:val="24"/>
          <w:szCs w:val="24"/>
        </w:rPr>
        <w:t xml:space="preserve"> </w:t>
      </w:r>
      <w:r w:rsidRPr="00076B59">
        <w:rPr>
          <w:rFonts w:ascii="Times New Roman" w:hAnsi="Times New Roman" w:cs="Times New Roman"/>
          <w:color w:val="000000"/>
          <w:sz w:val="24"/>
          <w:szCs w:val="24"/>
          <w:highlight w:val="yellow"/>
        </w:rPr>
        <w:t>// scans the directory given by the path name, sorts the file in alphabetical order and store it in namelist. n represents number of files inside directory</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t>if(n&lt;</w:t>
      </w:r>
      <w:proofErr w:type="gramStart"/>
      <w:r w:rsidRPr="00DE4117">
        <w:rPr>
          <w:rFonts w:ascii="Times New Roman" w:hAnsi="Times New Roman" w:cs="Times New Roman"/>
          <w:color w:val="000000"/>
          <w:sz w:val="24"/>
          <w:szCs w:val="24"/>
        </w:rPr>
        <w:t>0){</w:t>
      </w:r>
      <w:proofErr w:type="gramEnd"/>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r>
      <w:r w:rsidRPr="00DE4117">
        <w:rPr>
          <w:rFonts w:ascii="Times New Roman" w:hAnsi="Times New Roman" w:cs="Times New Roman"/>
          <w:color w:val="000000"/>
          <w:sz w:val="24"/>
          <w:szCs w:val="24"/>
        </w:rPr>
        <w:tab/>
      </w:r>
      <w:proofErr w:type="gramStart"/>
      <w:r w:rsidRPr="00DE4117">
        <w:rPr>
          <w:rFonts w:ascii="Times New Roman" w:hAnsi="Times New Roman" w:cs="Times New Roman"/>
          <w:color w:val="000000"/>
          <w:sz w:val="24"/>
          <w:szCs w:val="24"/>
        </w:rPr>
        <w:t>printf(</w:t>
      </w:r>
      <w:proofErr w:type="gramEnd"/>
      <w:r w:rsidRPr="00DE4117">
        <w:rPr>
          <w:rFonts w:ascii="Times New Roman" w:hAnsi="Times New Roman" w:cs="Times New Roman"/>
          <w:color w:val="000000"/>
          <w:sz w:val="24"/>
          <w:szCs w:val="24"/>
        </w:rPr>
        <w:t xml:space="preserve">"No such file or directory");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r>
      <w:proofErr w:type="gramStart"/>
      <w:r w:rsidRPr="00DE4117">
        <w:rPr>
          <w:rFonts w:ascii="Times New Roman" w:hAnsi="Times New Roman" w:cs="Times New Roman"/>
          <w:color w:val="000000"/>
          <w:sz w:val="24"/>
          <w:szCs w:val="24"/>
        </w:rPr>
        <w:t>}else</w:t>
      </w:r>
      <w:proofErr w:type="gramEnd"/>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r>
      <w:r w:rsidRPr="00DE4117">
        <w:rPr>
          <w:rFonts w:ascii="Times New Roman" w:hAnsi="Times New Roman" w:cs="Times New Roman"/>
          <w:color w:val="000000"/>
          <w:sz w:val="24"/>
          <w:szCs w:val="24"/>
        </w:rPr>
        <w:tab/>
        <w:t>for(i=</w:t>
      </w:r>
      <w:proofErr w:type="gramStart"/>
      <w:r w:rsidRPr="00DE4117">
        <w:rPr>
          <w:rFonts w:ascii="Times New Roman" w:hAnsi="Times New Roman" w:cs="Times New Roman"/>
          <w:color w:val="000000"/>
          <w:sz w:val="24"/>
          <w:szCs w:val="24"/>
        </w:rPr>
        <w:t>0;i</w:t>
      </w:r>
      <w:proofErr w:type="gramEnd"/>
      <w:r w:rsidRPr="00DE4117">
        <w:rPr>
          <w:rFonts w:ascii="Times New Roman" w:hAnsi="Times New Roman" w:cs="Times New Roman"/>
          <w:color w:val="000000"/>
          <w:sz w:val="24"/>
          <w:szCs w:val="24"/>
        </w:rPr>
        <w:t xml:space="preserve">&lt;n;i++){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r>
      <w:r w:rsidRPr="00DE4117">
        <w:rPr>
          <w:rFonts w:ascii="Times New Roman" w:hAnsi="Times New Roman" w:cs="Times New Roman"/>
          <w:color w:val="000000"/>
          <w:sz w:val="24"/>
          <w:szCs w:val="24"/>
        </w:rPr>
        <w:tab/>
      </w:r>
      <w:r w:rsidRPr="00DE4117">
        <w:rPr>
          <w:rFonts w:ascii="Times New Roman" w:hAnsi="Times New Roman" w:cs="Times New Roman"/>
          <w:color w:val="000000"/>
          <w:sz w:val="24"/>
          <w:szCs w:val="24"/>
        </w:rPr>
        <w:tab/>
        <w:t>printf("%s\n</w:t>
      </w:r>
      <w:proofErr w:type="gramStart"/>
      <w:r w:rsidRPr="00DE4117">
        <w:rPr>
          <w:rFonts w:ascii="Times New Roman" w:hAnsi="Times New Roman" w:cs="Times New Roman"/>
          <w:color w:val="000000"/>
          <w:sz w:val="24"/>
          <w:szCs w:val="24"/>
        </w:rPr>
        <w:t>",namelist</w:t>
      </w:r>
      <w:proofErr w:type="gramEnd"/>
      <w:r w:rsidRPr="00DE4117">
        <w:rPr>
          <w:rFonts w:ascii="Times New Roman" w:hAnsi="Times New Roman" w:cs="Times New Roman"/>
          <w:color w:val="000000"/>
          <w:sz w:val="24"/>
          <w:szCs w:val="24"/>
        </w:rPr>
        <w:t xml:space="preserve">[i]-&gt;d_name);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r>
      <w:r w:rsidRPr="00DE4117">
        <w:rPr>
          <w:rFonts w:ascii="Times New Roman" w:hAnsi="Times New Roman" w:cs="Times New Roman"/>
          <w:color w:val="000000"/>
          <w:sz w:val="24"/>
          <w:szCs w:val="24"/>
        </w:rPr>
        <w:tab/>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ab/>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w:t>
      </w:r>
    </w:p>
    <w:p w:rsidR="00F91D4A" w:rsidRDefault="00F91D4A" w:rsidP="00F91D4A">
      <w:pPr>
        <w:autoSpaceDE w:val="0"/>
        <w:spacing w:after="0" w:line="240" w:lineRule="auto"/>
        <w:jc w:val="both"/>
        <w:rPr>
          <w:rFonts w:ascii="Times New Roman" w:hAnsi="Times New Roman" w:cs="Times New Roman"/>
          <w:b/>
          <w:bCs/>
          <w:color w:val="000000"/>
        </w:rPr>
      </w:pPr>
    </w:p>
    <w:p w:rsidR="00F91D4A" w:rsidRPr="00B22ED7" w:rsidRDefault="00F91D4A" w:rsidP="00F91D4A">
      <w:pPr>
        <w:autoSpaceDE w:val="0"/>
        <w:spacing w:after="0" w:line="240" w:lineRule="auto"/>
        <w:jc w:val="both"/>
        <w:rPr>
          <w:rFonts w:ascii="Times New Roman" w:hAnsi="Times New Roman" w:cs="Times New Roman"/>
          <w:b/>
          <w:bCs/>
          <w:color w:val="000000"/>
        </w:rPr>
      </w:pPr>
      <w:proofErr w:type="gramStart"/>
      <w:r w:rsidRPr="00B22ED7">
        <w:rPr>
          <w:rFonts w:ascii="Times New Roman" w:hAnsi="Times New Roman" w:cs="Times New Roman"/>
          <w:b/>
          <w:bCs/>
          <w:color w:val="000000"/>
        </w:rPr>
        <w:t>OUTPUT :</w:t>
      </w:r>
      <w:proofErr w:type="gramEnd"/>
    </w:p>
    <w:p w:rsidR="00F91D4A" w:rsidRPr="00B22ED7" w:rsidRDefault="00F91D4A" w:rsidP="00F91D4A">
      <w:pPr>
        <w:autoSpaceDE w:val="0"/>
        <w:spacing w:line="240" w:lineRule="auto"/>
        <w:jc w:val="both"/>
        <w:rPr>
          <w:rFonts w:ascii="Times New Roman" w:hAnsi="Times New Roman" w:cs="Times New Roman"/>
          <w:b/>
          <w:bCs/>
          <w:color w:val="000000"/>
        </w:rPr>
      </w:pPr>
      <w:r>
        <w:rPr>
          <w:noProof/>
          <w:lang w:eastAsia="en-IN"/>
        </w:rPr>
        <w:drawing>
          <wp:anchor distT="0" distB="0" distL="0" distR="0" simplePos="0" relativeHeight="251666432" behindDoc="0" locked="0" layoutInCell="1" allowOverlap="1">
            <wp:simplePos x="0" y="0"/>
            <wp:positionH relativeFrom="column">
              <wp:posOffset>57785</wp:posOffset>
            </wp:positionH>
            <wp:positionV relativeFrom="paragraph">
              <wp:posOffset>92075</wp:posOffset>
            </wp:positionV>
            <wp:extent cx="3634740" cy="1480185"/>
            <wp:effectExtent l="0" t="0" r="3810" b="5715"/>
            <wp:wrapSquare wrapText="larges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74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Default="00F91D4A" w:rsidP="00F91D4A">
      <w:pPr>
        <w:pStyle w:val="ListParagraph"/>
        <w:suppressAutoHyphens w:val="0"/>
        <w:autoSpaceDE w:val="0"/>
        <w:spacing w:after="0" w:line="240" w:lineRule="auto"/>
        <w:ind w:left="0"/>
        <w:contextualSpacing/>
        <w:jc w:val="both"/>
        <w:rPr>
          <w:rFonts w:ascii="Times New Roman" w:eastAsia="Times New Roman" w:hAnsi="Times New Roman" w:cs="Times New Roman"/>
          <w:b/>
          <w:sz w:val="24"/>
          <w:szCs w:val="24"/>
        </w:rPr>
      </w:pPr>
    </w:p>
    <w:p w:rsidR="00F91D4A" w:rsidRDefault="00F91D4A" w:rsidP="00F91D4A">
      <w:pPr>
        <w:pStyle w:val="ListParagraph"/>
        <w:suppressAutoHyphens w:val="0"/>
        <w:autoSpaceDE w:val="0"/>
        <w:spacing w:after="0" w:line="240" w:lineRule="auto"/>
        <w:ind w:left="0"/>
        <w:contextualSpacing/>
        <w:jc w:val="both"/>
        <w:rPr>
          <w:rFonts w:ascii="Times New Roman" w:eastAsia="Times New Roman" w:hAnsi="Times New Roman" w:cs="Times New Roman"/>
          <w:b/>
          <w:sz w:val="24"/>
          <w:szCs w:val="24"/>
        </w:rPr>
      </w:pPr>
    </w:p>
    <w:p w:rsidR="00F91D4A" w:rsidRPr="00DE4117" w:rsidRDefault="00F91D4A" w:rsidP="00F91D4A">
      <w:pPr>
        <w:pStyle w:val="ListParagraph"/>
        <w:suppressAutoHyphens w:val="0"/>
        <w:autoSpaceDE w:val="0"/>
        <w:spacing w:after="0" w:line="240" w:lineRule="auto"/>
        <w:ind w:left="0"/>
        <w:contextualSpacing/>
        <w:jc w:val="both"/>
        <w:rPr>
          <w:rFonts w:ascii="Times New Roman" w:eastAsia="Times New Roman" w:hAnsi="Times New Roman" w:cs="Times New Roman"/>
          <w:b/>
          <w:sz w:val="24"/>
          <w:szCs w:val="24"/>
        </w:rPr>
      </w:pPr>
      <w:r w:rsidRPr="00DE4117">
        <w:rPr>
          <w:rFonts w:ascii="Times New Roman" w:eastAsia="Times New Roman" w:hAnsi="Times New Roman" w:cs="Times New Roman"/>
          <w:b/>
          <w:sz w:val="24"/>
          <w:szCs w:val="24"/>
        </w:rPr>
        <w:t>ii)grep</w:t>
      </w:r>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proofErr w:type="gramStart"/>
      <w:r w:rsidRPr="00DE4117">
        <w:rPr>
          <w:rFonts w:ascii="Times New Roman" w:hAnsi="Times New Roman" w:cs="Times New Roman"/>
          <w:b/>
          <w:bCs/>
          <w:color w:val="000000"/>
          <w:sz w:val="24"/>
          <w:szCs w:val="24"/>
        </w:rPr>
        <w:t>PROGRAM :</w:t>
      </w:r>
      <w:proofErr w:type="gramEnd"/>
      <w:r w:rsidRPr="00DE4117">
        <w:rPr>
          <w:rFonts w:ascii="Times New Roman" w:hAnsi="Times New Roman" w:cs="Times New Roman"/>
          <w:b/>
          <w:bCs/>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#include &lt;stdio.h&gt;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#include &lt;string.h&gt;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int </w:t>
      </w:r>
      <w:proofErr w:type="gramStart"/>
      <w:r w:rsidRPr="00DE4117">
        <w:rPr>
          <w:rFonts w:ascii="Times New Roman" w:hAnsi="Times New Roman" w:cs="Times New Roman"/>
          <w:color w:val="000000"/>
          <w:sz w:val="24"/>
          <w:szCs w:val="24"/>
        </w:rPr>
        <w:t>main(</w:t>
      </w:r>
      <w:proofErr w:type="gramEnd"/>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char </w:t>
      </w:r>
      <w:proofErr w:type="gramStart"/>
      <w:r w:rsidRPr="00DE4117">
        <w:rPr>
          <w:rFonts w:ascii="Times New Roman" w:hAnsi="Times New Roman" w:cs="Times New Roman"/>
          <w:color w:val="000000"/>
          <w:sz w:val="24"/>
          <w:szCs w:val="24"/>
        </w:rPr>
        <w:t>fn[</w:t>
      </w:r>
      <w:proofErr w:type="gramEnd"/>
      <w:r w:rsidRPr="00DE4117">
        <w:rPr>
          <w:rFonts w:ascii="Times New Roman" w:hAnsi="Times New Roman" w:cs="Times New Roman"/>
          <w:color w:val="000000"/>
          <w:sz w:val="24"/>
          <w:szCs w:val="24"/>
        </w:rPr>
        <w:t xml:space="preserve">30], pat[30], temp[200];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FILE *fp;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roofErr w:type="gramStart"/>
      <w:r w:rsidRPr="00DE4117">
        <w:rPr>
          <w:rFonts w:ascii="Times New Roman" w:hAnsi="Times New Roman" w:cs="Times New Roman"/>
          <w:color w:val="000000"/>
          <w:sz w:val="24"/>
          <w:szCs w:val="24"/>
        </w:rPr>
        <w:t>printf(</w:t>
      </w:r>
      <w:proofErr w:type="gramEnd"/>
      <w:r w:rsidRPr="00DE4117">
        <w:rPr>
          <w:rFonts w:ascii="Times New Roman" w:hAnsi="Times New Roman" w:cs="Times New Roman"/>
          <w:color w:val="000000"/>
          <w:sz w:val="24"/>
          <w:szCs w:val="24"/>
        </w:rPr>
        <w:t xml:space="preserve">"Enter file name : ");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roofErr w:type="gramStart"/>
      <w:r w:rsidRPr="00DE4117">
        <w:rPr>
          <w:rFonts w:ascii="Times New Roman" w:hAnsi="Times New Roman" w:cs="Times New Roman"/>
          <w:color w:val="000000"/>
          <w:sz w:val="24"/>
          <w:szCs w:val="24"/>
        </w:rPr>
        <w:t>scanf(</w:t>
      </w:r>
      <w:proofErr w:type="gramEnd"/>
      <w:r w:rsidRPr="00DE4117">
        <w:rPr>
          <w:rFonts w:ascii="Times New Roman" w:hAnsi="Times New Roman" w:cs="Times New Roman"/>
          <w:color w:val="000000"/>
          <w:sz w:val="24"/>
          <w:szCs w:val="24"/>
        </w:rPr>
        <w:t xml:space="preserve">"%s", fn);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roofErr w:type="gramStart"/>
      <w:r w:rsidRPr="00DE4117">
        <w:rPr>
          <w:rFonts w:ascii="Times New Roman" w:hAnsi="Times New Roman" w:cs="Times New Roman"/>
          <w:color w:val="000000"/>
          <w:sz w:val="24"/>
          <w:szCs w:val="24"/>
        </w:rPr>
        <w:t>printf(</w:t>
      </w:r>
      <w:proofErr w:type="gramEnd"/>
      <w:r w:rsidRPr="00DE4117">
        <w:rPr>
          <w:rFonts w:ascii="Times New Roman" w:hAnsi="Times New Roman" w:cs="Times New Roman"/>
          <w:color w:val="000000"/>
          <w:sz w:val="24"/>
          <w:szCs w:val="24"/>
        </w:rPr>
        <w:t xml:space="preserve">"Enter pattern to be searched : ");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roofErr w:type="gramStart"/>
      <w:r w:rsidRPr="00DE4117">
        <w:rPr>
          <w:rFonts w:ascii="Times New Roman" w:hAnsi="Times New Roman" w:cs="Times New Roman"/>
          <w:color w:val="000000"/>
          <w:sz w:val="24"/>
          <w:szCs w:val="24"/>
        </w:rPr>
        <w:t>scanf(</w:t>
      </w:r>
      <w:proofErr w:type="gramEnd"/>
      <w:r w:rsidRPr="00DE4117">
        <w:rPr>
          <w:rFonts w:ascii="Times New Roman" w:hAnsi="Times New Roman" w:cs="Times New Roman"/>
          <w:color w:val="000000"/>
          <w:sz w:val="24"/>
          <w:szCs w:val="24"/>
        </w:rPr>
        <w:t xml:space="preserve">"%s", pat);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fp = </w:t>
      </w:r>
      <w:proofErr w:type="gramStart"/>
      <w:r w:rsidRPr="00DE4117">
        <w:rPr>
          <w:rFonts w:ascii="Times New Roman" w:hAnsi="Times New Roman" w:cs="Times New Roman"/>
          <w:color w:val="000000"/>
          <w:sz w:val="24"/>
          <w:szCs w:val="24"/>
        </w:rPr>
        <w:t>fopen(</w:t>
      </w:r>
      <w:proofErr w:type="gramEnd"/>
      <w:r w:rsidRPr="00DE4117">
        <w:rPr>
          <w:rFonts w:ascii="Times New Roman" w:hAnsi="Times New Roman" w:cs="Times New Roman"/>
          <w:color w:val="000000"/>
          <w:sz w:val="24"/>
          <w:szCs w:val="24"/>
        </w:rPr>
        <w:t xml:space="preserve">fn, "r");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if(fp==</w:t>
      </w:r>
      <w:proofErr w:type="gramStart"/>
      <w:r w:rsidRPr="00DE4117">
        <w:rPr>
          <w:rFonts w:ascii="Times New Roman" w:hAnsi="Times New Roman" w:cs="Times New Roman"/>
          <w:color w:val="000000"/>
          <w:sz w:val="24"/>
          <w:szCs w:val="24"/>
        </w:rPr>
        <w:t>NULL){</w:t>
      </w:r>
      <w:proofErr w:type="gramEnd"/>
      <w:r w:rsidRPr="00DE4117">
        <w:rPr>
          <w:rFonts w:ascii="Times New Roman" w:hAnsi="Times New Roman" w:cs="Times New Roman"/>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r w:rsidRPr="00DE4117">
        <w:rPr>
          <w:rFonts w:ascii="Times New Roman" w:hAnsi="Times New Roman" w:cs="Times New Roman"/>
          <w:color w:val="000000"/>
          <w:sz w:val="24"/>
          <w:szCs w:val="24"/>
        </w:rPr>
        <w:tab/>
      </w:r>
      <w:proofErr w:type="gramStart"/>
      <w:r w:rsidRPr="00DE4117">
        <w:rPr>
          <w:rFonts w:ascii="Times New Roman" w:hAnsi="Times New Roman" w:cs="Times New Roman"/>
          <w:color w:val="000000"/>
          <w:sz w:val="24"/>
          <w:szCs w:val="24"/>
        </w:rPr>
        <w:t>printf(</w:t>
      </w:r>
      <w:proofErr w:type="gramEnd"/>
      <w:r w:rsidRPr="00DE4117">
        <w:rPr>
          <w:rFonts w:ascii="Times New Roman" w:hAnsi="Times New Roman" w:cs="Times New Roman"/>
          <w:color w:val="000000"/>
          <w:sz w:val="24"/>
          <w:szCs w:val="24"/>
        </w:rPr>
        <w:t xml:space="preserve">"File not fount");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r w:rsidRPr="00DE4117">
        <w:rPr>
          <w:rFonts w:ascii="Times New Roman" w:hAnsi="Times New Roman" w:cs="Times New Roman"/>
          <w:color w:val="000000"/>
          <w:sz w:val="24"/>
          <w:szCs w:val="24"/>
        </w:rPr>
        <w:tab/>
        <w:t xml:space="preserve">return 0;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while </w:t>
      </w:r>
      <w:proofErr w:type="gramStart"/>
      <w:r w:rsidRPr="00DE4117">
        <w:rPr>
          <w:rFonts w:ascii="Times New Roman" w:hAnsi="Times New Roman" w:cs="Times New Roman"/>
          <w:color w:val="000000"/>
          <w:sz w:val="24"/>
          <w:szCs w:val="24"/>
        </w:rPr>
        <w:t>(!feof</w:t>
      </w:r>
      <w:proofErr w:type="gramEnd"/>
      <w:r w:rsidRPr="00DE4117">
        <w:rPr>
          <w:rFonts w:ascii="Times New Roman" w:hAnsi="Times New Roman" w:cs="Times New Roman"/>
          <w:color w:val="000000"/>
          <w:sz w:val="24"/>
          <w:szCs w:val="24"/>
        </w:rPr>
        <w:t xml:space="preserve">(fp)) </w:t>
      </w:r>
      <w:r w:rsidRPr="000B3E44">
        <w:rPr>
          <w:rFonts w:ascii="Times New Roman" w:hAnsi="Times New Roman" w:cs="Times New Roman"/>
          <w:color w:val="000000"/>
          <w:sz w:val="24"/>
          <w:szCs w:val="24"/>
          <w:highlight w:val="yellow"/>
        </w:rPr>
        <w:t>//until end of file is reached</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roofErr w:type="gramStart"/>
      <w:r w:rsidRPr="00DE4117">
        <w:rPr>
          <w:rFonts w:ascii="Times New Roman" w:hAnsi="Times New Roman" w:cs="Times New Roman"/>
          <w:color w:val="000000"/>
          <w:sz w:val="24"/>
          <w:szCs w:val="24"/>
        </w:rPr>
        <w:t>fgets(</w:t>
      </w:r>
      <w:proofErr w:type="gramEnd"/>
      <w:r w:rsidRPr="00DE4117">
        <w:rPr>
          <w:rFonts w:ascii="Times New Roman" w:hAnsi="Times New Roman" w:cs="Times New Roman"/>
          <w:color w:val="000000"/>
          <w:sz w:val="24"/>
          <w:szCs w:val="24"/>
        </w:rPr>
        <w:t xml:space="preserve">temp, 1000, fp); </w:t>
      </w:r>
      <w:r w:rsidRPr="000B3E44">
        <w:rPr>
          <w:rFonts w:ascii="Times New Roman" w:hAnsi="Times New Roman" w:cs="Times New Roman"/>
          <w:color w:val="000000"/>
          <w:sz w:val="24"/>
          <w:szCs w:val="24"/>
          <w:highlight w:val="yellow"/>
        </w:rPr>
        <w:t>//The fgets() reads a line from fp and stores it into the string pointed to by temp. It stops when either (n-1) characters are read, the newline character is read, or the end-of-file is reached, whichever comes first.</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if (</w:t>
      </w:r>
      <w:proofErr w:type="gramStart"/>
      <w:r w:rsidRPr="00DE4117">
        <w:rPr>
          <w:rFonts w:ascii="Times New Roman" w:hAnsi="Times New Roman" w:cs="Times New Roman"/>
          <w:color w:val="000000"/>
          <w:sz w:val="24"/>
          <w:szCs w:val="24"/>
        </w:rPr>
        <w:t>strstr(</w:t>
      </w:r>
      <w:proofErr w:type="gramEnd"/>
      <w:r w:rsidRPr="00DE4117">
        <w:rPr>
          <w:rFonts w:ascii="Times New Roman" w:hAnsi="Times New Roman" w:cs="Times New Roman"/>
          <w:color w:val="000000"/>
          <w:sz w:val="24"/>
          <w:szCs w:val="24"/>
        </w:rPr>
        <w:t xml:space="preserve">temp, pat) != NULL) </w:t>
      </w:r>
      <w:r w:rsidRPr="00D73DBB">
        <w:rPr>
          <w:rFonts w:ascii="Times New Roman" w:hAnsi="Times New Roman" w:cs="Times New Roman"/>
          <w:color w:val="000000"/>
          <w:sz w:val="24"/>
          <w:szCs w:val="24"/>
          <w:highlight w:val="yellow"/>
        </w:rPr>
        <w:t>//strstr checks whether pat is present in temp</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w:t>
      </w:r>
      <w:proofErr w:type="gramStart"/>
      <w:r w:rsidRPr="00DE4117">
        <w:rPr>
          <w:rFonts w:ascii="Times New Roman" w:hAnsi="Times New Roman" w:cs="Times New Roman"/>
          <w:color w:val="000000"/>
          <w:sz w:val="24"/>
          <w:szCs w:val="24"/>
        </w:rPr>
        <w:t>printf(</w:t>
      </w:r>
      <w:proofErr w:type="gramEnd"/>
      <w:r w:rsidRPr="00DE4117">
        <w:rPr>
          <w:rFonts w:ascii="Times New Roman" w:hAnsi="Times New Roman" w:cs="Times New Roman"/>
          <w:color w:val="000000"/>
          <w:sz w:val="24"/>
          <w:szCs w:val="24"/>
        </w:rPr>
        <w:t xml:space="preserve">"%s", temp);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 xml:space="preserve">    fclose(fp); </w:t>
      </w:r>
    </w:p>
    <w:p w:rsidR="00F91D4A" w:rsidRPr="00DE4117" w:rsidRDefault="00F91D4A" w:rsidP="00F91D4A">
      <w:pPr>
        <w:autoSpaceDE w:val="0"/>
        <w:spacing w:after="0" w:line="240" w:lineRule="auto"/>
        <w:jc w:val="both"/>
        <w:rPr>
          <w:rFonts w:ascii="Times New Roman" w:hAnsi="Times New Roman" w:cs="Times New Roman"/>
          <w:color w:val="000000"/>
          <w:sz w:val="24"/>
          <w:szCs w:val="24"/>
        </w:rPr>
      </w:pPr>
      <w:r w:rsidRPr="00DE4117">
        <w:rPr>
          <w:rFonts w:ascii="Times New Roman" w:hAnsi="Times New Roman" w:cs="Times New Roman"/>
          <w:color w:val="000000"/>
          <w:sz w:val="24"/>
          <w:szCs w:val="24"/>
        </w:rPr>
        <w:t>}</w:t>
      </w:r>
    </w:p>
    <w:p w:rsidR="00F91D4A"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proofErr w:type="gramStart"/>
      <w:r w:rsidRPr="00DE4117">
        <w:rPr>
          <w:rFonts w:ascii="Times New Roman" w:hAnsi="Times New Roman" w:cs="Times New Roman"/>
          <w:b/>
          <w:bCs/>
          <w:color w:val="000000"/>
          <w:sz w:val="24"/>
          <w:szCs w:val="24"/>
        </w:rPr>
        <w:t>OUTPUT :</w:t>
      </w:r>
      <w:proofErr w:type="gramEnd"/>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r w:rsidRPr="00DE4117">
        <w:rPr>
          <w:b/>
          <w:noProof/>
          <w:sz w:val="24"/>
          <w:szCs w:val="24"/>
          <w:lang w:eastAsia="en-IN"/>
        </w:rPr>
        <w:lastRenderedPageBreak/>
        <w:drawing>
          <wp:anchor distT="0" distB="0" distL="0" distR="0" simplePos="0" relativeHeight="251667456" behindDoc="0" locked="0" layoutInCell="1" allowOverlap="1">
            <wp:simplePos x="0" y="0"/>
            <wp:positionH relativeFrom="column">
              <wp:posOffset>0</wp:posOffset>
            </wp:positionH>
            <wp:positionV relativeFrom="paragraph">
              <wp:posOffset>18415</wp:posOffset>
            </wp:positionV>
            <wp:extent cx="3600450" cy="1621790"/>
            <wp:effectExtent l="0" t="0" r="0" b="0"/>
            <wp:wrapSquare wrapText="larges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r w:rsidRPr="00DE4117">
        <w:rPr>
          <w:rFonts w:ascii="Times New Roman" w:hAnsi="Times New Roman" w:cs="Times New Roman"/>
          <w:b/>
          <w:bCs/>
          <w:color w:val="000000"/>
          <w:sz w:val="24"/>
          <w:szCs w:val="24"/>
        </w:rPr>
        <w:t xml:space="preserve"> </w:t>
      </w:r>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DE4117" w:rsidRDefault="00F91D4A" w:rsidP="00F91D4A">
      <w:pPr>
        <w:autoSpaceDE w:val="0"/>
        <w:spacing w:after="0" w:line="240" w:lineRule="auto"/>
        <w:jc w:val="both"/>
        <w:rPr>
          <w:rFonts w:ascii="Times New Roman" w:hAnsi="Times New Roman" w:cs="Times New Roman"/>
          <w:b/>
          <w:bCs/>
          <w:color w:val="000000"/>
          <w:sz w:val="24"/>
          <w:szCs w:val="24"/>
        </w:rPr>
      </w:pPr>
    </w:p>
    <w:p w:rsidR="00F91D4A" w:rsidRPr="00DE4117" w:rsidRDefault="00F91D4A" w:rsidP="00F91D4A">
      <w:pPr>
        <w:pStyle w:val="ListParagraph"/>
        <w:suppressAutoHyphens w:val="0"/>
        <w:autoSpaceDE w:val="0"/>
        <w:spacing w:after="0" w:line="240" w:lineRule="auto"/>
        <w:ind w:left="0"/>
        <w:contextualSpacing/>
        <w:jc w:val="both"/>
        <w:rPr>
          <w:rFonts w:ascii="Times New Roman" w:eastAsia="Times New Roman" w:hAnsi="Times New Roman" w:cs="Times New Roman"/>
          <w:b/>
          <w:sz w:val="24"/>
          <w:szCs w:val="24"/>
        </w:rPr>
      </w:pPr>
    </w:p>
    <w:p w:rsidR="00F91D4A" w:rsidRDefault="00F91D4A" w:rsidP="00F91D4A">
      <w:pPr>
        <w:spacing w:after="0" w:line="240" w:lineRule="auto"/>
        <w:rPr>
          <w:rFonts w:ascii="Times New Roman" w:hAnsi="Times New Roman" w:cs="Times New Roman"/>
          <w:b/>
          <w:sz w:val="24"/>
          <w:szCs w:val="24"/>
        </w:rPr>
      </w:pPr>
    </w:p>
    <w:p w:rsidR="00F91D4A" w:rsidRDefault="00F91D4A" w:rsidP="00F91D4A">
      <w:pPr>
        <w:spacing w:after="0" w:line="240" w:lineRule="auto"/>
        <w:rPr>
          <w:rFonts w:ascii="Times New Roman" w:hAnsi="Times New Roman" w:cs="Times New Roman"/>
          <w:b/>
          <w:sz w:val="24"/>
          <w:szCs w:val="24"/>
        </w:rPr>
      </w:pPr>
    </w:p>
    <w:p w:rsidR="00F91D4A" w:rsidRDefault="00F91D4A" w:rsidP="00F91D4A">
      <w:pPr>
        <w:spacing w:after="0" w:line="240" w:lineRule="auto"/>
        <w:rPr>
          <w:rFonts w:ascii="Times New Roman" w:hAnsi="Times New Roman" w:cs="Times New Roman"/>
          <w:b/>
          <w:sz w:val="24"/>
          <w:szCs w:val="24"/>
        </w:rPr>
      </w:pPr>
    </w:p>
    <w:p w:rsidR="00F91D4A" w:rsidRDefault="00F91D4A" w:rsidP="00F91D4A">
      <w:pPr>
        <w:spacing w:after="0" w:line="240" w:lineRule="auto"/>
        <w:rPr>
          <w:rFonts w:ascii="Times New Roman" w:hAnsi="Times New Roman" w:cs="Times New Roman"/>
          <w:b/>
          <w:sz w:val="24"/>
          <w:szCs w:val="24"/>
        </w:rPr>
      </w:pPr>
    </w:p>
    <w:p w:rsidR="00F91D4A" w:rsidRDefault="00F91D4A" w:rsidP="00F91D4A">
      <w:pPr>
        <w:spacing w:after="0" w:line="240" w:lineRule="auto"/>
        <w:rPr>
          <w:rFonts w:ascii="Times New Roman" w:hAnsi="Times New Roman" w:cs="Times New Roman"/>
          <w:b/>
          <w:sz w:val="24"/>
          <w:szCs w:val="24"/>
        </w:rPr>
      </w:pPr>
      <w:r w:rsidRPr="00DE4117">
        <w:rPr>
          <w:rFonts w:ascii="Times New Roman" w:hAnsi="Times New Roman" w:cs="Times New Roman"/>
          <w:b/>
          <w:sz w:val="24"/>
          <w:szCs w:val="24"/>
        </w:rPr>
        <w:t>iii)cp</w:t>
      </w:r>
    </w:p>
    <w:p w:rsidR="00F91D4A" w:rsidRPr="00B22ED7" w:rsidRDefault="00F91D4A" w:rsidP="00F91D4A">
      <w:pPr>
        <w:autoSpaceDE w:val="0"/>
        <w:spacing w:after="0" w:line="240" w:lineRule="auto"/>
        <w:jc w:val="both"/>
        <w:rPr>
          <w:rFonts w:ascii="Times New Roman" w:hAnsi="Times New Roman" w:cs="Times New Roman"/>
          <w:b/>
          <w:bCs/>
          <w:color w:val="000000"/>
        </w:rPr>
      </w:pPr>
      <w:proofErr w:type="gramStart"/>
      <w:r w:rsidRPr="00B22ED7">
        <w:rPr>
          <w:rFonts w:ascii="Times New Roman" w:hAnsi="Times New Roman" w:cs="Times New Roman"/>
          <w:b/>
          <w:bCs/>
          <w:color w:val="000000"/>
        </w:rPr>
        <w:t>PROGRAM :</w:t>
      </w:r>
      <w:proofErr w:type="gramEnd"/>
      <w:r w:rsidRPr="00B22ED7">
        <w:rPr>
          <w:rFonts w:ascii="Times New Roman" w:hAnsi="Times New Roman" w:cs="Times New Roman"/>
          <w:b/>
          <w:bCs/>
          <w:color w:val="000000"/>
        </w:rPr>
        <w:t xml:space="preserve">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 &lt;sys/stat.h&gt;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 &lt;sys/types.h&gt;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 &lt;stdio.h&gt;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 &lt;fcntl.h&gt;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#include &lt;unistd.h&gt;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int </w:t>
      </w:r>
      <w:proofErr w:type="gramStart"/>
      <w:r w:rsidRPr="00B22ED7">
        <w:rPr>
          <w:rFonts w:ascii="Times New Roman" w:hAnsi="Times New Roman" w:cs="Times New Roman"/>
          <w:color w:val="000000"/>
        </w:rPr>
        <w:t>main(</w:t>
      </w:r>
      <w:proofErr w:type="gramEnd"/>
      <w:r w:rsidRPr="00B22ED7">
        <w:rPr>
          <w:rFonts w:ascii="Times New Roman" w:hAnsi="Times New Roman" w:cs="Times New Roman"/>
          <w:color w:val="000000"/>
        </w:rPr>
        <w:t xml:space="preserve">int argc, char *argv[]) </w:t>
      </w:r>
      <w:r w:rsidRPr="00D73DBB">
        <w:rPr>
          <w:rFonts w:ascii="Times New Roman" w:hAnsi="Times New Roman" w:cs="Times New Roman"/>
          <w:color w:val="000000"/>
          <w:highlight w:val="yellow"/>
        </w:rPr>
        <w:t>//source and destination file name is given as argument during runtime which is stored in argv</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int i, fd1, fd2;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char *file1, *file2, </w:t>
      </w:r>
      <w:proofErr w:type="gramStart"/>
      <w:r w:rsidRPr="00B22ED7">
        <w:rPr>
          <w:rFonts w:ascii="Times New Roman" w:hAnsi="Times New Roman" w:cs="Times New Roman"/>
          <w:color w:val="000000"/>
        </w:rPr>
        <w:t>buf[</w:t>
      </w:r>
      <w:proofErr w:type="gramEnd"/>
      <w:r w:rsidRPr="00B22ED7">
        <w:rPr>
          <w:rFonts w:ascii="Times New Roman" w:hAnsi="Times New Roman" w:cs="Times New Roman"/>
          <w:color w:val="000000"/>
        </w:rPr>
        <w:t xml:space="preserve">2];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file1 = </w:t>
      </w:r>
      <w:proofErr w:type="gramStart"/>
      <w:r w:rsidRPr="00B22ED7">
        <w:rPr>
          <w:rFonts w:ascii="Times New Roman" w:hAnsi="Times New Roman" w:cs="Times New Roman"/>
          <w:color w:val="000000"/>
        </w:rPr>
        <w:t>argv[</w:t>
      </w:r>
      <w:proofErr w:type="gramEnd"/>
      <w:r w:rsidRPr="00B22ED7">
        <w:rPr>
          <w:rFonts w:ascii="Times New Roman" w:hAnsi="Times New Roman" w:cs="Times New Roman"/>
          <w:color w:val="000000"/>
        </w:rPr>
        <w:t xml:space="preserve">1]; </w:t>
      </w:r>
      <w:r w:rsidRPr="00D73DBB">
        <w:rPr>
          <w:rFonts w:ascii="Times New Roman" w:hAnsi="Times New Roman" w:cs="Times New Roman"/>
          <w:color w:val="000000"/>
          <w:highlight w:val="yellow"/>
        </w:rPr>
        <w:t>//represents source name given during runtime</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file2 = </w:t>
      </w:r>
      <w:proofErr w:type="gramStart"/>
      <w:r w:rsidRPr="00B22ED7">
        <w:rPr>
          <w:rFonts w:ascii="Times New Roman" w:hAnsi="Times New Roman" w:cs="Times New Roman"/>
          <w:color w:val="000000"/>
        </w:rPr>
        <w:t>argv[</w:t>
      </w:r>
      <w:proofErr w:type="gramEnd"/>
      <w:r w:rsidRPr="00B22ED7">
        <w:rPr>
          <w:rFonts w:ascii="Times New Roman" w:hAnsi="Times New Roman" w:cs="Times New Roman"/>
          <w:color w:val="000000"/>
        </w:rPr>
        <w:t xml:space="preserve">2]; </w:t>
      </w:r>
      <w:r w:rsidRPr="00D73DBB">
        <w:rPr>
          <w:rFonts w:ascii="Times New Roman" w:hAnsi="Times New Roman" w:cs="Times New Roman"/>
          <w:color w:val="000000"/>
          <w:highlight w:val="yellow"/>
        </w:rPr>
        <w:t>//represents destination name given during runtime</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t>
      </w:r>
      <w:r>
        <w:rPr>
          <w:rFonts w:ascii="Times New Roman" w:hAnsi="Times New Roman" w:cs="Times New Roman"/>
          <w:color w:val="000000"/>
        </w:rPr>
        <w:t xml:space="preserve">fd1 = </w:t>
      </w:r>
      <w:proofErr w:type="gramStart"/>
      <w:r>
        <w:rPr>
          <w:rFonts w:ascii="Times New Roman" w:hAnsi="Times New Roman" w:cs="Times New Roman"/>
          <w:color w:val="000000"/>
        </w:rPr>
        <w:t>open(</w:t>
      </w:r>
      <w:proofErr w:type="gramEnd"/>
      <w:r>
        <w:rPr>
          <w:rFonts w:ascii="Times New Roman" w:hAnsi="Times New Roman" w:cs="Times New Roman"/>
          <w:color w:val="000000"/>
        </w:rPr>
        <w:t>file1, O_RDONLY</w:t>
      </w:r>
      <w:r w:rsidRPr="00B22ED7">
        <w:rPr>
          <w:rFonts w:ascii="Times New Roman" w:hAnsi="Times New Roman" w:cs="Times New Roman"/>
          <w:color w:val="000000"/>
        </w:rPr>
        <w:t xml:space="preserve">); </w:t>
      </w:r>
      <w:r>
        <w:rPr>
          <w:rFonts w:ascii="Times New Roman" w:hAnsi="Times New Roman" w:cs="Times New Roman"/>
          <w:color w:val="000000"/>
        </w:rPr>
        <w:t>//opens file1 in read only mode</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if (fd1 == -1) </w:t>
      </w:r>
      <w:r w:rsidRPr="00D73DBB">
        <w:rPr>
          <w:rFonts w:ascii="Times New Roman" w:hAnsi="Times New Roman" w:cs="Times New Roman"/>
          <w:color w:val="000000"/>
          <w:highlight w:val="yellow"/>
        </w:rPr>
        <w:t>//open returns -1 if we cannot open file</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t>
      </w:r>
      <w:r>
        <w:rPr>
          <w:rFonts w:ascii="Times New Roman" w:hAnsi="Times New Roman" w:cs="Times New Roman"/>
          <w:color w:val="000000"/>
        </w:rPr>
        <w:t xml:space="preserve">       </w:t>
      </w:r>
      <w:proofErr w:type="gramStart"/>
      <w:r>
        <w:rPr>
          <w:rFonts w:ascii="Times New Roman" w:hAnsi="Times New Roman" w:cs="Times New Roman"/>
          <w:color w:val="000000"/>
        </w:rPr>
        <w:t>printf(</w:t>
      </w:r>
      <w:proofErr w:type="gramEnd"/>
      <w:r>
        <w:rPr>
          <w:rFonts w:ascii="Times New Roman" w:hAnsi="Times New Roman" w:cs="Times New Roman"/>
          <w:color w:val="000000"/>
        </w:rPr>
        <w:t>"%s File not found</w:t>
      </w:r>
      <w:r w:rsidRPr="00B22ED7">
        <w:rPr>
          <w:rFonts w:ascii="Times New Roman" w:hAnsi="Times New Roman" w:cs="Times New Roman"/>
          <w:color w:val="000000"/>
        </w:rPr>
        <w:t xml:space="preserve">",file1);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return 0;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fd2 = </w:t>
      </w:r>
      <w:proofErr w:type="gramStart"/>
      <w:r w:rsidRPr="00B22ED7">
        <w:rPr>
          <w:rFonts w:ascii="Times New Roman" w:hAnsi="Times New Roman" w:cs="Times New Roman"/>
          <w:color w:val="000000"/>
        </w:rPr>
        <w:t>creat(</w:t>
      </w:r>
      <w:proofErr w:type="gramEnd"/>
      <w:r w:rsidRPr="00B22ED7">
        <w:rPr>
          <w:rFonts w:ascii="Times New Roman" w:hAnsi="Times New Roman" w:cs="Times New Roman"/>
          <w:color w:val="000000"/>
        </w:rPr>
        <w:t xml:space="preserve">file2, 0777); </w:t>
      </w:r>
      <w:r w:rsidRPr="005A6EE1">
        <w:rPr>
          <w:rFonts w:ascii="Times New Roman" w:hAnsi="Times New Roman" w:cs="Times New Roman"/>
          <w:color w:val="000000"/>
          <w:highlight w:val="yellow"/>
        </w:rPr>
        <w:t>//create file2 . 0777 gives full permission such as read, write</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while (i = </w:t>
      </w:r>
      <w:proofErr w:type="gramStart"/>
      <w:r w:rsidRPr="00B22ED7">
        <w:rPr>
          <w:rFonts w:ascii="Times New Roman" w:hAnsi="Times New Roman" w:cs="Times New Roman"/>
          <w:color w:val="000000"/>
        </w:rPr>
        <w:t>read(</w:t>
      </w:r>
      <w:proofErr w:type="gramEnd"/>
      <w:r w:rsidRPr="00B22ED7">
        <w:rPr>
          <w:rFonts w:ascii="Times New Roman" w:hAnsi="Times New Roman" w:cs="Times New Roman"/>
          <w:color w:val="000000"/>
        </w:rPr>
        <w:t>fd1, buf, 1) &gt; 0</w:t>
      </w:r>
      <w:r w:rsidRPr="005A6EE1">
        <w:rPr>
          <w:rFonts w:ascii="Times New Roman" w:hAnsi="Times New Roman" w:cs="Times New Roman"/>
          <w:color w:val="000000"/>
          <w:highlight w:val="yellow"/>
        </w:rPr>
        <w:t xml:space="preserve">) // </w:t>
      </w:r>
      <w:r>
        <w:rPr>
          <w:rFonts w:ascii="Times New Roman" w:hAnsi="Times New Roman" w:cs="Times New Roman"/>
          <w:color w:val="000000"/>
          <w:highlight w:val="yellow"/>
        </w:rPr>
        <w:t>r</w:t>
      </w:r>
      <w:r w:rsidRPr="005A6EE1">
        <w:rPr>
          <w:rFonts w:ascii="Times New Roman" w:hAnsi="Times New Roman" w:cs="Times New Roman"/>
          <w:color w:val="000000"/>
          <w:highlight w:val="yellow"/>
        </w:rPr>
        <w:t>eads a single byte from the file descriptor fd1 into the buffer buf.</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t>
      </w:r>
      <w:proofErr w:type="gramStart"/>
      <w:r w:rsidRPr="00B22ED7">
        <w:rPr>
          <w:rFonts w:ascii="Times New Roman" w:hAnsi="Times New Roman" w:cs="Times New Roman"/>
          <w:color w:val="000000"/>
        </w:rPr>
        <w:t>write(</w:t>
      </w:r>
      <w:proofErr w:type="gramEnd"/>
      <w:r w:rsidRPr="00B22ED7">
        <w:rPr>
          <w:rFonts w:ascii="Times New Roman" w:hAnsi="Times New Roman" w:cs="Times New Roman"/>
          <w:color w:val="000000"/>
        </w:rPr>
        <w:t xml:space="preserve">fd2, buf, 1);  </w:t>
      </w:r>
      <w:r w:rsidRPr="005A6EE1">
        <w:rPr>
          <w:rFonts w:ascii="Times New Roman" w:hAnsi="Times New Roman" w:cs="Times New Roman"/>
          <w:color w:val="000000"/>
          <w:highlight w:val="yellow"/>
        </w:rPr>
        <w:t>//writes</w:t>
      </w:r>
      <w:r>
        <w:rPr>
          <w:rFonts w:ascii="Times New Roman" w:hAnsi="Times New Roman" w:cs="Times New Roman"/>
          <w:color w:val="000000"/>
          <w:highlight w:val="yellow"/>
        </w:rPr>
        <w:t xml:space="preserve"> a single byte to</w:t>
      </w:r>
      <w:r w:rsidRPr="005A6EE1">
        <w:rPr>
          <w:rFonts w:ascii="Times New Roman" w:hAnsi="Times New Roman" w:cs="Times New Roman"/>
          <w:color w:val="000000"/>
          <w:highlight w:val="yellow"/>
        </w:rPr>
        <w:t xml:space="preserve"> the file descriptor fd</w:t>
      </w:r>
      <w:r>
        <w:rPr>
          <w:rFonts w:ascii="Times New Roman" w:hAnsi="Times New Roman" w:cs="Times New Roman"/>
          <w:color w:val="000000"/>
          <w:highlight w:val="yellow"/>
        </w:rPr>
        <w:t>2</w:t>
      </w:r>
      <w:r w:rsidRPr="005A6EE1">
        <w:rPr>
          <w:rFonts w:ascii="Times New Roman" w:hAnsi="Times New Roman" w:cs="Times New Roman"/>
          <w:color w:val="000000"/>
          <w:highlight w:val="yellow"/>
        </w:rPr>
        <w:t> </w:t>
      </w:r>
      <w:r>
        <w:rPr>
          <w:rFonts w:ascii="Times New Roman" w:hAnsi="Times New Roman" w:cs="Times New Roman"/>
          <w:color w:val="000000"/>
          <w:highlight w:val="yellow"/>
        </w:rPr>
        <w:t>from</w:t>
      </w:r>
      <w:r w:rsidRPr="005A6EE1">
        <w:rPr>
          <w:rFonts w:ascii="Times New Roman" w:hAnsi="Times New Roman" w:cs="Times New Roman"/>
          <w:color w:val="000000"/>
          <w:highlight w:val="yellow"/>
        </w:rPr>
        <w:t xml:space="preserve"> the buffer buf.</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w:t>
      </w:r>
      <w:proofErr w:type="gramStart"/>
      <w:r w:rsidRPr="00B22ED7">
        <w:rPr>
          <w:rFonts w:ascii="Times New Roman" w:hAnsi="Times New Roman" w:cs="Times New Roman"/>
          <w:color w:val="000000"/>
        </w:rPr>
        <w:t>printf(</w:t>
      </w:r>
      <w:proofErr w:type="gramEnd"/>
      <w:r w:rsidRPr="00B22ED7">
        <w:rPr>
          <w:rFonts w:ascii="Times New Roman" w:hAnsi="Times New Roman" w:cs="Times New Roman"/>
          <w:color w:val="000000"/>
        </w:rPr>
        <w:t xml:space="preserve">"Copied Successfully\n");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close(fd1);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 xml:space="preserve">    close(fd2); </w:t>
      </w:r>
    </w:p>
    <w:p w:rsidR="00F91D4A" w:rsidRPr="00B22ED7" w:rsidRDefault="00F91D4A" w:rsidP="00F91D4A">
      <w:pPr>
        <w:autoSpaceDE w:val="0"/>
        <w:spacing w:after="0" w:line="240" w:lineRule="auto"/>
        <w:jc w:val="both"/>
        <w:rPr>
          <w:rFonts w:ascii="Times New Roman" w:hAnsi="Times New Roman" w:cs="Times New Roman"/>
          <w:color w:val="000000"/>
        </w:rPr>
      </w:pPr>
      <w:r w:rsidRPr="00B22ED7">
        <w:rPr>
          <w:rFonts w:ascii="Times New Roman" w:hAnsi="Times New Roman" w:cs="Times New Roman"/>
          <w:color w:val="000000"/>
        </w:rPr>
        <w:t>}</w:t>
      </w:r>
    </w:p>
    <w:p w:rsidR="00F91D4A" w:rsidRDefault="00F91D4A" w:rsidP="00F91D4A">
      <w:pPr>
        <w:autoSpaceDE w:val="0"/>
        <w:spacing w:line="240" w:lineRule="auto"/>
        <w:jc w:val="both"/>
        <w:rPr>
          <w:rFonts w:ascii="Times New Roman" w:hAnsi="Times New Roman" w:cs="Times New Roman"/>
          <w:color w:val="000000"/>
        </w:rPr>
      </w:pPr>
    </w:p>
    <w:p w:rsidR="00F91D4A"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r w:rsidRPr="00B22ED7">
        <w:rPr>
          <w:rFonts w:ascii="Times New Roman" w:hAnsi="Times New Roman" w:cs="Times New Roman"/>
          <w:b/>
          <w:bCs/>
          <w:color w:val="000000"/>
        </w:rPr>
        <w:t xml:space="preserve">OUTPUT : </w:t>
      </w:r>
      <w:r>
        <w:rPr>
          <w:noProof/>
          <w:lang w:eastAsia="en-IN"/>
        </w:rPr>
        <w:drawing>
          <wp:anchor distT="0" distB="0" distL="0" distR="0" simplePos="0" relativeHeight="251668480" behindDoc="0" locked="0" layoutInCell="1" allowOverlap="1">
            <wp:simplePos x="0" y="0"/>
            <wp:positionH relativeFrom="column">
              <wp:posOffset>883285</wp:posOffset>
            </wp:positionH>
            <wp:positionV relativeFrom="paragraph">
              <wp:posOffset>79375</wp:posOffset>
            </wp:positionV>
            <wp:extent cx="4500880" cy="972820"/>
            <wp:effectExtent l="0" t="0" r="0" b="0"/>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8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B22ED7" w:rsidRDefault="00F91D4A" w:rsidP="00F91D4A">
      <w:pPr>
        <w:autoSpaceDE w:val="0"/>
        <w:spacing w:line="240" w:lineRule="auto"/>
        <w:jc w:val="both"/>
        <w:rPr>
          <w:rFonts w:ascii="Times New Roman" w:hAnsi="Times New Roman" w:cs="Times New Roman"/>
          <w:b/>
          <w:bCs/>
          <w:color w:val="000000"/>
        </w:rPr>
      </w:pPr>
    </w:p>
    <w:p w:rsidR="00F91D4A" w:rsidRPr="00DE4117" w:rsidRDefault="00F91D4A" w:rsidP="00F91D4A">
      <w:pPr>
        <w:spacing w:after="0" w:line="240" w:lineRule="auto"/>
        <w:rPr>
          <w:rFonts w:ascii="Times New Roman" w:hAnsi="Times New Roman" w:cs="Times New Roman"/>
          <w:b/>
          <w:sz w:val="24"/>
          <w:szCs w:val="24"/>
        </w:rPr>
      </w:pPr>
    </w:p>
    <w:p w:rsidR="00F91D4A" w:rsidRDefault="00F91D4A" w:rsidP="00F91D4A">
      <w:pPr>
        <w:autoSpaceDE w:val="0"/>
        <w:spacing w:after="0" w:line="240" w:lineRule="auto"/>
        <w:jc w:val="both"/>
        <w:rPr>
          <w:rFonts w:ascii="Times New Roman" w:hAnsi="Times New Roman" w:cs="Times New Roman"/>
          <w:b/>
          <w:bCs/>
          <w:color w:val="000000"/>
          <w:sz w:val="24"/>
          <w:szCs w:val="24"/>
        </w:rPr>
      </w:pPr>
    </w:p>
    <w:p w:rsidR="00F91D4A" w:rsidRDefault="00F91D4A" w:rsidP="00F91D4A">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RESULT</w:t>
      </w:r>
    </w:p>
    <w:p w:rsidR="00F91D4A" w:rsidRDefault="00F91D4A" w:rsidP="00F91D4A">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the C program </w:t>
      </w:r>
      <w:r w:rsidRPr="0020566B">
        <w:rPr>
          <w:rFonts w:ascii="Times New Roman" w:eastAsia="Times New Roman" w:hAnsi="Times New Roman" w:cs="Times New Roman"/>
          <w:sz w:val="24"/>
          <w:szCs w:val="24"/>
        </w:rPr>
        <w:t xml:space="preserve">to simulate UNIX commands like </w:t>
      </w:r>
      <w:proofErr w:type="gramStart"/>
      <w:r w:rsidRPr="0020566B">
        <w:rPr>
          <w:rFonts w:ascii="Times New Roman" w:eastAsia="Times New Roman" w:hAnsi="Times New Roman" w:cs="Times New Roman"/>
          <w:sz w:val="24"/>
          <w:szCs w:val="24"/>
        </w:rPr>
        <w:t>ls</w:t>
      </w:r>
      <w:r>
        <w:rPr>
          <w:rFonts w:ascii="Times New Roman" w:eastAsia="Times New Roman" w:hAnsi="Times New Roman" w:cs="Times New Roman"/>
          <w:sz w:val="24"/>
          <w:szCs w:val="24"/>
        </w:rPr>
        <w:t>,cp</w:t>
      </w:r>
      <w:proofErr w:type="gramEnd"/>
      <w:r>
        <w:rPr>
          <w:rFonts w:ascii="Times New Roman" w:eastAsia="Times New Roman" w:hAnsi="Times New Roman" w:cs="Times New Roman"/>
          <w:sz w:val="24"/>
          <w:szCs w:val="24"/>
        </w:rPr>
        <w:t xml:space="preserve">,grep </w:t>
      </w:r>
      <w:r>
        <w:rPr>
          <w:rFonts w:ascii="Times New Roman" w:hAnsi="Times New Roman" w:cs="Times New Roman"/>
          <w:color w:val="000000"/>
          <w:sz w:val="24"/>
          <w:szCs w:val="24"/>
        </w:rPr>
        <w:t>was executed successfully.</w:t>
      </w:r>
    </w:p>
    <w:p w:rsidR="00F91D4A" w:rsidRDefault="00F91D4A" w:rsidP="00F91D4A">
      <w:pPr>
        <w:autoSpaceDE w:val="0"/>
        <w:spacing w:after="0" w:line="240" w:lineRule="auto"/>
        <w:jc w:val="both"/>
        <w:rPr>
          <w:rFonts w:ascii="Times New Roman" w:hAnsi="Times New Roman" w:cs="Times New Roman"/>
          <w:b/>
          <w:sz w:val="24"/>
          <w:szCs w:val="24"/>
        </w:rPr>
      </w:pPr>
    </w:p>
    <w:p w:rsidR="00F91D4A" w:rsidRDefault="00F91D4A" w:rsidP="00F91D4A">
      <w:pPr>
        <w:autoSpaceDE w:val="0"/>
        <w:spacing w:after="0" w:line="240" w:lineRule="auto"/>
        <w:jc w:val="both"/>
        <w:rPr>
          <w:rFonts w:ascii="Times New Roman" w:hAnsi="Times New Roman" w:cs="Times New Roman"/>
          <w:b/>
          <w:sz w:val="24"/>
          <w:szCs w:val="24"/>
        </w:rPr>
      </w:pPr>
    </w:p>
    <w:p w:rsidR="00F91D4A" w:rsidRDefault="00F91D4A" w:rsidP="00F91D4A">
      <w:pPr>
        <w:autoSpaceDE w:val="0"/>
        <w:spacing w:after="0" w:line="240" w:lineRule="auto"/>
        <w:jc w:val="both"/>
        <w:rPr>
          <w:rFonts w:ascii="Times New Roman" w:hAnsi="Times New Roman" w:cs="Times New Roman"/>
          <w:b/>
          <w:sz w:val="24"/>
          <w:szCs w:val="24"/>
        </w:rPr>
      </w:pPr>
    </w:p>
    <w:p w:rsidR="00F91D4A" w:rsidRDefault="00F91D4A" w:rsidP="00F91D4A">
      <w:pPr>
        <w:autoSpaceDE w:val="0"/>
        <w:spacing w:after="0" w:line="240" w:lineRule="auto"/>
        <w:jc w:val="both"/>
        <w:rPr>
          <w:rFonts w:ascii="Times New Roman" w:hAnsi="Times New Roman" w:cs="Times New Roman"/>
          <w:b/>
          <w:sz w:val="24"/>
          <w:szCs w:val="24"/>
        </w:rPr>
      </w:pPr>
    </w:p>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p w:rsidR="00F91D4A" w:rsidRDefault="00F91D4A" w:rsidP="00F91D4A">
      <w:pPr>
        <w:spacing w:after="0" w:line="240" w:lineRule="auto"/>
        <w:jc w:val="both"/>
        <w:rPr>
          <w:rStyle w:val="a"/>
          <w:rFonts w:ascii="Times New Roman" w:hAnsi="Times New Roman" w:cs="Times New Roman"/>
          <w:b/>
          <w:sz w:val="24"/>
          <w:szCs w:val="24"/>
        </w:rPr>
      </w:pPr>
      <w:proofErr w:type="gramStart"/>
      <w:r>
        <w:rPr>
          <w:rFonts w:ascii="Times New Roman" w:hAnsi="Times New Roman" w:cs="Times New Roman"/>
          <w:b/>
          <w:sz w:val="24"/>
          <w:szCs w:val="24"/>
        </w:rPr>
        <w:t>Ex.No</w:t>
      </w:r>
      <w:proofErr w:type="gramEnd"/>
      <w:r>
        <w:rPr>
          <w:rFonts w:ascii="Times New Roman" w:hAnsi="Times New Roman" w:cs="Times New Roman"/>
          <w:b/>
          <w:sz w:val="24"/>
          <w:szCs w:val="24"/>
        </w:rPr>
        <w:t>: 5</w:t>
      </w:r>
      <w:r>
        <w:rPr>
          <w:rFonts w:ascii="Times New Roman" w:hAnsi="Times New Roman" w:cs="Times New Roman"/>
          <w:sz w:val="24"/>
          <w:szCs w:val="24"/>
        </w:rPr>
        <w:t xml:space="preserve">                     </w:t>
      </w:r>
      <w:r>
        <w:rPr>
          <w:rStyle w:val="a"/>
          <w:rFonts w:ascii="Times New Roman" w:hAnsi="Times New Roman" w:cs="Times New Roman"/>
          <w:b/>
          <w:sz w:val="24"/>
          <w:szCs w:val="24"/>
        </w:rPr>
        <w:t>IMPLEMENTATION OF SHARED MEMORY AND IPC</w:t>
      </w:r>
      <w:r>
        <w:rPr>
          <w:rStyle w:val="a"/>
          <w:rFonts w:ascii="Times New Roman" w:hAnsi="Times New Roman" w:cs="Times New Roman"/>
          <w:b/>
          <w:sz w:val="24"/>
          <w:szCs w:val="24"/>
        </w:rPr>
        <w:tab/>
        <w:t xml:space="preserve">               </w:t>
      </w:r>
    </w:p>
    <w:p w:rsidR="00F91D4A" w:rsidRDefault="00F91D4A" w:rsidP="00F91D4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AIM</w:t>
      </w:r>
    </w:p>
    <w:p w:rsidR="00F91D4A" w:rsidRDefault="00F91D4A" w:rsidP="00F91D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write a C program to illustrate interprocess communication using Shared Memory system calls.</w:t>
      </w:r>
    </w:p>
    <w:p w:rsidR="00F91D4A" w:rsidRDefault="00F91D4A" w:rsidP="00F91D4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ALGORITHM</w:t>
      </w:r>
    </w:p>
    <w:p w:rsidR="00F91D4A" w:rsidRDefault="00F91D4A" w:rsidP="00F91D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1.  Create shared memory using </w:t>
      </w:r>
      <w:proofErr w:type="gramStart"/>
      <w:r>
        <w:rPr>
          <w:rFonts w:ascii="Times New Roman" w:hAnsi="Times New Roman" w:cs="Times New Roman"/>
          <w:sz w:val="24"/>
          <w:szCs w:val="24"/>
        </w:rPr>
        <w:t>shmget( )</w:t>
      </w:r>
      <w:proofErr w:type="gramEnd"/>
      <w:r>
        <w:rPr>
          <w:rFonts w:ascii="Times New Roman" w:hAnsi="Times New Roman" w:cs="Times New Roman"/>
          <w:sz w:val="24"/>
          <w:szCs w:val="24"/>
        </w:rPr>
        <w:t xml:space="preserve"> system call</w:t>
      </w:r>
    </w:p>
    <w:p w:rsidR="00F91D4A" w:rsidRDefault="00F91D4A" w:rsidP="00F91D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2.  If successfull it returns positive value</w:t>
      </w:r>
    </w:p>
    <w:p w:rsidR="00F91D4A" w:rsidRDefault="00F91D4A" w:rsidP="00F91D4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3.  Attach the created shared memory using </w:t>
      </w:r>
      <w:proofErr w:type="gramStart"/>
      <w:r>
        <w:rPr>
          <w:rFonts w:ascii="Times New Roman" w:hAnsi="Times New Roman" w:cs="Times New Roman"/>
          <w:sz w:val="24"/>
          <w:szCs w:val="24"/>
        </w:rPr>
        <w:t>shmat( )</w:t>
      </w:r>
      <w:proofErr w:type="gramEnd"/>
      <w:r>
        <w:rPr>
          <w:rFonts w:ascii="Times New Roman" w:hAnsi="Times New Roman" w:cs="Times New Roman"/>
          <w:sz w:val="24"/>
          <w:szCs w:val="24"/>
        </w:rPr>
        <w:t xml:space="preserve"> systemcall.</w:t>
      </w:r>
    </w:p>
    <w:p w:rsidR="00F91D4A" w:rsidRDefault="00F91D4A" w:rsidP="00F91D4A"/>
    <w:p w:rsidR="008347F7" w:rsidRDefault="008347F7" w:rsidP="008347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4. Write to shared memory using </w:t>
      </w:r>
      <w:proofErr w:type="gramStart"/>
      <w:r>
        <w:rPr>
          <w:rFonts w:ascii="Times New Roman" w:hAnsi="Times New Roman" w:cs="Times New Roman"/>
          <w:sz w:val="24"/>
          <w:szCs w:val="24"/>
        </w:rPr>
        <w:t>shmsnd( )</w:t>
      </w:r>
      <w:proofErr w:type="gramEnd"/>
      <w:r>
        <w:rPr>
          <w:rFonts w:ascii="Times New Roman" w:hAnsi="Times New Roman" w:cs="Times New Roman"/>
          <w:sz w:val="24"/>
          <w:szCs w:val="24"/>
        </w:rPr>
        <w:t xml:space="preserve"> system call</w:t>
      </w:r>
    </w:p>
    <w:p w:rsidR="008347F7" w:rsidRDefault="008347F7" w:rsidP="008347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5. Read the contents from shared memory using </w:t>
      </w:r>
      <w:proofErr w:type="gramStart"/>
      <w:r>
        <w:rPr>
          <w:rFonts w:ascii="Times New Roman" w:hAnsi="Times New Roman" w:cs="Times New Roman"/>
          <w:sz w:val="24"/>
          <w:szCs w:val="24"/>
        </w:rPr>
        <w:t>shmrcv( )</w:t>
      </w:r>
      <w:proofErr w:type="gramEnd"/>
      <w:r>
        <w:rPr>
          <w:rFonts w:ascii="Times New Roman" w:hAnsi="Times New Roman" w:cs="Times New Roman"/>
          <w:sz w:val="24"/>
          <w:szCs w:val="24"/>
        </w:rPr>
        <w:t xml:space="preserve">  systemcall  </w:t>
      </w:r>
    </w:p>
    <w:p w:rsidR="008347F7" w:rsidRDefault="008347F7" w:rsidP="008347F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PROGRAM</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#include &lt;sys/types.h&gt;</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#include &lt;sys/shm.h&gt;</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#include &lt;sys/ipc.h&gt;</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#include &lt;stdio.h&gt;</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#include &lt;stdlib.h&gt;</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 xml:space="preserve">int </w:t>
      </w:r>
      <w:proofErr w:type="gramStart"/>
      <w:r w:rsidRPr="00BE36D9">
        <w:rPr>
          <w:rFonts w:ascii="Times New Roman" w:hAnsi="Times New Roman" w:cs="Times New Roman"/>
          <w:sz w:val="24"/>
          <w:szCs w:val="24"/>
        </w:rPr>
        <w:t>main(</w:t>
      </w:r>
      <w:proofErr w:type="gramEnd"/>
      <w:r w:rsidRPr="00BE36D9">
        <w:rPr>
          <w:rFonts w:ascii="Times New Roman" w:hAnsi="Times New Roman" w:cs="Times New Roman"/>
          <w:sz w:val="24"/>
          <w:szCs w:val="24"/>
        </w:rPr>
        <w:t>)</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int shmid;</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key_t key = 0 * 10;</w:t>
      </w:r>
      <w:r>
        <w:rPr>
          <w:rFonts w:ascii="Times New Roman" w:hAnsi="Times New Roman" w:cs="Times New Roman"/>
          <w:sz w:val="24"/>
          <w:szCs w:val="24"/>
        </w:rPr>
        <w:t xml:space="preserve"> </w:t>
      </w:r>
      <w:r w:rsidRPr="00711D24">
        <w:rPr>
          <w:rFonts w:ascii="Times New Roman" w:hAnsi="Times New Roman" w:cs="Times New Roman"/>
          <w:sz w:val="24"/>
          <w:szCs w:val="24"/>
          <w:highlight w:val="yellow"/>
        </w:rPr>
        <w:t>// Unix requires a key of type key_t defined in file sys/types.h for requesting resources such as shared memory segments, message queues and semaphores. A key is simply an integer of type key_t;</w:t>
      </w:r>
      <w:r>
        <w:rPr>
          <w:color w:val="0A0AFF"/>
          <w:sz w:val="27"/>
          <w:szCs w:val="27"/>
        </w:rPr>
        <w:t> </w:t>
      </w:r>
    </w:p>
    <w:p w:rsidR="008347F7" w:rsidRPr="00711D24" w:rsidRDefault="008347F7" w:rsidP="008347F7">
      <w:pPr>
        <w:shd w:val="clear" w:color="auto" w:fill="F9F9F9"/>
        <w:spacing w:beforeAutospacing="1" w:after="0" w:afterAutospacing="1" w:line="240" w:lineRule="auto"/>
        <w:jc w:val="both"/>
        <w:rPr>
          <w:rFonts w:ascii="Times New Roman" w:hAnsi="Times New Roman" w:cs="Times New Roman"/>
          <w:sz w:val="24"/>
          <w:szCs w:val="24"/>
        </w:rPr>
      </w:pPr>
      <w:r w:rsidRPr="00BE36D9">
        <w:rPr>
          <w:rFonts w:ascii="Times New Roman" w:hAnsi="Times New Roman" w:cs="Times New Roman"/>
          <w:sz w:val="24"/>
          <w:szCs w:val="24"/>
        </w:rPr>
        <w:t xml:space="preserve">shmid = </w:t>
      </w:r>
      <w:proofErr w:type="gramStart"/>
      <w:r w:rsidRPr="00BE36D9">
        <w:rPr>
          <w:rFonts w:ascii="Times New Roman" w:hAnsi="Times New Roman" w:cs="Times New Roman"/>
          <w:sz w:val="24"/>
          <w:szCs w:val="24"/>
        </w:rPr>
        <w:t>shmget(</w:t>
      </w:r>
      <w:proofErr w:type="gramEnd"/>
      <w:r w:rsidRPr="00BE36D9">
        <w:rPr>
          <w:rFonts w:ascii="Times New Roman" w:hAnsi="Times New Roman" w:cs="Times New Roman"/>
          <w:sz w:val="24"/>
          <w:szCs w:val="24"/>
        </w:rPr>
        <w:t>key, 100, IPC_CREAT | 0666);</w:t>
      </w:r>
      <w:r>
        <w:rPr>
          <w:rFonts w:ascii="Times New Roman" w:hAnsi="Times New Roman" w:cs="Times New Roman"/>
          <w:sz w:val="24"/>
          <w:szCs w:val="24"/>
        </w:rPr>
        <w:t xml:space="preserve"> </w:t>
      </w:r>
      <w:r w:rsidRPr="00F40D50">
        <w:rPr>
          <w:rFonts w:ascii="Times New Roman" w:hAnsi="Times New Roman" w:cs="Times New Roman"/>
          <w:sz w:val="24"/>
          <w:szCs w:val="24"/>
          <w:highlight w:val="yellow"/>
        </w:rPr>
        <w:t>//shmget  is used to create a new shared memory segment or access an existing one.</w:t>
      </w:r>
      <w:r w:rsidRPr="00711D24">
        <w:rPr>
          <w:rFonts w:ascii="Times New Roman" w:hAnsi="Times New Roman" w:cs="Times New Roman"/>
          <w:sz w:val="24"/>
          <w:szCs w:val="24"/>
          <w:highlight w:val="yellow"/>
        </w:rPr>
        <w:t>The key is an identifier for the shared memory segment.The second argument specifies the size of the shared memory segment in bytes (in this case, 100 bytes).</w:t>
      </w:r>
      <w:r w:rsidRPr="00F40D50">
        <w:rPr>
          <w:rFonts w:ascii="Times New Roman" w:hAnsi="Times New Roman" w:cs="Times New Roman"/>
          <w:sz w:val="24"/>
          <w:szCs w:val="24"/>
          <w:highlight w:val="yellow"/>
        </w:rPr>
        <w:t>IPC_CREAT | 0666</w:t>
      </w:r>
      <w:r w:rsidRPr="00711D24">
        <w:rPr>
          <w:rFonts w:ascii="Times New Roman" w:hAnsi="Times New Roman" w:cs="Times New Roman"/>
          <w:sz w:val="24"/>
          <w:szCs w:val="24"/>
          <w:highlight w:val="yellow"/>
        </w:rPr>
        <w:t xml:space="preserve"> flags indicate that a new shared memory segment should be created if it doesn’t exist, and the permissions for the segment are set to read and write for all users (0666).</w:t>
      </w:r>
    </w:p>
    <w:p w:rsidR="008347F7" w:rsidRPr="00BE36D9" w:rsidRDefault="008347F7" w:rsidP="008347F7">
      <w:pPr>
        <w:spacing w:after="0" w:line="240" w:lineRule="auto"/>
        <w:rPr>
          <w:rFonts w:ascii="Times New Roman" w:hAnsi="Times New Roman" w:cs="Times New Roman"/>
          <w:sz w:val="24"/>
          <w:szCs w:val="24"/>
        </w:rPr>
      </w:pP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if (shmid &lt; 0)</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r>
      <w:r w:rsidRPr="00BE36D9">
        <w:rPr>
          <w:rFonts w:ascii="Times New Roman" w:hAnsi="Times New Roman" w:cs="Times New Roman"/>
          <w:sz w:val="24"/>
          <w:szCs w:val="24"/>
        </w:rPr>
        <w:tab/>
      </w:r>
      <w:proofErr w:type="gramStart"/>
      <w:r w:rsidRPr="00BE36D9">
        <w:rPr>
          <w:rFonts w:ascii="Times New Roman" w:hAnsi="Times New Roman" w:cs="Times New Roman"/>
          <w:sz w:val="24"/>
          <w:szCs w:val="24"/>
        </w:rPr>
        <w:t>printf(</w:t>
      </w:r>
      <w:proofErr w:type="gramEnd"/>
      <w:r w:rsidRPr="00BE36D9">
        <w:rPr>
          <w:rFonts w:ascii="Times New Roman" w:hAnsi="Times New Roman" w:cs="Times New Roman"/>
          <w:sz w:val="24"/>
          <w:szCs w:val="24"/>
        </w:rPr>
        <w:t>"First SHMID failed\n\n");</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else</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r>
      <w:r w:rsidRPr="00BE36D9">
        <w:rPr>
          <w:rFonts w:ascii="Times New Roman" w:hAnsi="Times New Roman" w:cs="Times New Roman"/>
          <w:sz w:val="24"/>
          <w:szCs w:val="24"/>
        </w:rPr>
        <w:tab/>
      </w:r>
      <w:proofErr w:type="gramStart"/>
      <w:r w:rsidRPr="00BE36D9">
        <w:rPr>
          <w:rFonts w:ascii="Times New Roman" w:hAnsi="Times New Roman" w:cs="Times New Roman"/>
          <w:sz w:val="24"/>
          <w:szCs w:val="24"/>
        </w:rPr>
        <w:t>printf(</w:t>
      </w:r>
      <w:proofErr w:type="gramEnd"/>
      <w:r w:rsidRPr="00BE36D9">
        <w:rPr>
          <w:rFonts w:ascii="Times New Roman" w:hAnsi="Times New Roman" w:cs="Times New Roman"/>
          <w:sz w:val="24"/>
          <w:szCs w:val="24"/>
        </w:rPr>
        <w:t>"First SHMID succeded id=%d\n\n", shmid);</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lastRenderedPageBreak/>
        <w:tab/>
        <w:t xml:space="preserve">shmid = </w:t>
      </w:r>
      <w:proofErr w:type="gramStart"/>
      <w:r w:rsidRPr="00BE36D9">
        <w:rPr>
          <w:rFonts w:ascii="Times New Roman" w:hAnsi="Times New Roman" w:cs="Times New Roman"/>
          <w:sz w:val="24"/>
          <w:szCs w:val="24"/>
        </w:rPr>
        <w:t>shmget(</w:t>
      </w:r>
      <w:proofErr w:type="gramEnd"/>
      <w:r w:rsidRPr="00BE36D9">
        <w:rPr>
          <w:rFonts w:ascii="Times New Roman" w:hAnsi="Times New Roman" w:cs="Times New Roman"/>
          <w:sz w:val="24"/>
          <w:szCs w:val="24"/>
        </w:rPr>
        <w:t>key, 101, IPC_CREAT | 0666);</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if (shmid &lt; 0)</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r>
      <w:r w:rsidRPr="00BE36D9">
        <w:rPr>
          <w:rFonts w:ascii="Times New Roman" w:hAnsi="Times New Roman" w:cs="Times New Roman"/>
          <w:sz w:val="24"/>
          <w:szCs w:val="24"/>
        </w:rPr>
        <w:tab/>
      </w:r>
      <w:proofErr w:type="gramStart"/>
      <w:r w:rsidRPr="00BE36D9">
        <w:rPr>
          <w:rFonts w:ascii="Times New Roman" w:hAnsi="Times New Roman" w:cs="Times New Roman"/>
          <w:sz w:val="24"/>
          <w:szCs w:val="24"/>
        </w:rPr>
        <w:t>printf(</w:t>
      </w:r>
      <w:proofErr w:type="gramEnd"/>
      <w:r w:rsidRPr="00BE36D9">
        <w:rPr>
          <w:rFonts w:ascii="Times New Roman" w:hAnsi="Times New Roman" w:cs="Times New Roman"/>
          <w:sz w:val="24"/>
          <w:szCs w:val="24"/>
        </w:rPr>
        <w:t>"Second SHMID failed\n\n");</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else</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r>
      <w:r w:rsidRPr="00BE36D9">
        <w:rPr>
          <w:rFonts w:ascii="Times New Roman" w:hAnsi="Times New Roman" w:cs="Times New Roman"/>
          <w:sz w:val="24"/>
          <w:szCs w:val="24"/>
        </w:rPr>
        <w:tab/>
      </w:r>
      <w:proofErr w:type="gramStart"/>
      <w:r w:rsidRPr="00BE36D9">
        <w:rPr>
          <w:rFonts w:ascii="Times New Roman" w:hAnsi="Times New Roman" w:cs="Times New Roman"/>
          <w:sz w:val="24"/>
          <w:szCs w:val="24"/>
        </w:rPr>
        <w:t>printf(</w:t>
      </w:r>
      <w:proofErr w:type="gramEnd"/>
      <w:r w:rsidRPr="00BE36D9">
        <w:rPr>
          <w:rFonts w:ascii="Times New Roman" w:hAnsi="Times New Roman" w:cs="Times New Roman"/>
          <w:sz w:val="24"/>
          <w:szCs w:val="24"/>
        </w:rPr>
        <w:t>"Secondt SHMID succeded id=%d\n\n", shmid);</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 xml:space="preserve">shmid = </w:t>
      </w:r>
      <w:proofErr w:type="gramStart"/>
      <w:r w:rsidRPr="00BE36D9">
        <w:rPr>
          <w:rFonts w:ascii="Times New Roman" w:hAnsi="Times New Roman" w:cs="Times New Roman"/>
          <w:sz w:val="24"/>
          <w:szCs w:val="24"/>
        </w:rPr>
        <w:t>shmget(</w:t>
      </w:r>
      <w:proofErr w:type="gramEnd"/>
      <w:r w:rsidRPr="00BE36D9">
        <w:rPr>
          <w:rFonts w:ascii="Times New Roman" w:hAnsi="Times New Roman" w:cs="Times New Roman"/>
          <w:sz w:val="24"/>
          <w:szCs w:val="24"/>
        </w:rPr>
        <w:t>key, 90, IPC_CREAT | 0666);</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if (shmid &lt; 0)</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r>
      <w:r w:rsidRPr="00BE36D9">
        <w:rPr>
          <w:rFonts w:ascii="Times New Roman" w:hAnsi="Times New Roman" w:cs="Times New Roman"/>
          <w:sz w:val="24"/>
          <w:szCs w:val="24"/>
        </w:rPr>
        <w:tab/>
      </w:r>
      <w:proofErr w:type="gramStart"/>
      <w:r w:rsidRPr="00BE36D9">
        <w:rPr>
          <w:rFonts w:ascii="Times New Roman" w:hAnsi="Times New Roman" w:cs="Times New Roman"/>
          <w:sz w:val="24"/>
          <w:szCs w:val="24"/>
        </w:rPr>
        <w:t>printf(</w:t>
      </w:r>
      <w:proofErr w:type="gramEnd"/>
      <w:r w:rsidRPr="00BE36D9">
        <w:rPr>
          <w:rFonts w:ascii="Times New Roman" w:hAnsi="Times New Roman" w:cs="Times New Roman"/>
          <w:sz w:val="24"/>
          <w:szCs w:val="24"/>
        </w:rPr>
        <w:t>"Third SHMID failed\n\n");</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t>else</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ab/>
      </w:r>
      <w:r w:rsidRPr="00BE36D9">
        <w:rPr>
          <w:rFonts w:ascii="Times New Roman" w:hAnsi="Times New Roman" w:cs="Times New Roman"/>
          <w:sz w:val="24"/>
          <w:szCs w:val="24"/>
        </w:rPr>
        <w:tab/>
      </w:r>
      <w:proofErr w:type="gramStart"/>
      <w:r w:rsidRPr="00BE36D9">
        <w:rPr>
          <w:rFonts w:ascii="Times New Roman" w:hAnsi="Times New Roman" w:cs="Times New Roman"/>
          <w:sz w:val="24"/>
          <w:szCs w:val="24"/>
        </w:rPr>
        <w:t>printf(</w:t>
      </w:r>
      <w:proofErr w:type="gramEnd"/>
      <w:r w:rsidRPr="00BE36D9">
        <w:rPr>
          <w:rFonts w:ascii="Times New Roman" w:hAnsi="Times New Roman" w:cs="Times New Roman"/>
          <w:sz w:val="24"/>
          <w:szCs w:val="24"/>
        </w:rPr>
        <w:t>"Third SHMID succeded id=%d\n\n", shmid);</w:t>
      </w:r>
    </w:p>
    <w:p w:rsidR="008347F7" w:rsidRPr="00BE36D9" w:rsidRDefault="008347F7" w:rsidP="008347F7">
      <w:pPr>
        <w:spacing w:after="0" w:line="240" w:lineRule="auto"/>
        <w:rPr>
          <w:rFonts w:ascii="Times New Roman" w:hAnsi="Times New Roman" w:cs="Times New Roman"/>
          <w:sz w:val="24"/>
          <w:szCs w:val="24"/>
        </w:rPr>
      </w:pPr>
      <w:r w:rsidRPr="00BE36D9">
        <w:rPr>
          <w:rFonts w:ascii="Times New Roman" w:hAnsi="Times New Roman" w:cs="Times New Roman"/>
          <w:sz w:val="24"/>
          <w:szCs w:val="24"/>
        </w:rPr>
        <w:t>}</w:t>
      </w:r>
    </w:p>
    <w:p w:rsidR="008347F7" w:rsidRPr="00BE36D9" w:rsidRDefault="008347F7" w:rsidP="008347F7">
      <w:pPr>
        <w:spacing w:after="0" w:line="240" w:lineRule="auto"/>
        <w:rPr>
          <w:rFonts w:ascii="Times New Roman" w:hAnsi="Times New Roman" w:cs="Times New Roman"/>
          <w:sz w:val="24"/>
          <w:szCs w:val="24"/>
        </w:rPr>
      </w:pPr>
    </w:p>
    <w:p w:rsidR="008347F7" w:rsidRPr="00BE36D9" w:rsidRDefault="008347F7" w:rsidP="008347F7">
      <w:pPr>
        <w:spacing w:after="0" w:line="240" w:lineRule="auto"/>
        <w:rPr>
          <w:rFonts w:ascii="Times New Roman" w:hAnsi="Times New Roman" w:cs="Times New Roman"/>
          <w:b/>
          <w:bCs/>
          <w:sz w:val="24"/>
          <w:szCs w:val="24"/>
        </w:rPr>
      </w:pPr>
      <w:proofErr w:type="gramStart"/>
      <w:r w:rsidRPr="00BE36D9">
        <w:rPr>
          <w:rFonts w:ascii="Times New Roman" w:hAnsi="Times New Roman" w:cs="Times New Roman"/>
          <w:b/>
          <w:bCs/>
          <w:sz w:val="24"/>
          <w:szCs w:val="24"/>
        </w:rPr>
        <w:t>OUTPUT :</w:t>
      </w:r>
      <w:proofErr w:type="gramEnd"/>
    </w:p>
    <w:p w:rsidR="008347F7" w:rsidRPr="00BE36D9" w:rsidRDefault="008347F7" w:rsidP="008347F7">
      <w:pPr>
        <w:spacing w:after="0" w:line="240" w:lineRule="auto"/>
        <w:rPr>
          <w:rFonts w:ascii="Times New Roman" w:hAnsi="Times New Roman" w:cs="Times New Roman"/>
          <w:b/>
          <w:bCs/>
          <w:sz w:val="24"/>
          <w:szCs w:val="24"/>
        </w:rPr>
      </w:pPr>
      <w:r w:rsidRPr="00BE36D9">
        <w:rPr>
          <w:noProof/>
          <w:sz w:val="24"/>
          <w:szCs w:val="24"/>
          <w:lang w:eastAsia="en-IN"/>
        </w:rPr>
        <w:drawing>
          <wp:anchor distT="0" distB="0" distL="0" distR="0" simplePos="0" relativeHeight="251670528" behindDoc="0" locked="0" layoutInCell="1" allowOverlap="1">
            <wp:simplePos x="0" y="0"/>
            <wp:positionH relativeFrom="column">
              <wp:posOffset>1259205</wp:posOffset>
            </wp:positionH>
            <wp:positionV relativeFrom="paragraph">
              <wp:posOffset>178435</wp:posOffset>
            </wp:positionV>
            <wp:extent cx="3792220" cy="1076325"/>
            <wp:effectExtent l="0" t="0" r="0" b="9525"/>
            <wp:wrapSquare wrapText="larges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15">
                      <a:extLst>
                        <a:ext uri="{28A0092B-C50C-407E-A947-70E740481C1C}">
                          <a14:useLocalDpi xmlns:a14="http://schemas.microsoft.com/office/drawing/2010/main" val="0"/>
                        </a:ext>
                      </a:extLst>
                    </a:blip>
                    <a:srcRect t="11565" r="69212" b="72874"/>
                    <a:stretch>
                      <a:fillRect/>
                    </a:stretch>
                  </pic:blipFill>
                  <pic:spPr bwMode="auto">
                    <a:xfrm>
                      <a:off x="0" y="0"/>
                      <a:ext cx="379222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7F7" w:rsidRPr="00BE36D9" w:rsidRDefault="008347F7" w:rsidP="008347F7">
      <w:pPr>
        <w:spacing w:after="0" w:line="240" w:lineRule="auto"/>
        <w:rPr>
          <w:rFonts w:ascii="Times New Roman" w:hAnsi="Times New Roman" w:cs="Times New Roman"/>
          <w:b/>
          <w:bCs/>
          <w:sz w:val="24"/>
          <w:szCs w:val="24"/>
        </w:rPr>
      </w:pPr>
    </w:p>
    <w:p w:rsidR="008347F7" w:rsidRPr="00BE36D9" w:rsidRDefault="008347F7" w:rsidP="008347F7">
      <w:pPr>
        <w:spacing w:after="0" w:line="240" w:lineRule="auto"/>
        <w:rPr>
          <w:rFonts w:ascii="Times New Roman" w:hAnsi="Times New Roman" w:cs="Times New Roman"/>
          <w:b/>
          <w:bCs/>
          <w:sz w:val="24"/>
          <w:szCs w:val="24"/>
        </w:rPr>
      </w:pPr>
    </w:p>
    <w:p w:rsidR="008347F7" w:rsidRPr="00BE36D9" w:rsidRDefault="008347F7" w:rsidP="008347F7">
      <w:pPr>
        <w:spacing w:after="0" w:line="240" w:lineRule="auto"/>
        <w:rPr>
          <w:rFonts w:ascii="Times New Roman" w:hAnsi="Times New Roman" w:cs="Times New Roman"/>
          <w:b/>
          <w:bCs/>
          <w:sz w:val="24"/>
          <w:szCs w:val="24"/>
        </w:rPr>
      </w:pPr>
    </w:p>
    <w:p w:rsidR="008347F7" w:rsidRDefault="008347F7" w:rsidP="008347F7">
      <w:pPr>
        <w:spacing w:after="0" w:line="240" w:lineRule="auto"/>
        <w:jc w:val="both"/>
        <w:rPr>
          <w:rFonts w:ascii="Times New Roman" w:hAnsi="Times New Roman" w:cs="Times New Roman"/>
          <w:b/>
          <w:sz w:val="24"/>
          <w:szCs w:val="24"/>
        </w:rPr>
      </w:pPr>
    </w:p>
    <w:p w:rsidR="008347F7" w:rsidRDefault="008347F7" w:rsidP="008347F7">
      <w:pPr>
        <w:spacing w:after="0" w:line="240" w:lineRule="auto"/>
        <w:jc w:val="both"/>
        <w:rPr>
          <w:rFonts w:ascii="Times New Roman" w:hAnsi="Times New Roman" w:cs="Times New Roman"/>
          <w:b/>
          <w:sz w:val="24"/>
          <w:szCs w:val="24"/>
        </w:rPr>
      </w:pPr>
    </w:p>
    <w:p w:rsidR="008347F7" w:rsidRDefault="008347F7" w:rsidP="008347F7">
      <w:pPr>
        <w:spacing w:after="0" w:line="240" w:lineRule="auto"/>
        <w:jc w:val="both"/>
        <w:rPr>
          <w:rFonts w:ascii="Times New Roman" w:hAnsi="Times New Roman" w:cs="Times New Roman"/>
          <w:b/>
          <w:sz w:val="24"/>
          <w:szCs w:val="24"/>
        </w:rPr>
      </w:pPr>
    </w:p>
    <w:p w:rsidR="008347F7" w:rsidRDefault="008347F7" w:rsidP="008347F7">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RESULT</w:t>
      </w:r>
      <w:r>
        <w:rPr>
          <w:rFonts w:ascii="Times New Roman" w:hAnsi="Times New Roman" w:cs="Times New Roman"/>
          <w:sz w:val="24"/>
          <w:szCs w:val="24"/>
        </w:rPr>
        <w:t xml:space="preserve">   </w:t>
      </w:r>
    </w:p>
    <w:p w:rsidR="00F91D4A" w:rsidRDefault="008347F7" w:rsidP="008347F7">
      <w:pPr>
        <w:rPr>
          <w:rFonts w:ascii="Times New Roman" w:hAnsi="Times New Roman" w:cs="Times New Roman"/>
          <w:sz w:val="24"/>
          <w:szCs w:val="24"/>
        </w:rPr>
      </w:pPr>
      <w:r>
        <w:rPr>
          <w:rFonts w:ascii="Times New Roman" w:hAnsi="Times New Roman" w:cs="Times New Roman"/>
          <w:sz w:val="24"/>
          <w:szCs w:val="24"/>
        </w:rPr>
        <w:t xml:space="preserve">        Thus </w:t>
      </w:r>
      <w:proofErr w:type="gramStart"/>
      <w:r>
        <w:rPr>
          <w:rFonts w:ascii="Times New Roman" w:hAnsi="Times New Roman" w:cs="Times New Roman"/>
          <w:sz w:val="24"/>
          <w:szCs w:val="24"/>
        </w:rPr>
        <w:t>the  program</w:t>
      </w:r>
      <w:proofErr w:type="gramEnd"/>
      <w:r>
        <w:rPr>
          <w:rFonts w:ascii="Times New Roman" w:hAnsi="Times New Roman" w:cs="Times New Roman"/>
          <w:sz w:val="24"/>
          <w:szCs w:val="24"/>
        </w:rPr>
        <w:t xml:space="preserve"> for Interprocess communication using Shared Memory system calls was executed successfully</w:t>
      </w:r>
    </w:p>
    <w:p w:rsidR="008347F7" w:rsidRDefault="008347F7" w:rsidP="008347F7">
      <w:pPr>
        <w:rPr>
          <w:rFonts w:ascii="Times New Roman" w:hAnsi="Times New Roman" w:cs="Times New Roman"/>
          <w:sz w:val="24"/>
          <w:szCs w:val="24"/>
        </w:rPr>
      </w:pPr>
    </w:p>
    <w:p w:rsidR="008347F7" w:rsidRDefault="008347F7" w:rsidP="008347F7">
      <w:pPr>
        <w:spacing w:after="0" w:line="240" w:lineRule="auto"/>
        <w:rPr>
          <w:rStyle w:val="a"/>
          <w:rFonts w:ascii="Times New Roman" w:hAnsi="Times New Roman" w:cs="Times New Roman"/>
          <w:b/>
          <w:sz w:val="24"/>
          <w:szCs w:val="24"/>
        </w:rPr>
      </w:pPr>
      <w:proofErr w:type="gramStart"/>
      <w:r>
        <w:rPr>
          <w:rFonts w:ascii="Times New Roman" w:hAnsi="Times New Roman" w:cs="Times New Roman"/>
          <w:b/>
          <w:bCs/>
          <w:sz w:val="24"/>
          <w:szCs w:val="24"/>
        </w:rPr>
        <w:t>Ex.No</w:t>
      </w:r>
      <w:proofErr w:type="gramEnd"/>
      <w:r>
        <w:rPr>
          <w:rFonts w:ascii="Times New Roman" w:hAnsi="Times New Roman" w:cs="Times New Roman"/>
          <w:b/>
          <w:bCs/>
          <w:sz w:val="24"/>
          <w:szCs w:val="24"/>
        </w:rPr>
        <w:t xml:space="preserve"> : 6   </w:t>
      </w:r>
      <w:r>
        <w:rPr>
          <w:rFonts w:ascii="Times New Roman" w:hAnsi="Times New Roman" w:cs="Times New Roman"/>
          <w:b/>
          <w:bCs/>
          <w:sz w:val="24"/>
          <w:szCs w:val="24"/>
        </w:rPr>
        <w:tab/>
        <w:t xml:space="preserve">                        </w:t>
      </w:r>
      <w:r>
        <w:rPr>
          <w:rStyle w:val="a"/>
          <w:rFonts w:ascii="Times New Roman" w:hAnsi="Times New Roman" w:cs="Times New Roman"/>
          <w:b/>
          <w:sz w:val="24"/>
          <w:szCs w:val="24"/>
        </w:rPr>
        <w:t>IMPLEMENTATION OF SEMAPHORE</w:t>
      </w:r>
    </w:p>
    <w:p w:rsidR="008347F7" w:rsidRDefault="008347F7" w:rsidP="008347F7">
      <w:pPr>
        <w:spacing w:after="0" w:line="240" w:lineRule="auto"/>
        <w:jc w:val="both"/>
        <w:rPr>
          <w:rFonts w:ascii="Times New Roman" w:hAnsi="Times New Roman" w:cs="Times New Roman"/>
          <w:b/>
          <w:bCs/>
          <w:sz w:val="24"/>
          <w:szCs w:val="24"/>
        </w:rPr>
      </w:pPr>
    </w:p>
    <w:p w:rsidR="008347F7" w:rsidRDefault="008347F7" w:rsidP="008347F7">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AIM</w:t>
      </w:r>
    </w:p>
    <w:p w:rsidR="008347F7" w:rsidRDefault="008347F7" w:rsidP="008347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implement Producer Consumer problem using Semaphore.</w:t>
      </w:r>
    </w:p>
    <w:p w:rsidR="008347F7" w:rsidRDefault="008347F7" w:rsidP="008347F7">
      <w:pPr>
        <w:spacing w:after="0" w:line="240" w:lineRule="auto"/>
        <w:jc w:val="both"/>
        <w:rPr>
          <w:rFonts w:ascii="Times New Roman" w:hAnsi="Times New Roman" w:cs="Times New Roman"/>
          <w:b/>
          <w:bCs/>
          <w:sz w:val="24"/>
          <w:szCs w:val="24"/>
        </w:rPr>
      </w:pPr>
    </w:p>
    <w:p w:rsidR="008347F7" w:rsidRDefault="008347F7" w:rsidP="008347F7">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ALGORITHM</w:t>
      </w:r>
    </w:p>
    <w:p w:rsidR="008347F7" w:rsidRDefault="008347F7" w:rsidP="008347F7">
      <w:pPr>
        <w:numPr>
          <w:ilvl w:val="0"/>
          <w:numId w:val="5"/>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Union a variable “mysemun” as integer type to implement semaphore.</w:t>
      </w:r>
    </w:p>
    <w:p w:rsidR="008347F7" w:rsidRDefault="008347F7" w:rsidP="008347F7">
      <w:pPr>
        <w:numPr>
          <w:ilvl w:val="0"/>
          <w:numId w:val="5"/>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A buffer “sembuf” variable for producer consumer is written</w:t>
      </w:r>
    </w:p>
    <w:p w:rsidR="008347F7" w:rsidRDefault="008347F7" w:rsidP="008347F7">
      <w:pPr>
        <w:numPr>
          <w:ilvl w:val="0"/>
          <w:numId w:val="5"/>
        </w:numPr>
        <w:suppressAutoHyphens/>
        <w:spacing w:after="0" w:line="240" w:lineRule="auto"/>
        <w:ind w:left="86" w:firstLine="0"/>
        <w:jc w:val="both"/>
        <w:rPr>
          <w:rFonts w:ascii="Times New Roman" w:hAnsi="Times New Roman" w:cs="Times New Roman"/>
          <w:sz w:val="24"/>
          <w:szCs w:val="24"/>
        </w:rPr>
      </w:pPr>
      <w:r w:rsidRPr="0083069A">
        <w:rPr>
          <w:rFonts w:ascii="Times New Roman" w:hAnsi="Times New Roman" w:cs="Times New Roman"/>
          <w:sz w:val="24"/>
          <w:szCs w:val="24"/>
        </w:rPr>
        <w:t xml:space="preserve">In producer, buffer “sembuf” full condition is checked and if it is full then it is </w:t>
      </w:r>
    </w:p>
    <w:p w:rsidR="008347F7" w:rsidRDefault="008347F7" w:rsidP="008347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displayed.</w:t>
      </w:r>
    </w:p>
    <w:p w:rsidR="008347F7" w:rsidRPr="0083069A" w:rsidRDefault="008347F7" w:rsidP="008347F7">
      <w:pPr>
        <w:numPr>
          <w:ilvl w:val="0"/>
          <w:numId w:val="5"/>
        </w:numPr>
        <w:suppressAutoHyphens/>
        <w:spacing w:after="0" w:line="240" w:lineRule="auto"/>
        <w:ind w:left="86" w:firstLine="0"/>
        <w:jc w:val="both"/>
        <w:rPr>
          <w:rFonts w:ascii="Times New Roman" w:hAnsi="Times New Roman" w:cs="Times New Roman"/>
          <w:sz w:val="24"/>
          <w:szCs w:val="24"/>
        </w:rPr>
      </w:pPr>
      <w:r w:rsidRPr="0083069A">
        <w:rPr>
          <w:rFonts w:ascii="Times New Roman" w:hAnsi="Times New Roman" w:cs="Times New Roman"/>
          <w:sz w:val="24"/>
          <w:szCs w:val="24"/>
        </w:rPr>
        <w:t>In consumer, buffer “sembuf” empty condition is checked and a message displayed.</w:t>
      </w:r>
    </w:p>
    <w:p w:rsidR="008347F7" w:rsidRDefault="008347F7" w:rsidP="008347F7">
      <w:pPr>
        <w:numPr>
          <w:ilvl w:val="0"/>
          <w:numId w:val="5"/>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 xml:space="preserve">Producer produces an element sequentially from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).and a message displayed.</w:t>
      </w:r>
    </w:p>
    <w:p w:rsidR="008347F7" w:rsidRDefault="008347F7" w:rsidP="008347F7">
      <w:pPr>
        <w:numPr>
          <w:ilvl w:val="0"/>
          <w:numId w:val="5"/>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 xml:space="preserve">Consumer consumes an element sequentially from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).and a message displayed.</w:t>
      </w:r>
    </w:p>
    <w:p w:rsidR="008347F7" w:rsidRDefault="008347F7" w:rsidP="008347F7">
      <w:pPr>
        <w:numPr>
          <w:ilvl w:val="0"/>
          <w:numId w:val="5"/>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producer  consumer</w:t>
      </w:r>
      <w:proofErr w:type="gramEnd"/>
      <w:r>
        <w:rPr>
          <w:rFonts w:ascii="Times New Roman" w:hAnsi="Times New Roman" w:cs="Times New Roman"/>
          <w:sz w:val="24"/>
          <w:szCs w:val="24"/>
        </w:rPr>
        <w:t xml:space="preserve"> produces messages are displayed till the user defines in the              </w:t>
      </w:r>
    </w:p>
    <w:p w:rsidR="008347F7" w:rsidRDefault="008347F7" w:rsidP="008347F7">
      <w:pPr>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p</w:t>
      </w:r>
      <w:r w:rsidRPr="002235ED">
        <w:rPr>
          <w:rFonts w:ascii="Times New Roman" w:hAnsi="Times New Roman" w:cs="Times New Roman"/>
          <w:bCs/>
          <w:sz w:val="24"/>
          <w:szCs w:val="24"/>
        </w:rPr>
        <w:t>rogram.</w:t>
      </w:r>
    </w:p>
    <w:p w:rsidR="008347F7" w:rsidRDefault="008347F7" w:rsidP="008347F7">
      <w:pPr>
        <w:spacing w:after="0" w:line="240" w:lineRule="auto"/>
        <w:jc w:val="both"/>
        <w:rPr>
          <w:rFonts w:ascii="Times New Roman" w:hAnsi="Times New Roman" w:cs="Times New Roman"/>
          <w:bCs/>
          <w:sz w:val="24"/>
          <w:szCs w:val="24"/>
        </w:rPr>
      </w:pPr>
    </w:p>
    <w:p w:rsidR="008347F7" w:rsidRPr="008E391E" w:rsidRDefault="008347F7" w:rsidP="008347F7">
      <w:pPr>
        <w:spacing w:after="0" w:line="240" w:lineRule="auto"/>
        <w:rPr>
          <w:rFonts w:ascii="Times New Roman" w:hAnsi="Times New Roman" w:cs="Times New Roman"/>
          <w:sz w:val="24"/>
          <w:szCs w:val="24"/>
        </w:rPr>
      </w:pPr>
      <w:proofErr w:type="gramStart"/>
      <w:r w:rsidRPr="008E391E">
        <w:rPr>
          <w:rFonts w:ascii="Times New Roman" w:hAnsi="Times New Roman" w:cs="Times New Roman"/>
          <w:b/>
          <w:bCs/>
          <w:sz w:val="24"/>
          <w:szCs w:val="24"/>
        </w:rPr>
        <w:t>PROGRAM :</w:t>
      </w:r>
      <w:proofErr w:type="gramEnd"/>
      <w:r w:rsidRPr="008E391E">
        <w:rPr>
          <w:rFonts w:ascii="Times New Roman" w:hAnsi="Times New Roman" w:cs="Times New Roman"/>
          <w:sz w:val="24"/>
          <w:szCs w:val="24"/>
        </w:rPr>
        <w:t xml:space="preserve"> </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#include &lt;stdio.h&gt;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#include &lt;stdlib.h&gt;</w:t>
      </w:r>
    </w:p>
    <w:p w:rsidR="008347F7" w:rsidRPr="008E391E" w:rsidRDefault="008347F7" w:rsidP="008347F7">
      <w:pPr>
        <w:spacing w:after="0" w:line="240" w:lineRule="auto"/>
        <w:jc w:val="both"/>
        <w:rPr>
          <w:rFonts w:ascii="Times New Roman" w:hAnsi="Times New Roman" w:cs="Times New Roman"/>
          <w:sz w:val="24"/>
          <w:szCs w:val="24"/>
        </w:rPr>
      </w:pPr>
      <w:r w:rsidRPr="008E391E">
        <w:rPr>
          <w:rFonts w:ascii="Times New Roman" w:hAnsi="Times New Roman" w:cs="Times New Roman"/>
          <w:sz w:val="24"/>
          <w:szCs w:val="24"/>
        </w:rPr>
        <w:t xml:space="preserve">int mutex = 1, full = 0, empty = 3, x = </w:t>
      </w:r>
      <w:proofErr w:type="gramStart"/>
      <w:r w:rsidRPr="008E391E">
        <w:rPr>
          <w:rFonts w:ascii="Times New Roman" w:hAnsi="Times New Roman" w:cs="Times New Roman"/>
          <w:sz w:val="24"/>
          <w:szCs w:val="24"/>
        </w:rPr>
        <w:t>0;</w:t>
      </w:r>
      <w:r>
        <w:rPr>
          <w:rFonts w:ascii="Times New Roman" w:hAnsi="Times New Roman" w:cs="Times New Roman"/>
          <w:sz w:val="24"/>
          <w:szCs w:val="24"/>
        </w:rPr>
        <w:t xml:space="preserve">  </w:t>
      </w:r>
      <w:r w:rsidRPr="00F11669">
        <w:rPr>
          <w:rFonts w:ascii="Times New Roman" w:hAnsi="Times New Roman" w:cs="Times New Roman"/>
          <w:sz w:val="24"/>
          <w:szCs w:val="24"/>
          <w:highlight w:val="yellow"/>
        </w:rPr>
        <w:t>/</w:t>
      </w:r>
      <w:proofErr w:type="gramEnd"/>
      <w:r w:rsidRPr="00F11669">
        <w:rPr>
          <w:rFonts w:ascii="Times New Roman" w:hAnsi="Times New Roman" w:cs="Times New Roman"/>
          <w:sz w:val="24"/>
          <w:szCs w:val="24"/>
          <w:highlight w:val="yellow"/>
        </w:rPr>
        <w:t>/mutex is a lock. There are 3 empty buffers and 0 full buffers</w:t>
      </w:r>
    </w:p>
    <w:p w:rsidR="008347F7" w:rsidRPr="008E391E" w:rsidRDefault="008347F7" w:rsidP="008347F7">
      <w:pPr>
        <w:spacing w:after="0" w:line="240" w:lineRule="auto"/>
        <w:rPr>
          <w:rFonts w:ascii="Times New Roman" w:hAnsi="Times New Roman" w:cs="Times New Roman"/>
          <w:sz w:val="24"/>
          <w:szCs w:val="24"/>
        </w:rPr>
      </w:pPr>
      <w:proofErr w:type="gramStart"/>
      <w:r w:rsidRPr="008E391E">
        <w:rPr>
          <w:rFonts w:ascii="Times New Roman" w:hAnsi="Times New Roman" w:cs="Times New Roman"/>
          <w:sz w:val="24"/>
          <w:szCs w:val="24"/>
        </w:rPr>
        <w:t>main(</w:t>
      </w:r>
      <w:proofErr w:type="gramEnd"/>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int n;</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void </w:t>
      </w:r>
      <w:proofErr w:type="gramStart"/>
      <w:r w:rsidRPr="008E391E">
        <w:rPr>
          <w:rFonts w:ascii="Times New Roman" w:hAnsi="Times New Roman" w:cs="Times New Roman"/>
          <w:sz w:val="24"/>
          <w:szCs w:val="24"/>
        </w:rPr>
        <w:t>producer(</w:t>
      </w:r>
      <w:proofErr w:type="gramEnd"/>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void </w:t>
      </w:r>
      <w:proofErr w:type="gramStart"/>
      <w:r w:rsidRPr="008E391E">
        <w:rPr>
          <w:rFonts w:ascii="Times New Roman" w:hAnsi="Times New Roman" w:cs="Times New Roman"/>
          <w:sz w:val="24"/>
          <w:szCs w:val="24"/>
        </w:rPr>
        <w:t>consumer(</w:t>
      </w:r>
      <w:proofErr w:type="gramEnd"/>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int wait(int);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int signal(int);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printf("\n1.PRODUCER\n2.CONSUMER\n3.EXIT\n");</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while (n &lt;= 3)</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lastRenderedPageBreak/>
        <w:t xml:space="preserve">    {</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printf(</w:t>
      </w:r>
      <w:proofErr w:type="gramEnd"/>
      <w:r w:rsidRPr="008E391E">
        <w:rPr>
          <w:rFonts w:ascii="Times New Roman" w:hAnsi="Times New Roman" w:cs="Times New Roman"/>
          <w:sz w:val="24"/>
          <w:szCs w:val="24"/>
        </w:rPr>
        <w:t>"\nENTER YOUR CHOICE : ");</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scanf(</w:t>
      </w:r>
      <w:proofErr w:type="gramEnd"/>
      <w:r w:rsidRPr="008E391E">
        <w:rPr>
          <w:rFonts w:ascii="Times New Roman" w:hAnsi="Times New Roman" w:cs="Times New Roman"/>
          <w:sz w:val="24"/>
          <w:szCs w:val="24"/>
        </w:rPr>
        <w:t>"%d", &amp;n);</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switch (n)</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case 1:</w:t>
      </w:r>
    </w:p>
    <w:p w:rsidR="008347F7" w:rsidRPr="008E391E" w:rsidRDefault="008347F7" w:rsidP="008347F7">
      <w:pPr>
        <w:spacing w:after="0" w:line="240" w:lineRule="auto"/>
        <w:jc w:val="both"/>
        <w:rPr>
          <w:rFonts w:ascii="Times New Roman" w:hAnsi="Times New Roman" w:cs="Times New Roman"/>
          <w:sz w:val="24"/>
          <w:szCs w:val="24"/>
        </w:rPr>
      </w:pPr>
      <w:r w:rsidRPr="008E391E">
        <w:rPr>
          <w:rFonts w:ascii="Times New Roman" w:hAnsi="Times New Roman" w:cs="Times New Roman"/>
          <w:sz w:val="24"/>
          <w:szCs w:val="24"/>
        </w:rPr>
        <w:t xml:space="preserve">            if ((mutex == 1) &amp;&amp; (</w:t>
      </w:r>
      <w:proofErr w:type="gramStart"/>
      <w:r w:rsidRPr="008E391E">
        <w:rPr>
          <w:rFonts w:ascii="Times New Roman" w:hAnsi="Times New Roman" w:cs="Times New Roman"/>
          <w:sz w:val="24"/>
          <w:szCs w:val="24"/>
        </w:rPr>
        <w:t>empty !</w:t>
      </w:r>
      <w:proofErr w:type="gramEnd"/>
      <w:r w:rsidRPr="008E391E">
        <w:rPr>
          <w:rFonts w:ascii="Times New Roman" w:hAnsi="Times New Roman" w:cs="Times New Roman"/>
          <w:sz w:val="24"/>
          <w:szCs w:val="24"/>
        </w:rPr>
        <w:t>= 0))</w:t>
      </w:r>
      <w:r>
        <w:rPr>
          <w:rFonts w:ascii="Times New Roman" w:hAnsi="Times New Roman" w:cs="Times New Roman"/>
          <w:sz w:val="24"/>
          <w:szCs w:val="24"/>
        </w:rPr>
        <w:t xml:space="preserve">  </w:t>
      </w:r>
      <w:r w:rsidRPr="00F11669">
        <w:rPr>
          <w:rFonts w:ascii="Times New Roman" w:hAnsi="Times New Roman" w:cs="Times New Roman"/>
          <w:sz w:val="24"/>
          <w:szCs w:val="24"/>
          <w:highlight w:val="yellow"/>
        </w:rPr>
        <w:t>//if lock is available and empty buffers are available</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producer(</w:t>
      </w:r>
      <w:proofErr w:type="gramEnd"/>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else</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printf(</w:t>
      </w:r>
      <w:proofErr w:type="gramEnd"/>
      <w:r w:rsidRPr="008E391E">
        <w:rPr>
          <w:rFonts w:ascii="Times New Roman" w:hAnsi="Times New Roman" w:cs="Times New Roman"/>
          <w:sz w:val="24"/>
          <w:szCs w:val="24"/>
        </w:rPr>
        <w:t>"BUFFER IS FULL\n");</w:t>
      </w:r>
    </w:p>
    <w:p w:rsidR="008347F7" w:rsidRPr="008E391E" w:rsidRDefault="008347F7" w:rsidP="008347F7">
      <w:pPr>
        <w:spacing w:after="0" w:line="240" w:lineRule="auto"/>
        <w:rPr>
          <w:rFonts w:ascii="Times New Roman" w:hAnsi="Times New Roman" w:cs="Times New Roman"/>
          <w:sz w:val="24"/>
          <w:szCs w:val="24"/>
        </w:rPr>
      </w:pP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break;</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case 2:</w:t>
      </w:r>
    </w:p>
    <w:p w:rsidR="008347F7" w:rsidRPr="008E391E" w:rsidRDefault="008347F7" w:rsidP="008347F7">
      <w:pPr>
        <w:spacing w:after="0" w:line="240" w:lineRule="auto"/>
        <w:jc w:val="both"/>
        <w:rPr>
          <w:rFonts w:ascii="Times New Roman" w:hAnsi="Times New Roman" w:cs="Times New Roman"/>
          <w:sz w:val="24"/>
          <w:szCs w:val="24"/>
        </w:rPr>
      </w:pPr>
      <w:r w:rsidRPr="008E391E">
        <w:rPr>
          <w:rFonts w:ascii="Times New Roman" w:hAnsi="Times New Roman" w:cs="Times New Roman"/>
          <w:sz w:val="24"/>
          <w:szCs w:val="24"/>
        </w:rPr>
        <w:t xml:space="preserve">            if ((mutex == 1) &amp;&amp; (</w:t>
      </w:r>
      <w:proofErr w:type="gramStart"/>
      <w:r w:rsidRPr="008E391E">
        <w:rPr>
          <w:rFonts w:ascii="Times New Roman" w:hAnsi="Times New Roman" w:cs="Times New Roman"/>
          <w:sz w:val="24"/>
          <w:szCs w:val="24"/>
        </w:rPr>
        <w:t>full !</w:t>
      </w:r>
      <w:proofErr w:type="gramEnd"/>
      <w:r w:rsidRPr="008E391E">
        <w:rPr>
          <w:rFonts w:ascii="Times New Roman" w:hAnsi="Times New Roman" w:cs="Times New Roman"/>
          <w:sz w:val="24"/>
          <w:szCs w:val="24"/>
        </w:rPr>
        <w:t>= 0))</w:t>
      </w:r>
      <w:r w:rsidRPr="00F11669">
        <w:rPr>
          <w:rFonts w:ascii="Times New Roman" w:hAnsi="Times New Roman" w:cs="Times New Roman"/>
          <w:sz w:val="24"/>
          <w:szCs w:val="24"/>
          <w:highlight w:val="yellow"/>
        </w:rPr>
        <w:t xml:space="preserve"> //if lock is available and </w:t>
      </w:r>
      <w:r>
        <w:rPr>
          <w:rFonts w:ascii="Times New Roman" w:hAnsi="Times New Roman" w:cs="Times New Roman"/>
          <w:sz w:val="24"/>
          <w:szCs w:val="24"/>
          <w:highlight w:val="yellow"/>
        </w:rPr>
        <w:t>full</w:t>
      </w:r>
      <w:r w:rsidRPr="00F11669">
        <w:rPr>
          <w:rFonts w:ascii="Times New Roman" w:hAnsi="Times New Roman" w:cs="Times New Roman"/>
          <w:sz w:val="24"/>
          <w:szCs w:val="24"/>
          <w:highlight w:val="yellow"/>
        </w:rPr>
        <w:t xml:space="preserve"> buffers are available</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consumer(</w:t>
      </w:r>
      <w:proofErr w:type="gramEnd"/>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else</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printf(</w:t>
      </w:r>
      <w:proofErr w:type="gramEnd"/>
      <w:r w:rsidRPr="008E391E">
        <w:rPr>
          <w:rFonts w:ascii="Times New Roman" w:hAnsi="Times New Roman" w:cs="Times New Roman"/>
          <w:sz w:val="24"/>
          <w:szCs w:val="24"/>
        </w:rPr>
        <w:t>"BUFFER IS EMPTY\n");</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break;</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case 3:</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exit(</w:t>
      </w:r>
      <w:proofErr w:type="gramEnd"/>
      <w:r w:rsidRPr="008E391E">
        <w:rPr>
          <w:rFonts w:ascii="Times New Roman" w:hAnsi="Times New Roman" w:cs="Times New Roman"/>
          <w:sz w:val="24"/>
          <w:szCs w:val="24"/>
        </w:rPr>
        <w:t>1);</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break;</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int </w:t>
      </w:r>
      <w:proofErr w:type="gramStart"/>
      <w:r w:rsidRPr="008E391E">
        <w:rPr>
          <w:rFonts w:ascii="Times New Roman" w:hAnsi="Times New Roman" w:cs="Times New Roman"/>
          <w:sz w:val="24"/>
          <w:szCs w:val="24"/>
        </w:rPr>
        <w:t>wait(</w:t>
      </w:r>
      <w:proofErr w:type="gramEnd"/>
      <w:r w:rsidRPr="008E391E">
        <w:rPr>
          <w:rFonts w:ascii="Times New Roman" w:hAnsi="Times New Roman" w:cs="Times New Roman"/>
          <w:sz w:val="24"/>
          <w:szCs w:val="24"/>
        </w:rPr>
        <w:t>int s)</w:t>
      </w:r>
      <w:r>
        <w:rPr>
          <w:rFonts w:ascii="Times New Roman" w:hAnsi="Times New Roman" w:cs="Times New Roman"/>
          <w:sz w:val="24"/>
          <w:szCs w:val="24"/>
        </w:rPr>
        <w:t>/</w:t>
      </w:r>
      <w:r w:rsidRPr="00F11669">
        <w:rPr>
          <w:rFonts w:ascii="Times New Roman" w:hAnsi="Times New Roman" w:cs="Times New Roman"/>
          <w:sz w:val="24"/>
          <w:szCs w:val="24"/>
          <w:highlight w:val="yellow"/>
        </w:rPr>
        <w:t>/decrement the value</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return (--s);</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int </w:t>
      </w:r>
      <w:proofErr w:type="gramStart"/>
      <w:r w:rsidRPr="008E391E">
        <w:rPr>
          <w:rFonts w:ascii="Times New Roman" w:hAnsi="Times New Roman" w:cs="Times New Roman"/>
          <w:sz w:val="24"/>
          <w:szCs w:val="24"/>
        </w:rPr>
        <w:t>signal(</w:t>
      </w:r>
      <w:proofErr w:type="gramEnd"/>
      <w:r w:rsidRPr="008E391E">
        <w:rPr>
          <w:rFonts w:ascii="Times New Roman" w:hAnsi="Times New Roman" w:cs="Times New Roman"/>
          <w:sz w:val="24"/>
          <w:szCs w:val="24"/>
        </w:rPr>
        <w:t>int s)</w:t>
      </w:r>
      <w:r>
        <w:rPr>
          <w:rFonts w:ascii="Times New Roman" w:hAnsi="Times New Roman" w:cs="Times New Roman"/>
          <w:sz w:val="24"/>
          <w:szCs w:val="24"/>
        </w:rPr>
        <w:t xml:space="preserve"> </w:t>
      </w:r>
      <w:r w:rsidRPr="00F11669">
        <w:rPr>
          <w:rFonts w:ascii="Times New Roman" w:hAnsi="Times New Roman" w:cs="Times New Roman"/>
          <w:sz w:val="24"/>
          <w:szCs w:val="24"/>
          <w:highlight w:val="yellow"/>
        </w:rPr>
        <w:t>//increment the value</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return (++s);</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void </w:t>
      </w:r>
      <w:proofErr w:type="gramStart"/>
      <w:r w:rsidRPr="008E391E">
        <w:rPr>
          <w:rFonts w:ascii="Times New Roman" w:hAnsi="Times New Roman" w:cs="Times New Roman"/>
          <w:sz w:val="24"/>
          <w:szCs w:val="24"/>
        </w:rPr>
        <w:t>producer(</w:t>
      </w:r>
      <w:proofErr w:type="gramEnd"/>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mutex = wait(mutex);</w:t>
      </w:r>
      <w:r>
        <w:rPr>
          <w:rFonts w:ascii="Times New Roman" w:hAnsi="Times New Roman" w:cs="Times New Roman"/>
          <w:sz w:val="24"/>
          <w:szCs w:val="24"/>
        </w:rPr>
        <w:t>/</w:t>
      </w:r>
      <w:r w:rsidRPr="00F11669">
        <w:rPr>
          <w:rFonts w:ascii="Times New Roman" w:hAnsi="Times New Roman" w:cs="Times New Roman"/>
          <w:sz w:val="24"/>
          <w:szCs w:val="24"/>
          <w:highlight w:val="yellow"/>
        </w:rPr>
        <w:t>/get the lock</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full = signal(full);</w:t>
      </w:r>
      <w:r>
        <w:rPr>
          <w:rFonts w:ascii="Times New Roman" w:hAnsi="Times New Roman" w:cs="Times New Roman"/>
          <w:sz w:val="24"/>
          <w:szCs w:val="24"/>
        </w:rPr>
        <w:t xml:space="preserve"> </w:t>
      </w:r>
      <w:r w:rsidRPr="00F11669">
        <w:rPr>
          <w:rFonts w:ascii="Times New Roman" w:hAnsi="Times New Roman" w:cs="Times New Roman"/>
          <w:sz w:val="24"/>
          <w:szCs w:val="24"/>
          <w:highlight w:val="yellow"/>
        </w:rPr>
        <w:t>//increase the number of full buffers</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empty = wait(empty);</w:t>
      </w:r>
      <w:r>
        <w:rPr>
          <w:rFonts w:ascii="Times New Roman" w:hAnsi="Times New Roman" w:cs="Times New Roman"/>
          <w:sz w:val="24"/>
          <w:szCs w:val="24"/>
        </w:rPr>
        <w:t xml:space="preserve"> </w:t>
      </w:r>
      <w:r w:rsidRPr="00F11669">
        <w:rPr>
          <w:rFonts w:ascii="Times New Roman" w:hAnsi="Times New Roman" w:cs="Times New Roman"/>
          <w:sz w:val="24"/>
          <w:szCs w:val="24"/>
          <w:highlight w:val="yellow"/>
        </w:rPr>
        <w:t>//decrease the number of empty buffers</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x++;</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printf(</w:t>
      </w:r>
      <w:proofErr w:type="gramEnd"/>
      <w:r w:rsidRPr="008E391E">
        <w:rPr>
          <w:rFonts w:ascii="Times New Roman" w:hAnsi="Times New Roman" w:cs="Times New Roman"/>
          <w:sz w:val="24"/>
          <w:szCs w:val="24"/>
        </w:rPr>
        <w:t>"Producer produces the item %d\n", x);</w:t>
      </w:r>
    </w:p>
    <w:p w:rsidR="008347F7"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mutex = signal(mutex);</w:t>
      </w:r>
      <w:r>
        <w:rPr>
          <w:rFonts w:ascii="Times New Roman" w:hAnsi="Times New Roman" w:cs="Times New Roman"/>
          <w:sz w:val="24"/>
          <w:szCs w:val="24"/>
        </w:rPr>
        <w:t>//</w:t>
      </w:r>
      <w:r w:rsidRPr="00F11669">
        <w:rPr>
          <w:rFonts w:ascii="Times New Roman" w:hAnsi="Times New Roman" w:cs="Times New Roman"/>
          <w:sz w:val="24"/>
          <w:szCs w:val="24"/>
          <w:highlight w:val="yellow"/>
        </w:rPr>
        <w:t>release the lock</w:t>
      </w:r>
    </w:p>
    <w:p w:rsidR="008347F7" w:rsidRPr="008E391E" w:rsidRDefault="008347F7" w:rsidP="008347F7">
      <w:pPr>
        <w:spacing w:after="0" w:line="240" w:lineRule="auto"/>
        <w:rPr>
          <w:rFonts w:ascii="Times New Roman" w:hAnsi="Times New Roman" w:cs="Times New Roman"/>
          <w:sz w:val="24"/>
          <w:szCs w:val="24"/>
        </w:rPr>
      </w:pP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void </w:t>
      </w:r>
      <w:proofErr w:type="gramStart"/>
      <w:r w:rsidRPr="008E391E">
        <w:rPr>
          <w:rFonts w:ascii="Times New Roman" w:hAnsi="Times New Roman" w:cs="Times New Roman"/>
          <w:sz w:val="24"/>
          <w:szCs w:val="24"/>
        </w:rPr>
        <w:t>consumer(</w:t>
      </w:r>
      <w:proofErr w:type="gramEnd"/>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mutex = wait(mutex);</w:t>
      </w:r>
      <w:r>
        <w:rPr>
          <w:rFonts w:ascii="Times New Roman" w:hAnsi="Times New Roman" w:cs="Times New Roman"/>
          <w:sz w:val="24"/>
          <w:szCs w:val="24"/>
        </w:rPr>
        <w:t>/</w:t>
      </w:r>
      <w:r w:rsidRPr="00F11669">
        <w:rPr>
          <w:rFonts w:ascii="Times New Roman" w:hAnsi="Times New Roman" w:cs="Times New Roman"/>
          <w:sz w:val="24"/>
          <w:szCs w:val="24"/>
          <w:highlight w:val="yellow"/>
        </w:rPr>
        <w:t>/get lock</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full = wait(full);</w:t>
      </w:r>
      <w:r>
        <w:rPr>
          <w:rFonts w:ascii="Times New Roman" w:hAnsi="Times New Roman" w:cs="Times New Roman"/>
          <w:sz w:val="24"/>
          <w:szCs w:val="24"/>
        </w:rPr>
        <w:t xml:space="preserve"> </w:t>
      </w:r>
      <w:r w:rsidRPr="00F11669">
        <w:rPr>
          <w:rFonts w:ascii="Times New Roman" w:hAnsi="Times New Roman" w:cs="Times New Roman"/>
          <w:sz w:val="24"/>
          <w:szCs w:val="24"/>
          <w:highlight w:val="yellow"/>
        </w:rPr>
        <w:t>//decrease the number of full buffers</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empty = signal(empty);</w:t>
      </w:r>
      <w:r>
        <w:rPr>
          <w:rFonts w:ascii="Times New Roman" w:hAnsi="Times New Roman" w:cs="Times New Roman"/>
          <w:sz w:val="24"/>
          <w:szCs w:val="24"/>
        </w:rPr>
        <w:t xml:space="preserve"> </w:t>
      </w:r>
      <w:r w:rsidRPr="00F11669">
        <w:rPr>
          <w:rFonts w:ascii="Times New Roman" w:hAnsi="Times New Roman" w:cs="Times New Roman"/>
          <w:sz w:val="24"/>
          <w:szCs w:val="24"/>
          <w:highlight w:val="yellow"/>
        </w:rPr>
        <w:t>//increase the number of empty buffer</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w:t>
      </w:r>
      <w:proofErr w:type="gramStart"/>
      <w:r w:rsidRPr="008E391E">
        <w:rPr>
          <w:rFonts w:ascii="Times New Roman" w:hAnsi="Times New Roman" w:cs="Times New Roman"/>
          <w:sz w:val="24"/>
          <w:szCs w:val="24"/>
        </w:rPr>
        <w:t>printf(</w:t>
      </w:r>
      <w:proofErr w:type="gramEnd"/>
      <w:r w:rsidRPr="008E391E">
        <w:rPr>
          <w:rFonts w:ascii="Times New Roman" w:hAnsi="Times New Roman" w:cs="Times New Roman"/>
          <w:sz w:val="24"/>
          <w:szCs w:val="24"/>
        </w:rPr>
        <w:t>"Consumer consumes item %d\n", x);</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x--;</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 xml:space="preserve">    mutex = signal(mutex);</w:t>
      </w:r>
      <w:r>
        <w:rPr>
          <w:rFonts w:ascii="Times New Roman" w:hAnsi="Times New Roman" w:cs="Times New Roman"/>
          <w:sz w:val="24"/>
          <w:szCs w:val="24"/>
        </w:rPr>
        <w:t>//</w:t>
      </w:r>
      <w:r w:rsidRPr="00F11669">
        <w:rPr>
          <w:rFonts w:ascii="Times New Roman" w:hAnsi="Times New Roman" w:cs="Times New Roman"/>
          <w:sz w:val="24"/>
          <w:szCs w:val="24"/>
          <w:highlight w:val="yellow"/>
        </w:rPr>
        <w:t>release lock</w:t>
      </w:r>
    </w:p>
    <w:p w:rsidR="008347F7" w:rsidRPr="008E391E" w:rsidRDefault="008347F7" w:rsidP="008347F7">
      <w:pPr>
        <w:spacing w:after="0" w:line="240" w:lineRule="auto"/>
        <w:rPr>
          <w:rFonts w:ascii="Times New Roman" w:hAnsi="Times New Roman" w:cs="Times New Roman"/>
          <w:sz w:val="24"/>
          <w:szCs w:val="24"/>
        </w:rPr>
      </w:pPr>
      <w:r w:rsidRPr="008E391E">
        <w:rPr>
          <w:rFonts w:ascii="Times New Roman" w:hAnsi="Times New Roman" w:cs="Times New Roman"/>
          <w:sz w:val="24"/>
          <w:szCs w:val="24"/>
        </w:rPr>
        <w:t>}</w:t>
      </w:r>
    </w:p>
    <w:p w:rsidR="008347F7" w:rsidRDefault="008347F7" w:rsidP="008347F7">
      <w:pPr>
        <w:spacing w:line="240" w:lineRule="auto"/>
        <w:rPr>
          <w:rFonts w:ascii="Times New Roman" w:hAnsi="Times New Roman" w:cs="Times New Roman"/>
          <w:b/>
          <w:bCs/>
        </w:rPr>
      </w:pPr>
    </w:p>
    <w:p w:rsidR="008347F7" w:rsidRDefault="008347F7" w:rsidP="008347F7">
      <w:pPr>
        <w:spacing w:line="240" w:lineRule="auto"/>
        <w:rPr>
          <w:rFonts w:ascii="Times New Roman" w:hAnsi="Times New Roman" w:cs="Times New Roman"/>
          <w:b/>
          <w:bCs/>
        </w:rPr>
      </w:pPr>
    </w:p>
    <w:p w:rsidR="008347F7" w:rsidRDefault="008347F7" w:rsidP="008347F7">
      <w:pPr>
        <w:spacing w:line="240" w:lineRule="auto"/>
        <w:rPr>
          <w:rFonts w:ascii="Times New Roman" w:hAnsi="Times New Roman" w:cs="Times New Roman"/>
          <w:b/>
          <w:bCs/>
        </w:rPr>
      </w:pPr>
    </w:p>
    <w:p w:rsidR="008347F7" w:rsidRDefault="008347F7" w:rsidP="008347F7">
      <w:pPr>
        <w:spacing w:line="240" w:lineRule="auto"/>
        <w:rPr>
          <w:rFonts w:ascii="Times New Roman" w:hAnsi="Times New Roman" w:cs="Times New Roman"/>
          <w:b/>
          <w:bCs/>
        </w:rPr>
      </w:pPr>
    </w:p>
    <w:p w:rsidR="008347F7" w:rsidRDefault="008347F7" w:rsidP="008347F7">
      <w:pPr>
        <w:spacing w:line="240" w:lineRule="auto"/>
        <w:rPr>
          <w:rFonts w:ascii="Times New Roman" w:hAnsi="Times New Roman" w:cs="Times New Roman"/>
          <w:b/>
          <w:bCs/>
        </w:rPr>
      </w:pPr>
    </w:p>
    <w:p w:rsidR="008347F7" w:rsidRDefault="008347F7" w:rsidP="008347F7">
      <w:pPr>
        <w:spacing w:line="240" w:lineRule="auto"/>
        <w:rPr>
          <w:rFonts w:ascii="Times New Roman" w:hAnsi="Times New Roman" w:cs="Times New Roman"/>
          <w:b/>
          <w:bCs/>
        </w:rPr>
      </w:pPr>
    </w:p>
    <w:p w:rsidR="008347F7" w:rsidRDefault="008347F7" w:rsidP="008347F7">
      <w:pPr>
        <w:spacing w:line="240" w:lineRule="auto"/>
        <w:rPr>
          <w:rFonts w:ascii="Times New Roman" w:hAnsi="Times New Roman" w:cs="Times New Roman"/>
          <w:b/>
          <w:bCs/>
        </w:rPr>
      </w:pPr>
      <w:r>
        <w:rPr>
          <w:rFonts w:ascii="Times New Roman" w:hAnsi="Times New Roman" w:cs="Times New Roman"/>
          <w:noProof/>
          <w:lang w:eastAsia="en-IN"/>
        </w:rPr>
        <w:drawing>
          <wp:anchor distT="0" distB="0" distL="0" distR="0" simplePos="0" relativeHeight="251671552" behindDoc="0" locked="0" layoutInCell="1" allowOverlap="1" wp14:anchorId="2C96E507" wp14:editId="33DD0ACC">
            <wp:simplePos x="0" y="0"/>
            <wp:positionH relativeFrom="margin">
              <wp:align>left</wp:align>
            </wp:positionH>
            <wp:positionV relativeFrom="paragraph">
              <wp:posOffset>440055</wp:posOffset>
            </wp:positionV>
            <wp:extent cx="2948305" cy="3841115"/>
            <wp:effectExtent l="0" t="0" r="4445" b="6985"/>
            <wp:wrapSquare wrapText="larges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16">
                      <a:extLst>
                        <a:ext uri="{28A0092B-C50C-407E-A947-70E740481C1C}">
                          <a14:useLocalDpi xmlns:a14="http://schemas.microsoft.com/office/drawing/2010/main" val="0"/>
                        </a:ext>
                      </a:extLst>
                    </a:blip>
                    <a:srcRect t="10114" r="67500" b="10149"/>
                    <a:stretch>
                      <a:fillRect/>
                    </a:stretch>
                  </pic:blipFill>
                  <pic:spPr bwMode="auto">
                    <a:xfrm>
                      <a:off x="0" y="0"/>
                      <a:ext cx="2948305" cy="38411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B22ED7">
        <w:rPr>
          <w:rFonts w:ascii="Times New Roman" w:hAnsi="Times New Roman" w:cs="Times New Roman"/>
          <w:b/>
          <w:bCs/>
        </w:rPr>
        <w:t>OUTPUT :</w:t>
      </w:r>
      <w:proofErr w:type="gramEnd"/>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8347F7">
      <w:pPr>
        <w:spacing w:line="240" w:lineRule="auto"/>
        <w:rPr>
          <w:rFonts w:ascii="Times New Roman" w:hAnsi="Times New Roman" w:cs="Times New Roman"/>
          <w:b/>
          <w:bCs/>
        </w:rPr>
      </w:pPr>
    </w:p>
    <w:p w:rsidR="00EE01B6" w:rsidRDefault="00EE01B6" w:rsidP="00EE01B6">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rsidR="00EE01B6" w:rsidRDefault="00EE01B6" w:rsidP="00EE01B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the Producer Consumer problem using Semaphore is written and executed successfully.</w:t>
      </w:r>
    </w:p>
    <w:p w:rsidR="0034017E" w:rsidRDefault="0034017E" w:rsidP="0034017E">
      <w:pPr>
        <w:autoSpaceDE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7(i)                                FCFS SCHEDULING </w:t>
      </w:r>
    </w:p>
    <w:p w:rsidR="0034017E" w:rsidRDefault="0034017E" w:rsidP="0034017E">
      <w:pPr>
        <w:autoSpaceDE w:val="0"/>
        <w:spacing w:after="0" w:line="240" w:lineRule="auto"/>
        <w:jc w:val="both"/>
        <w:rPr>
          <w:rFonts w:ascii="Times New Roman" w:hAnsi="Times New Roman" w:cs="Times New Roman"/>
          <w:b/>
          <w:color w:val="000000"/>
          <w:sz w:val="24"/>
          <w:szCs w:val="24"/>
        </w:rPr>
      </w:pPr>
    </w:p>
    <w:p w:rsidR="0034017E" w:rsidRDefault="0034017E" w:rsidP="0034017E">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AIM</w:t>
      </w:r>
    </w:p>
    <w:p w:rsidR="0034017E" w:rsidRDefault="0034017E" w:rsidP="0034017E">
      <w:pPr>
        <w:pStyle w:val="WW-Default"/>
        <w:jc w:val="both"/>
        <w:rPr>
          <w:rFonts w:ascii="Times New Roman" w:hAnsi="Times New Roman" w:cs="Times New Roman"/>
        </w:rPr>
      </w:pPr>
      <w:r>
        <w:rPr>
          <w:rFonts w:ascii="Times New Roman" w:hAnsi="Times New Roman" w:cs="Times New Roman"/>
        </w:rPr>
        <w:t xml:space="preserve">             To write a C program to implement </w:t>
      </w:r>
      <w:proofErr w:type="gramStart"/>
      <w:r>
        <w:rPr>
          <w:rFonts w:ascii="Times New Roman" w:hAnsi="Times New Roman" w:cs="Times New Roman"/>
        </w:rPr>
        <w:t>FCFS  scheduling</w:t>
      </w:r>
      <w:proofErr w:type="gramEnd"/>
      <w:r>
        <w:rPr>
          <w:rFonts w:ascii="Times New Roman" w:hAnsi="Times New Roman" w:cs="Times New Roman"/>
        </w:rPr>
        <w:t xml:space="preserve"> algorithm.</w:t>
      </w:r>
    </w:p>
    <w:p w:rsidR="0034017E" w:rsidRDefault="0034017E" w:rsidP="0034017E">
      <w:pPr>
        <w:autoSpaceDE w:val="0"/>
        <w:spacing w:after="0" w:line="240" w:lineRule="auto"/>
        <w:jc w:val="both"/>
        <w:rPr>
          <w:rFonts w:ascii="Times New Roman" w:hAnsi="Times New Roman" w:cs="Times New Roman"/>
          <w:b/>
          <w:color w:val="000000"/>
          <w:sz w:val="24"/>
          <w:szCs w:val="24"/>
        </w:rPr>
      </w:pPr>
    </w:p>
    <w:p w:rsidR="0034017E" w:rsidRDefault="0034017E" w:rsidP="0034017E">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tbl>
      <w:tblPr>
        <w:tblW w:w="9468" w:type="dxa"/>
        <w:tblInd w:w="-452" w:type="dxa"/>
        <w:tblLayout w:type="fixed"/>
        <w:tblLook w:val="0000" w:firstRow="0" w:lastRow="0" w:firstColumn="0" w:lastColumn="0" w:noHBand="0" w:noVBand="0"/>
      </w:tblPr>
      <w:tblGrid>
        <w:gridCol w:w="9468"/>
      </w:tblGrid>
      <w:tr w:rsidR="0034017E" w:rsidTr="00860EED">
        <w:trPr>
          <w:trHeight w:val="109"/>
        </w:trPr>
        <w:tc>
          <w:tcPr>
            <w:tcW w:w="9468" w:type="dxa"/>
          </w:tcPr>
          <w:p w:rsidR="0034017E" w:rsidRDefault="0034017E" w:rsidP="0034017E">
            <w:pPr>
              <w:numPr>
                <w:ilvl w:val="0"/>
                <w:numId w:val="6"/>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Get the number of processes and their burst time. </w:t>
            </w:r>
          </w:p>
        </w:tc>
      </w:tr>
      <w:tr w:rsidR="0034017E" w:rsidTr="00860EED">
        <w:trPr>
          <w:trHeight w:val="109"/>
        </w:trPr>
        <w:tc>
          <w:tcPr>
            <w:tcW w:w="9468" w:type="dxa"/>
          </w:tcPr>
          <w:p w:rsidR="0034017E" w:rsidRDefault="0034017E" w:rsidP="0034017E">
            <w:pPr>
              <w:numPr>
                <w:ilvl w:val="0"/>
                <w:numId w:val="6"/>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Initialize the waiting time for process 1 and 0. </w:t>
            </w:r>
          </w:p>
        </w:tc>
      </w:tr>
      <w:tr w:rsidR="0034017E" w:rsidTr="00860EED">
        <w:trPr>
          <w:trHeight w:val="109"/>
        </w:trPr>
        <w:tc>
          <w:tcPr>
            <w:tcW w:w="9468" w:type="dxa"/>
          </w:tcPr>
          <w:p w:rsidR="0034017E" w:rsidRDefault="0034017E" w:rsidP="0034017E">
            <w:pPr>
              <w:numPr>
                <w:ilvl w:val="0"/>
                <w:numId w:val="6"/>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for the other processes are calculated as follows: </w:t>
            </w:r>
          </w:p>
        </w:tc>
      </w:tr>
      <w:tr w:rsidR="0034017E" w:rsidTr="00860EED">
        <w:trPr>
          <w:trHeight w:val="109"/>
        </w:trPr>
        <w:tc>
          <w:tcPr>
            <w:tcW w:w="9468" w:type="dxa"/>
          </w:tcPr>
          <w:p w:rsidR="0034017E" w:rsidRDefault="0034017E" w:rsidP="00860EED">
            <w:pPr>
              <w:autoSpaceDE w:val="0"/>
              <w:snapToGrid w:val="0"/>
              <w:spacing w:after="0" w:line="24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for(i=</w:t>
            </w:r>
            <w:proofErr w:type="gramStart"/>
            <w:r>
              <w:rPr>
                <w:rFonts w:ascii="Times New Roman" w:hAnsi="Times New Roman" w:cs="Times New Roman"/>
                <w:color w:val="000000"/>
                <w:sz w:val="24"/>
                <w:szCs w:val="24"/>
              </w:rPr>
              <w:t>2;i</w:t>
            </w:r>
            <w:proofErr w:type="gramEnd"/>
            <w:r>
              <w:rPr>
                <w:rFonts w:ascii="Times New Roman" w:hAnsi="Times New Roman" w:cs="Times New Roman"/>
                <w:color w:val="000000"/>
                <w:sz w:val="24"/>
                <w:szCs w:val="24"/>
              </w:rPr>
              <w:t xml:space="preserve">&lt;=n;i++),wt.p[i]=p[i-1]+bt.p[i-1]. </w:t>
            </w:r>
          </w:p>
        </w:tc>
      </w:tr>
      <w:tr w:rsidR="0034017E" w:rsidTr="00860EED">
        <w:trPr>
          <w:trHeight w:val="247"/>
        </w:trPr>
        <w:tc>
          <w:tcPr>
            <w:tcW w:w="9468" w:type="dxa"/>
          </w:tcPr>
          <w:p w:rsidR="0034017E" w:rsidRDefault="0034017E" w:rsidP="0034017E">
            <w:pPr>
              <w:numPr>
                <w:ilvl w:val="0"/>
                <w:numId w:val="6"/>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of all the processes is summed then average value time is </w:t>
            </w:r>
          </w:p>
          <w:p w:rsidR="0034017E" w:rsidRDefault="0034017E" w:rsidP="00860EED">
            <w:pPr>
              <w:autoSpaceDE w:val="0"/>
              <w:snapToGri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calculated.</w:t>
            </w:r>
          </w:p>
        </w:tc>
      </w:tr>
      <w:tr w:rsidR="0034017E" w:rsidTr="00860EED">
        <w:trPr>
          <w:trHeight w:val="109"/>
        </w:trPr>
        <w:tc>
          <w:tcPr>
            <w:tcW w:w="9468" w:type="dxa"/>
          </w:tcPr>
          <w:p w:rsidR="0034017E" w:rsidRDefault="0034017E" w:rsidP="0034017E">
            <w:pPr>
              <w:numPr>
                <w:ilvl w:val="0"/>
                <w:numId w:val="6"/>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of each process and average times are displayed. </w:t>
            </w:r>
          </w:p>
        </w:tc>
      </w:tr>
      <w:tr w:rsidR="0034017E" w:rsidTr="00860EED">
        <w:trPr>
          <w:trHeight w:val="109"/>
        </w:trPr>
        <w:tc>
          <w:tcPr>
            <w:tcW w:w="9468" w:type="dxa"/>
          </w:tcPr>
          <w:p w:rsidR="0034017E" w:rsidRDefault="0034017E" w:rsidP="00860EED">
            <w:pPr>
              <w:autoSpaceDE w:val="0"/>
              <w:snapToGrid w:val="0"/>
              <w:spacing w:after="0" w:line="360" w:lineRule="auto"/>
              <w:jc w:val="both"/>
              <w:rPr>
                <w:rFonts w:ascii="Times New Roman" w:hAnsi="Times New Roman" w:cs="Times New Roman"/>
                <w:color w:val="000000"/>
                <w:sz w:val="24"/>
                <w:szCs w:val="24"/>
              </w:rPr>
            </w:pPr>
          </w:p>
        </w:tc>
      </w:tr>
    </w:tbl>
    <w:p w:rsidR="0034017E" w:rsidRDefault="0034017E" w:rsidP="0034017E">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PROGRAM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#include &lt;stdio.h&gt;</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int </w:t>
      </w:r>
      <w:proofErr w:type="gramStart"/>
      <w:r w:rsidRPr="00D13A5D">
        <w:rPr>
          <w:rFonts w:ascii="Times New Roman" w:hAnsi="Times New Roman" w:cs="Times New Roman"/>
          <w:sz w:val="24"/>
          <w:szCs w:val="24"/>
        </w:rPr>
        <w:t>main(</w:t>
      </w:r>
      <w:proofErr w:type="gramEnd"/>
      <w:r w:rsidRPr="00D13A5D">
        <w:rPr>
          <w:rFonts w:ascii="Times New Roman" w:hAnsi="Times New Roman" w:cs="Times New Roman"/>
          <w:sz w:val="24"/>
          <w:szCs w:val="24"/>
        </w:rPr>
        <w:t>)</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w:t>
      </w:r>
    </w:p>
    <w:p w:rsidR="0034017E" w:rsidRPr="00D13A5D" w:rsidRDefault="0034017E" w:rsidP="0034017E">
      <w:pPr>
        <w:spacing w:after="0" w:line="240" w:lineRule="auto"/>
        <w:jc w:val="both"/>
        <w:rPr>
          <w:rFonts w:ascii="Times New Roman" w:hAnsi="Times New Roman" w:cs="Times New Roman"/>
          <w:sz w:val="24"/>
          <w:szCs w:val="24"/>
        </w:rPr>
      </w:pPr>
      <w:r w:rsidRPr="00D13A5D">
        <w:rPr>
          <w:rFonts w:ascii="Times New Roman" w:hAnsi="Times New Roman" w:cs="Times New Roman"/>
          <w:sz w:val="24"/>
          <w:szCs w:val="24"/>
        </w:rPr>
        <w:t xml:space="preserve">    int c = 0, i, n, </w:t>
      </w:r>
      <w:proofErr w:type="gramStart"/>
      <w:r w:rsidRPr="00D13A5D">
        <w:rPr>
          <w:rFonts w:ascii="Times New Roman" w:hAnsi="Times New Roman" w:cs="Times New Roman"/>
          <w:sz w:val="24"/>
          <w:szCs w:val="24"/>
        </w:rPr>
        <w:t>bt[</w:t>
      </w:r>
      <w:proofErr w:type="gramEnd"/>
      <w:r w:rsidRPr="00D13A5D">
        <w:rPr>
          <w:rFonts w:ascii="Times New Roman" w:hAnsi="Times New Roman" w:cs="Times New Roman"/>
          <w:sz w:val="24"/>
          <w:szCs w:val="24"/>
        </w:rPr>
        <w:t>10], at[10], wt[10], ft[10];</w:t>
      </w:r>
      <w:r>
        <w:rPr>
          <w:rFonts w:ascii="Times New Roman" w:hAnsi="Times New Roman" w:cs="Times New Roman"/>
          <w:sz w:val="24"/>
          <w:szCs w:val="24"/>
        </w:rPr>
        <w:t xml:space="preserve"> </w:t>
      </w:r>
      <w:r w:rsidRPr="004871A2">
        <w:rPr>
          <w:rFonts w:ascii="Times New Roman" w:hAnsi="Times New Roman" w:cs="Times New Roman"/>
          <w:sz w:val="24"/>
          <w:szCs w:val="24"/>
          <w:highlight w:val="yellow"/>
        </w:rPr>
        <w:t>//bt-burst time; at-arrival time; wt-waiting time;ft-finishing time</w:t>
      </w:r>
      <w:r>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int </w:t>
      </w:r>
      <w:proofErr w:type="gramStart"/>
      <w:r w:rsidRPr="00D13A5D">
        <w:rPr>
          <w:rFonts w:ascii="Times New Roman" w:hAnsi="Times New Roman" w:cs="Times New Roman"/>
          <w:sz w:val="24"/>
          <w:szCs w:val="24"/>
        </w:rPr>
        <w:t>st[</w:t>
      </w:r>
      <w:proofErr w:type="gramEnd"/>
      <w:r w:rsidRPr="00D13A5D">
        <w:rPr>
          <w:rFonts w:ascii="Times New Roman" w:hAnsi="Times New Roman" w:cs="Times New Roman"/>
          <w:sz w:val="24"/>
          <w:szCs w:val="24"/>
        </w:rPr>
        <w:t>10], tat[10];</w:t>
      </w:r>
      <w:r>
        <w:rPr>
          <w:rFonts w:ascii="Times New Roman" w:hAnsi="Times New Roman" w:cs="Times New Roman"/>
          <w:sz w:val="24"/>
          <w:szCs w:val="24"/>
        </w:rPr>
        <w:t xml:space="preserve"> </w:t>
      </w:r>
      <w:r w:rsidRPr="004871A2">
        <w:rPr>
          <w:rFonts w:ascii="Times New Roman" w:hAnsi="Times New Roman" w:cs="Times New Roman"/>
          <w:sz w:val="24"/>
          <w:szCs w:val="24"/>
          <w:highlight w:val="yellow"/>
        </w:rPr>
        <w:t>//</w:t>
      </w:r>
      <w:r>
        <w:rPr>
          <w:rFonts w:ascii="Times New Roman" w:hAnsi="Times New Roman" w:cs="Times New Roman"/>
          <w:sz w:val="24"/>
          <w:szCs w:val="24"/>
          <w:highlight w:val="yellow"/>
        </w:rPr>
        <w:t>st-starting time;</w:t>
      </w:r>
      <w:r w:rsidRPr="004871A2">
        <w:rPr>
          <w:rFonts w:ascii="Times New Roman" w:hAnsi="Times New Roman" w:cs="Times New Roman"/>
          <w:sz w:val="24"/>
          <w:szCs w:val="24"/>
          <w:highlight w:val="yellow"/>
        </w:rPr>
        <w:t>tat-turn around time</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float awt = 0, atat = 0, </w:t>
      </w:r>
      <w:proofErr w:type="gramStart"/>
      <w:r w:rsidRPr="00D13A5D">
        <w:rPr>
          <w:rFonts w:ascii="Times New Roman" w:hAnsi="Times New Roman" w:cs="Times New Roman"/>
          <w:sz w:val="24"/>
          <w:szCs w:val="24"/>
        </w:rPr>
        <w:t>rr[</w:t>
      </w:r>
      <w:proofErr w:type="gramEnd"/>
      <w:r w:rsidRPr="00D13A5D">
        <w:rPr>
          <w:rFonts w:ascii="Times New Roman" w:hAnsi="Times New Roman" w:cs="Times New Roman"/>
          <w:sz w:val="24"/>
          <w:szCs w:val="24"/>
        </w:rPr>
        <w:t>10];</w:t>
      </w:r>
      <w:r>
        <w:rPr>
          <w:rFonts w:ascii="Times New Roman" w:hAnsi="Times New Roman" w:cs="Times New Roman"/>
          <w:sz w:val="24"/>
          <w:szCs w:val="24"/>
        </w:rPr>
        <w:t xml:space="preserve"> </w:t>
      </w:r>
      <w:r w:rsidRPr="005B316A">
        <w:rPr>
          <w:rFonts w:ascii="Times New Roman" w:hAnsi="Times New Roman" w:cs="Times New Roman"/>
          <w:sz w:val="24"/>
          <w:szCs w:val="24"/>
          <w:highlight w:val="yellow"/>
        </w:rPr>
        <w:t>//rr-response ratio</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lastRenderedPageBreak/>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"Enter the number of process :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scanf(</w:t>
      </w:r>
      <w:proofErr w:type="gramEnd"/>
      <w:r w:rsidRPr="00D13A5D">
        <w:rPr>
          <w:rFonts w:ascii="Times New Roman" w:hAnsi="Times New Roman" w:cs="Times New Roman"/>
          <w:sz w:val="24"/>
          <w:szCs w:val="24"/>
        </w:rPr>
        <w:t>"%d", &amp;n);</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for (i = 1; i &lt;= n;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"Enter the arrival time and burst time for the process %d : ",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scanf(</w:t>
      </w:r>
      <w:proofErr w:type="gramEnd"/>
      <w:r w:rsidRPr="00D13A5D">
        <w:rPr>
          <w:rFonts w:ascii="Times New Roman" w:hAnsi="Times New Roman" w:cs="Times New Roman"/>
          <w:sz w:val="24"/>
          <w:szCs w:val="24"/>
        </w:rPr>
        <w:t>"%d %d", &amp;at[i], &amp;bt[i]);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for (i = 1; i &lt;= n;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st[i] = c;</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c = c + bt[i];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wt[i] = st[i] - at[i</w:t>
      </w:r>
      <w:proofErr w:type="gramStart"/>
      <w:r w:rsidRPr="00D13A5D">
        <w:rPr>
          <w:rFonts w:ascii="Times New Roman" w:hAnsi="Times New Roman" w:cs="Times New Roman"/>
          <w:sz w:val="24"/>
          <w:szCs w:val="24"/>
        </w:rPr>
        <w:t>];</w:t>
      </w:r>
      <w:r>
        <w:rPr>
          <w:rFonts w:ascii="Times New Roman" w:hAnsi="Times New Roman" w:cs="Times New Roman"/>
          <w:sz w:val="24"/>
          <w:szCs w:val="24"/>
        </w:rPr>
        <w:t xml:space="preserve">  </w:t>
      </w:r>
      <w:r w:rsidRPr="004871A2">
        <w:rPr>
          <w:rFonts w:ascii="Times New Roman" w:hAnsi="Times New Roman" w:cs="Times New Roman"/>
          <w:sz w:val="24"/>
          <w:szCs w:val="24"/>
          <w:highlight w:val="yellow"/>
        </w:rPr>
        <w:t>/</w:t>
      </w:r>
      <w:proofErr w:type="gramEnd"/>
      <w:r w:rsidRPr="004871A2">
        <w:rPr>
          <w:rFonts w:ascii="Times New Roman" w:hAnsi="Times New Roman" w:cs="Times New Roman"/>
          <w:sz w:val="24"/>
          <w:szCs w:val="24"/>
          <w:highlight w:val="yellow"/>
        </w:rPr>
        <w:t>/waiting time of process i=starting time of i – arrival time of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ft[i] = st[i] + bt[i</w:t>
      </w:r>
      <w:proofErr w:type="gramStart"/>
      <w:r w:rsidRPr="00D13A5D">
        <w:rPr>
          <w:rFonts w:ascii="Times New Roman" w:hAnsi="Times New Roman" w:cs="Times New Roman"/>
          <w:sz w:val="24"/>
          <w:szCs w:val="24"/>
        </w:rPr>
        <w:t>];</w:t>
      </w:r>
      <w:r>
        <w:rPr>
          <w:rFonts w:ascii="Times New Roman" w:hAnsi="Times New Roman" w:cs="Times New Roman"/>
          <w:sz w:val="24"/>
          <w:szCs w:val="24"/>
        </w:rPr>
        <w:t xml:space="preserve">  </w:t>
      </w:r>
      <w:r w:rsidRPr="005B316A">
        <w:rPr>
          <w:rFonts w:ascii="Times New Roman" w:hAnsi="Times New Roman" w:cs="Times New Roman"/>
          <w:sz w:val="24"/>
          <w:szCs w:val="24"/>
          <w:highlight w:val="yellow"/>
        </w:rPr>
        <w:t>/</w:t>
      </w:r>
      <w:proofErr w:type="gramEnd"/>
      <w:r w:rsidRPr="005B316A">
        <w:rPr>
          <w:rFonts w:ascii="Times New Roman" w:hAnsi="Times New Roman" w:cs="Times New Roman"/>
          <w:sz w:val="24"/>
          <w:szCs w:val="24"/>
          <w:highlight w:val="yellow"/>
        </w:rPr>
        <w:t>/finishing time of process i= starting time of i + burst time of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tat[i] = wt[i] + bt[i];</w:t>
      </w:r>
      <w:r>
        <w:rPr>
          <w:rFonts w:ascii="Times New Roman" w:hAnsi="Times New Roman" w:cs="Times New Roman"/>
          <w:sz w:val="24"/>
          <w:szCs w:val="24"/>
        </w:rPr>
        <w:t xml:space="preserve"> </w:t>
      </w:r>
      <w:r w:rsidRPr="005B316A">
        <w:rPr>
          <w:rFonts w:ascii="Times New Roman" w:hAnsi="Times New Roman" w:cs="Times New Roman"/>
          <w:sz w:val="24"/>
          <w:szCs w:val="24"/>
          <w:highlight w:val="yellow"/>
        </w:rPr>
        <w:t>//turnaround time of i =waiting time of i + burst time of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rr[i] = tat[i] / bt[i];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for (i = 1; i &lt;= n;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awt = awt + wt[i];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atat = atat + tat[i];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awt = awt / n;</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atat = atat / n;</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"\n\t\t CPU SCHEDULING\n\t\t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"\n\t\t FIRST COME FIRST SERVE\n\t\t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printf("\n--------------------------------------------------------------\n");</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"proc\t at\t bt\t st\t ft\t wt\t tat\t rr\t\n");</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for (i = 1; i &lt;= n; 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 %d\t %d\t %d\t %d\t %d\t %d\t %d\t %5.2f", i, at[i], bt[i], st[i], ft[i], wt[i],</w:t>
      </w:r>
      <w:r w:rsidRPr="0034017E">
        <w:rPr>
          <w:rFonts w:ascii="Times New Roman" w:hAnsi="Times New Roman" w:cs="Times New Roman"/>
          <w:sz w:val="24"/>
          <w:szCs w:val="24"/>
        </w:rPr>
        <w:t xml:space="preserve"> </w:t>
      </w:r>
      <w:r w:rsidRPr="00D13A5D">
        <w:rPr>
          <w:rFonts w:ascii="Times New Roman" w:hAnsi="Times New Roman" w:cs="Times New Roman"/>
          <w:sz w:val="24"/>
          <w:szCs w:val="24"/>
        </w:rPr>
        <w:t>tat[i], rr[i]);</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printf("\n--------------------------------------------------------------");</w:t>
      </w:r>
    </w:p>
    <w:p w:rsidR="0034017E" w:rsidRPr="00D13A5D"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 Average waiting time is %5.2f\n average tat is %5.2f\n\n", awt, atat);</w:t>
      </w:r>
    </w:p>
    <w:p w:rsidR="0034017E" w:rsidRDefault="0034017E" w:rsidP="0034017E">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w:t>
      </w:r>
    </w:p>
    <w:p w:rsidR="0034017E" w:rsidRPr="00D13A5D" w:rsidRDefault="0034017E" w:rsidP="0034017E">
      <w:pPr>
        <w:spacing w:after="0" w:line="240" w:lineRule="auto"/>
        <w:rPr>
          <w:rFonts w:ascii="Times New Roman" w:hAnsi="Times New Roman" w:cs="Times New Roman"/>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r>
        <w:rPr>
          <w:rFonts w:ascii="Times New Roman" w:hAnsi="Times New Roman" w:cs="Times New Roman"/>
          <w:noProof/>
          <w:lang w:eastAsia="en-IN"/>
        </w:rPr>
        <w:lastRenderedPageBreak/>
        <w:drawing>
          <wp:anchor distT="0" distB="0" distL="0" distR="0" simplePos="0" relativeHeight="251673600" behindDoc="0" locked="0" layoutInCell="1" allowOverlap="1" wp14:anchorId="6787AF80" wp14:editId="5B64A467">
            <wp:simplePos x="0" y="0"/>
            <wp:positionH relativeFrom="column">
              <wp:posOffset>0</wp:posOffset>
            </wp:positionH>
            <wp:positionV relativeFrom="paragraph">
              <wp:posOffset>175260</wp:posOffset>
            </wp:positionV>
            <wp:extent cx="4556760" cy="3562350"/>
            <wp:effectExtent l="0" t="0" r="0" b="0"/>
            <wp:wrapSquare wrapText="larges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17">
                      <a:extLst>
                        <a:ext uri="{28A0092B-C50C-407E-A947-70E740481C1C}">
                          <a14:useLocalDpi xmlns:a14="http://schemas.microsoft.com/office/drawing/2010/main" val="0"/>
                        </a:ext>
                      </a:extLst>
                    </a:blip>
                    <a:srcRect t="10753" r="58427" b="33057"/>
                    <a:stretch>
                      <a:fillRect/>
                    </a:stretch>
                  </pic:blipFill>
                  <pic:spPr bwMode="auto">
                    <a:xfrm>
                      <a:off x="0" y="0"/>
                      <a:ext cx="455676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FE312A" w:rsidRDefault="00FE312A" w:rsidP="0034017E">
      <w:pPr>
        <w:spacing w:after="0" w:line="240" w:lineRule="auto"/>
        <w:rPr>
          <w:rFonts w:ascii="Times New Roman" w:hAnsi="Times New Roman" w:cs="Times New Roman"/>
          <w:b/>
          <w:bCs/>
          <w:sz w:val="24"/>
          <w:szCs w:val="24"/>
        </w:rPr>
      </w:pPr>
    </w:p>
    <w:p w:rsidR="0034017E" w:rsidRDefault="0034017E" w:rsidP="0034017E">
      <w:pPr>
        <w:spacing w:after="0" w:line="240" w:lineRule="auto"/>
        <w:rPr>
          <w:rFonts w:ascii="Times New Roman" w:hAnsi="Times New Roman" w:cs="Times New Roman"/>
          <w:b/>
          <w:bCs/>
          <w:sz w:val="24"/>
          <w:szCs w:val="24"/>
        </w:rPr>
      </w:pPr>
      <w:proofErr w:type="gramStart"/>
      <w:r>
        <w:rPr>
          <w:rFonts w:ascii="Times New Roman" w:hAnsi="Times New Roman" w:cs="Times New Roman"/>
          <w:b/>
          <w:bCs/>
          <w:sz w:val="24"/>
          <w:szCs w:val="24"/>
        </w:rPr>
        <w:t>OUTPUT :</w:t>
      </w:r>
      <w:proofErr w:type="gramEnd"/>
    </w:p>
    <w:p w:rsidR="00FE312A" w:rsidRDefault="00FE312A" w:rsidP="00FE312A">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RESULT</w:t>
      </w:r>
    </w:p>
    <w:p w:rsidR="00FE312A" w:rsidRDefault="00FE312A" w:rsidP="00FE312A">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the FCFS program for scheduling was executed and verified successfully.</w:t>
      </w:r>
    </w:p>
    <w:p w:rsidR="00FE312A" w:rsidRDefault="00FE312A" w:rsidP="00FE312A">
      <w:pPr>
        <w:autoSpaceDE w:val="0"/>
        <w:spacing w:after="0" w:line="240" w:lineRule="auto"/>
        <w:jc w:val="both"/>
        <w:rPr>
          <w:rFonts w:ascii="Times New Roman" w:hAnsi="Times New Roman" w:cs="Times New Roman"/>
          <w:b/>
          <w:sz w:val="24"/>
          <w:szCs w:val="24"/>
        </w:rPr>
      </w:pPr>
    </w:p>
    <w:p w:rsidR="00FE312A" w:rsidRDefault="00FE312A" w:rsidP="00FE312A">
      <w:pPr>
        <w:autoSpaceDE w:val="0"/>
        <w:spacing w:after="0" w:line="240" w:lineRule="auto"/>
        <w:jc w:val="both"/>
        <w:rPr>
          <w:rFonts w:ascii="Times New Roman" w:hAnsi="Times New Roman" w:cs="Times New Roman"/>
          <w:b/>
          <w:sz w:val="24"/>
          <w:szCs w:val="24"/>
        </w:rPr>
      </w:pPr>
    </w:p>
    <w:p w:rsidR="00FE312A" w:rsidRDefault="00FE312A" w:rsidP="00FE312A">
      <w:pPr>
        <w:autoSpaceDE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7(b)                                    SJF SCHEDULING </w:t>
      </w:r>
    </w:p>
    <w:p w:rsidR="00FE312A" w:rsidRDefault="00FE312A" w:rsidP="00FE312A">
      <w:pPr>
        <w:autoSpaceDE w:val="0"/>
        <w:spacing w:after="0" w:line="240" w:lineRule="auto"/>
        <w:jc w:val="both"/>
        <w:rPr>
          <w:rFonts w:ascii="Times New Roman" w:hAnsi="Times New Roman" w:cs="Times New Roman"/>
          <w:b/>
          <w:color w:val="000000"/>
          <w:sz w:val="24"/>
          <w:szCs w:val="24"/>
        </w:rPr>
      </w:pPr>
    </w:p>
    <w:p w:rsidR="00FE312A" w:rsidRDefault="00FE312A" w:rsidP="00FE312A">
      <w:pPr>
        <w:autoSpaceDE w:val="0"/>
        <w:spacing w:after="0" w:line="240" w:lineRule="auto"/>
        <w:jc w:val="both"/>
        <w:rPr>
          <w:rFonts w:ascii="Times New Roman" w:hAnsi="Times New Roman" w:cs="Times New Roman"/>
          <w:b/>
          <w:color w:val="000000"/>
          <w:sz w:val="24"/>
          <w:szCs w:val="24"/>
        </w:rPr>
      </w:pPr>
    </w:p>
    <w:p w:rsidR="00FE312A" w:rsidRDefault="00FE312A" w:rsidP="00FE312A">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AIM</w:t>
      </w:r>
    </w:p>
    <w:p w:rsidR="00FE312A" w:rsidRDefault="00FE312A" w:rsidP="00FE312A">
      <w:pPr>
        <w:pStyle w:val="WW-Default"/>
        <w:jc w:val="both"/>
        <w:rPr>
          <w:rFonts w:ascii="Times New Roman" w:hAnsi="Times New Roman" w:cs="Times New Roman"/>
        </w:rPr>
      </w:pPr>
      <w:r>
        <w:rPr>
          <w:rFonts w:ascii="Times New Roman" w:hAnsi="Times New Roman" w:cs="Times New Roman"/>
        </w:rPr>
        <w:t xml:space="preserve">           To write a C program to implement Shortest Job First scheduling algorithm.</w:t>
      </w:r>
    </w:p>
    <w:p w:rsidR="00FE312A" w:rsidRDefault="00FE312A" w:rsidP="00FE312A">
      <w:pPr>
        <w:autoSpaceDE w:val="0"/>
        <w:spacing w:after="0" w:line="240" w:lineRule="auto"/>
        <w:jc w:val="both"/>
        <w:rPr>
          <w:rFonts w:ascii="Times New Roman" w:hAnsi="Times New Roman" w:cs="Times New Roman"/>
          <w:b/>
          <w:color w:val="000000"/>
          <w:sz w:val="24"/>
          <w:szCs w:val="24"/>
        </w:rPr>
      </w:pPr>
    </w:p>
    <w:p w:rsidR="00FE312A" w:rsidRDefault="00FE312A" w:rsidP="00FE312A">
      <w:pPr>
        <w:autoSpaceDE w:val="0"/>
        <w:spacing w:after="0" w:line="240" w:lineRule="auto"/>
        <w:jc w:val="both"/>
        <w:rPr>
          <w:rFonts w:ascii="Times New Roman" w:hAnsi="Times New Roman" w:cs="Times New Roman"/>
          <w:b/>
          <w:color w:val="000000"/>
          <w:sz w:val="24"/>
          <w:szCs w:val="24"/>
        </w:rPr>
      </w:pPr>
    </w:p>
    <w:p w:rsidR="00FE312A" w:rsidRDefault="00FE312A" w:rsidP="00FE312A">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p w:rsidR="00FE312A" w:rsidRDefault="00FE312A" w:rsidP="00FE312A">
      <w:pPr>
        <w:autoSpaceDE w:val="0"/>
        <w:spacing w:after="0" w:line="240" w:lineRule="auto"/>
        <w:jc w:val="both"/>
        <w:rPr>
          <w:rFonts w:ascii="Times New Roman" w:hAnsi="Times New Roman" w:cs="Times New Roman"/>
          <w:b/>
          <w:color w:val="000000"/>
          <w:sz w:val="24"/>
          <w:szCs w:val="24"/>
        </w:rPr>
      </w:pPr>
    </w:p>
    <w:tbl>
      <w:tblPr>
        <w:tblW w:w="13027" w:type="dxa"/>
        <w:tblInd w:w="-108" w:type="dxa"/>
        <w:tblLayout w:type="fixed"/>
        <w:tblLook w:val="0000" w:firstRow="0" w:lastRow="0" w:firstColumn="0" w:lastColumn="0" w:noHBand="0" w:noVBand="0"/>
      </w:tblPr>
      <w:tblGrid>
        <w:gridCol w:w="108"/>
        <w:gridCol w:w="8964"/>
        <w:gridCol w:w="108"/>
        <w:gridCol w:w="3739"/>
        <w:gridCol w:w="108"/>
      </w:tblGrid>
      <w:tr w:rsidR="00FE312A" w:rsidTr="00FE312A">
        <w:trPr>
          <w:gridBefore w:val="1"/>
          <w:wBefore w:w="108" w:type="dxa"/>
          <w:trHeight w:val="109"/>
        </w:trPr>
        <w:tc>
          <w:tcPr>
            <w:tcW w:w="12919" w:type="dxa"/>
            <w:gridSpan w:val="4"/>
          </w:tcPr>
          <w:p w:rsidR="00FE312A" w:rsidRDefault="00FE312A" w:rsidP="00FE312A">
            <w:pPr>
              <w:numPr>
                <w:ilvl w:val="0"/>
                <w:numId w:val="7"/>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Initialize the waiting time for process 1 as 0. </w:t>
            </w:r>
          </w:p>
        </w:tc>
      </w:tr>
      <w:tr w:rsidR="00FE312A" w:rsidTr="00FE312A">
        <w:trPr>
          <w:gridBefore w:val="1"/>
          <w:wBefore w:w="108" w:type="dxa"/>
          <w:trHeight w:val="109"/>
        </w:trPr>
        <w:tc>
          <w:tcPr>
            <w:tcW w:w="9072" w:type="dxa"/>
            <w:gridSpan w:val="2"/>
          </w:tcPr>
          <w:p w:rsidR="00FE312A" w:rsidRDefault="00FE312A" w:rsidP="00FE312A">
            <w:pPr>
              <w:numPr>
                <w:ilvl w:val="0"/>
                <w:numId w:val="7"/>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processes are stored according to their burst time. </w:t>
            </w:r>
          </w:p>
        </w:tc>
        <w:tc>
          <w:tcPr>
            <w:tcW w:w="384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FE312A">
        <w:trPr>
          <w:gridBefore w:val="1"/>
          <w:wBefore w:w="108" w:type="dxa"/>
          <w:trHeight w:val="109"/>
        </w:trPr>
        <w:tc>
          <w:tcPr>
            <w:tcW w:w="9072" w:type="dxa"/>
            <w:gridSpan w:val="2"/>
          </w:tcPr>
          <w:p w:rsidR="00FE312A" w:rsidRDefault="00FE312A" w:rsidP="00FE312A">
            <w:pPr>
              <w:numPr>
                <w:ilvl w:val="0"/>
                <w:numId w:val="7"/>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for the processes are calculated as follows: </w:t>
            </w:r>
          </w:p>
          <w:p w:rsidR="00FE312A" w:rsidRDefault="00FE312A" w:rsidP="00860EED">
            <w:pPr>
              <w:autoSpaceDE w:val="0"/>
              <w:snapToGri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for(i=2;i&lt;=n;i++).wt.p[i]=p[i=1]+bt.p[i-1].</w:t>
            </w:r>
          </w:p>
        </w:tc>
        <w:tc>
          <w:tcPr>
            <w:tcW w:w="384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FE312A">
        <w:trPr>
          <w:gridBefore w:val="1"/>
          <w:wBefore w:w="108" w:type="dxa"/>
          <w:trHeight w:val="247"/>
        </w:trPr>
        <w:tc>
          <w:tcPr>
            <w:tcW w:w="9072" w:type="dxa"/>
            <w:gridSpan w:val="2"/>
          </w:tcPr>
          <w:p w:rsidR="00FE312A" w:rsidRDefault="00FE312A" w:rsidP="00FE312A">
            <w:pPr>
              <w:numPr>
                <w:ilvl w:val="0"/>
                <w:numId w:val="7"/>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of all the processes summed and then the average time is </w:t>
            </w:r>
          </w:p>
          <w:p w:rsidR="00FE312A" w:rsidRDefault="00FE312A" w:rsidP="00860EED">
            <w:pPr>
              <w:autoSpaceDE w:val="0"/>
              <w:snapToGri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calculated.</w:t>
            </w:r>
          </w:p>
        </w:tc>
        <w:tc>
          <w:tcPr>
            <w:tcW w:w="384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FE312A">
        <w:trPr>
          <w:gridBefore w:val="1"/>
          <w:wBefore w:w="108" w:type="dxa"/>
          <w:trHeight w:val="247"/>
        </w:trPr>
        <w:tc>
          <w:tcPr>
            <w:tcW w:w="9072" w:type="dxa"/>
            <w:gridSpan w:val="2"/>
          </w:tcPr>
          <w:p w:rsidR="00FE312A" w:rsidRDefault="00FE312A" w:rsidP="00FE312A">
            <w:pPr>
              <w:numPr>
                <w:ilvl w:val="0"/>
                <w:numId w:val="7"/>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of each processes and average time are displayed. </w:t>
            </w:r>
          </w:p>
        </w:tc>
        <w:tc>
          <w:tcPr>
            <w:tcW w:w="384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FE312A">
        <w:trPr>
          <w:gridBefore w:val="1"/>
          <w:wBefore w:w="108" w:type="dxa"/>
          <w:trHeight w:val="109"/>
        </w:trPr>
        <w:tc>
          <w:tcPr>
            <w:tcW w:w="9072" w:type="dxa"/>
            <w:gridSpan w:val="2"/>
          </w:tcPr>
          <w:p w:rsidR="00FE312A" w:rsidRDefault="00FE312A" w:rsidP="00860EED">
            <w:pPr>
              <w:autoSpaceDE w:val="0"/>
              <w:spacing w:after="0" w:line="240" w:lineRule="auto"/>
              <w:jc w:val="both"/>
              <w:rPr>
                <w:rFonts w:ascii="Times New Roman" w:hAnsi="Times New Roman" w:cs="Times New Roman"/>
                <w:b/>
                <w:bCs/>
                <w:color w:val="000000"/>
                <w:sz w:val="24"/>
                <w:szCs w:val="24"/>
              </w:rPr>
            </w:pPr>
          </w:p>
          <w:p w:rsidR="00FE312A" w:rsidRDefault="00FE312A" w:rsidP="00860EED">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PROGRAM </w:t>
            </w:r>
          </w:p>
          <w:p w:rsidR="00FE312A" w:rsidRPr="00B22ED7" w:rsidRDefault="00FE312A" w:rsidP="00860EED">
            <w:pPr>
              <w:spacing w:line="360" w:lineRule="auto"/>
              <w:rPr>
                <w:rFonts w:ascii="Times New Roman" w:hAnsi="Times New Roman" w:cs="Times New Roman"/>
              </w:rPr>
            </w:pPr>
            <w:r w:rsidRPr="00B22ED7">
              <w:rPr>
                <w:rFonts w:ascii="Times New Roman" w:hAnsi="Times New Roman" w:cs="Times New Roman"/>
              </w:rPr>
              <w:t>#include &lt;stdio.h&gt;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#include &lt;stdlib.h&gt;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int </w:t>
            </w:r>
            <w:proofErr w:type="gramStart"/>
            <w:r w:rsidRPr="00D13A5D">
              <w:rPr>
                <w:rFonts w:ascii="Times New Roman" w:hAnsi="Times New Roman" w:cs="Times New Roman"/>
                <w:sz w:val="24"/>
                <w:szCs w:val="24"/>
              </w:rPr>
              <w:t>main(</w:t>
            </w:r>
            <w:proofErr w:type="gramEnd"/>
            <w:r w:rsidRPr="00D13A5D">
              <w:rPr>
                <w:rFonts w:ascii="Times New Roman" w:hAnsi="Times New Roman" w:cs="Times New Roman"/>
                <w:sz w:val="24"/>
                <w:szCs w:val="24"/>
              </w:rPr>
              <w: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int i, n, </w:t>
            </w:r>
            <w:proofErr w:type="gramStart"/>
            <w:r w:rsidRPr="00D13A5D">
              <w:rPr>
                <w:rFonts w:ascii="Times New Roman" w:hAnsi="Times New Roman" w:cs="Times New Roman"/>
                <w:sz w:val="24"/>
                <w:szCs w:val="24"/>
              </w:rPr>
              <w:t>p[</w:t>
            </w:r>
            <w:proofErr w:type="gramEnd"/>
            <w:r w:rsidRPr="00D13A5D">
              <w:rPr>
                <w:rFonts w:ascii="Times New Roman" w:hAnsi="Times New Roman" w:cs="Times New Roman"/>
                <w:sz w:val="24"/>
                <w:szCs w:val="24"/>
              </w:rPr>
              <w:t>10], st[10], at[10], bt[10], ft[10], wt[10], tt[10];</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lastRenderedPageBreak/>
              <w:t xml:space="preserve">    int nextst, count, minsrt, minpos;</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static int </w:t>
            </w:r>
            <w:proofErr w:type="gramStart"/>
            <w:r w:rsidRPr="00D13A5D">
              <w:rPr>
                <w:rFonts w:ascii="Times New Roman" w:hAnsi="Times New Roman" w:cs="Times New Roman"/>
                <w:sz w:val="24"/>
                <w:szCs w:val="24"/>
              </w:rPr>
              <w:t>iscompleted[</w:t>
            </w:r>
            <w:proofErr w:type="gramEnd"/>
            <w:r w:rsidRPr="00D13A5D">
              <w:rPr>
                <w:rFonts w:ascii="Times New Roman" w:hAnsi="Times New Roman" w:cs="Times New Roman"/>
                <w:sz w:val="24"/>
                <w:szCs w:val="24"/>
              </w:rPr>
              <w:t>10];</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float </w:t>
            </w:r>
            <w:proofErr w:type="gramStart"/>
            <w:r w:rsidRPr="00D13A5D">
              <w:rPr>
                <w:rFonts w:ascii="Times New Roman" w:hAnsi="Times New Roman" w:cs="Times New Roman"/>
                <w:sz w:val="24"/>
                <w:szCs w:val="24"/>
              </w:rPr>
              <w:t>rr[</w:t>
            </w:r>
            <w:proofErr w:type="gramEnd"/>
            <w:r w:rsidRPr="00D13A5D">
              <w:rPr>
                <w:rFonts w:ascii="Times New Roman" w:hAnsi="Times New Roman" w:cs="Times New Roman"/>
                <w:sz w:val="24"/>
                <w:szCs w:val="24"/>
              </w:rPr>
              <w:t>10], awt = 0, att = 0;</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"\n\t SHORTEST JOB FIRST\n\t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"\nEnter the no. of process to be executed :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scanf(</w:t>
            </w:r>
            <w:proofErr w:type="gramEnd"/>
            <w:r w:rsidRPr="00D13A5D">
              <w:rPr>
                <w:rFonts w:ascii="Times New Roman" w:hAnsi="Times New Roman" w:cs="Times New Roman"/>
                <w:sz w:val="24"/>
                <w:szCs w:val="24"/>
              </w:rPr>
              <w:t>"%d", &amp;n);</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"\nEnter the process,arrival time and burst time\n");</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for (i = 0; i &lt; n; 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scanf(</w:t>
            </w:r>
            <w:proofErr w:type="gramEnd"/>
            <w:r w:rsidRPr="00D13A5D">
              <w:rPr>
                <w:rFonts w:ascii="Times New Roman" w:hAnsi="Times New Roman" w:cs="Times New Roman"/>
                <w:sz w:val="24"/>
                <w:szCs w:val="24"/>
              </w:rPr>
              <w:t>"%d %d %d", &amp;p[i], &amp;at[i], &amp;bt[i]);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nextst = </w:t>
            </w:r>
            <w:proofErr w:type="gramStart"/>
            <w:r w:rsidRPr="00D13A5D">
              <w:rPr>
                <w:rFonts w:ascii="Times New Roman" w:hAnsi="Times New Roman" w:cs="Times New Roman"/>
                <w:sz w:val="24"/>
                <w:szCs w:val="24"/>
              </w:rPr>
              <w:t>0;</w:t>
            </w:r>
            <w:r>
              <w:rPr>
                <w:rFonts w:ascii="Times New Roman" w:hAnsi="Times New Roman" w:cs="Times New Roman"/>
                <w:sz w:val="24"/>
                <w:szCs w:val="24"/>
              </w:rPr>
              <w:t xml:space="preserve">  </w:t>
            </w:r>
            <w:r w:rsidRPr="005B316A">
              <w:rPr>
                <w:rFonts w:ascii="Times New Roman" w:hAnsi="Times New Roman" w:cs="Times New Roman"/>
                <w:sz w:val="24"/>
                <w:szCs w:val="24"/>
                <w:highlight w:val="yellow"/>
              </w:rPr>
              <w:t>/</w:t>
            </w:r>
            <w:proofErr w:type="gramEnd"/>
            <w:r w:rsidRPr="005B316A">
              <w:rPr>
                <w:rFonts w:ascii="Times New Roman" w:hAnsi="Times New Roman" w:cs="Times New Roman"/>
                <w:sz w:val="24"/>
                <w:szCs w:val="24"/>
                <w:highlight w:val="yellow"/>
              </w:rPr>
              <w:t xml:space="preserve">/next </w:t>
            </w:r>
            <w:r>
              <w:rPr>
                <w:rFonts w:ascii="Times New Roman" w:hAnsi="Times New Roman" w:cs="Times New Roman"/>
                <w:sz w:val="24"/>
                <w:szCs w:val="24"/>
                <w:highlight w:val="yellow"/>
              </w:rPr>
              <w:t xml:space="preserve">process </w:t>
            </w:r>
            <w:r w:rsidRPr="005B316A">
              <w:rPr>
                <w:rFonts w:ascii="Times New Roman" w:hAnsi="Times New Roman" w:cs="Times New Roman"/>
                <w:sz w:val="24"/>
                <w:szCs w:val="24"/>
                <w:highlight w:val="yellow"/>
              </w:rPr>
              <w:t>starting time</w:t>
            </w:r>
          </w:p>
          <w:p w:rsidR="00FE312A" w:rsidRDefault="00FE312A" w:rsidP="00860EED">
            <w:pPr>
              <w:spacing w:after="0" w:line="240" w:lineRule="auto"/>
              <w:jc w:val="both"/>
              <w:rPr>
                <w:rFonts w:ascii="Times New Roman" w:hAnsi="Times New Roman" w:cs="Times New Roman"/>
                <w:sz w:val="24"/>
                <w:szCs w:val="24"/>
              </w:rPr>
            </w:pPr>
            <w:r w:rsidRPr="00D13A5D">
              <w:rPr>
                <w:rFonts w:ascii="Times New Roman" w:hAnsi="Times New Roman" w:cs="Times New Roman"/>
                <w:sz w:val="24"/>
                <w:szCs w:val="24"/>
              </w:rPr>
              <w:t xml:space="preserve">    for (count = 0; count &lt; n; count++)</w:t>
            </w:r>
            <w:r>
              <w:rPr>
                <w:rFonts w:ascii="Times New Roman" w:hAnsi="Times New Roman" w:cs="Times New Roman"/>
                <w:sz w:val="24"/>
                <w:szCs w:val="24"/>
              </w:rPr>
              <w:t xml:space="preserve"> </w:t>
            </w:r>
            <w:r w:rsidRPr="005B316A">
              <w:rPr>
                <w:rFonts w:ascii="Times New Roman" w:hAnsi="Times New Roman" w:cs="Times New Roman"/>
                <w:sz w:val="24"/>
                <w:szCs w:val="24"/>
                <w:highlight w:val="yellow"/>
              </w:rPr>
              <w:t>//</w:t>
            </w:r>
            <w:r w:rsidRPr="005B316A">
              <w:rPr>
                <w:rFonts w:ascii="Segoe UI" w:hAnsi="Segoe UI" w:cs="Segoe UI"/>
                <w:color w:val="1F2328"/>
                <w:highlight w:val="yellow"/>
                <w:shd w:val="clear" w:color="auto" w:fill="FFFFFF"/>
              </w:rPr>
              <w:t>Find the process with the minimum burst time among the processes that have arrived and are not completed.</w:t>
            </w:r>
            <w:r>
              <w:rPr>
                <w:rFonts w:ascii="Segoe UI" w:hAnsi="Segoe UI" w:cs="Segoe UI"/>
                <w:color w:val="1F2328"/>
                <w:shd w:val="clear" w:color="auto" w:fill="FFFFFF"/>
              </w:rPr>
              <w:t xml:space="preserve">   </w:t>
            </w:r>
            <w:r w:rsidRPr="00697541">
              <w:rPr>
                <w:rFonts w:ascii="Segoe UI" w:hAnsi="Segoe UI" w:cs="Segoe UI"/>
                <w:color w:val="1F2328"/>
                <w:highlight w:val="yellow"/>
                <w:shd w:val="clear" w:color="auto" w:fill="FFFFFF"/>
              </w:rPr>
              <w:t>Initialize "shortest_job" position (minpos) to 0 and "shortest_time"(minsrt) to a large initial value. Iterate through the processes, checking if they have arrived and if their burst time is smaller than the current "shortest_time." If so, update "shortest_job" to the current process.</w:t>
            </w:r>
            <w:r>
              <w:rPr>
                <w:rFonts w:ascii="Segoe UI" w:hAnsi="Segoe UI" w:cs="Segoe UI"/>
                <w:color w:val="1F2328"/>
                <w:shd w:val="clear" w:color="auto" w:fill="FFFFFF"/>
              </w:rPr>
              <w:t xml:space="preserve"> </w:t>
            </w:r>
          </w:p>
          <w:p w:rsidR="00FE312A"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minsrt = 100;</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minpos = 0;</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for (i = 0; i &lt; n; i+</w:t>
            </w:r>
            <w:proofErr w:type="gramStart"/>
            <w:r w:rsidRPr="00D13A5D">
              <w:rPr>
                <w:rFonts w:ascii="Times New Roman" w:hAnsi="Times New Roman" w:cs="Times New Roman"/>
                <w:sz w:val="24"/>
                <w:szCs w:val="24"/>
              </w:rPr>
              <w:t>+){</w:t>
            </w:r>
            <w:proofErr w:type="gramEnd"/>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if (at[i] &lt;= nextst &amp;&amp; iscompleted[i] == 0)</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if (minsrt &gt; bt[i])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minsrt = bt[i];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minpos = 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Default="00FE312A" w:rsidP="00860EED">
            <w:pPr>
              <w:spacing w:after="0" w:line="240" w:lineRule="auto"/>
              <w:jc w:val="both"/>
              <w:rPr>
                <w:rFonts w:ascii="Times New Roman" w:hAnsi="Times New Roman" w:cs="Times New Roman"/>
                <w:sz w:val="24"/>
                <w:szCs w:val="24"/>
              </w:rPr>
            </w:pPr>
            <w:r w:rsidRPr="00DF77DB">
              <w:rPr>
                <w:rFonts w:ascii="Segoe UI" w:hAnsi="Segoe UI" w:cs="Segoe UI"/>
                <w:color w:val="1F2328"/>
                <w:highlight w:val="yellow"/>
                <w:shd w:val="clear" w:color="auto" w:fill="FFFFFF"/>
              </w:rPr>
              <w:t>//Update the start time, finish time, waiting time, and turnaround time for the selected process.  Calculate the response ratio (rr) for the selected process (rr = turnaround time / burst time).  Mark the selected process as completed. e. Update the nextst to the finish time of the selected process</w:t>
            </w: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13A5D">
              <w:rPr>
                <w:rFonts w:ascii="Times New Roman" w:hAnsi="Times New Roman" w:cs="Times New Roman"/>
                <w:sz w:val="24"/>
                <w:szCs w:val="24"/>
              </w:rPr>
              <w:t>i = minpos;</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st[i] = nextst;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ft[i] = st[i] + bt[i];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wt[i] = st[i] - at[i];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tt[i] = wt[i] + bt[i];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rr[i] = tt[i] / bt[i];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iscompleted[i] = 1;</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nextst = ft[i];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printf("\n---------------------------------------");</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"\nPRO AT bT ST FT WT TT RR \n");</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printf("---------------------------------------\n");</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for (i = 0; i &lt; n; i+</w:t>
            </w:r>
            <w:proofErr w:type="gramStart"/>
            <w:r w:rsidRPr="00D13A5D">
              <w:rPr>
                <w:rFonts w:ascii="Times New Roman" w:hAnsi="Times New Roman" w:cs="Times New Roman"/>
                <w:sz w:val="24"/>
                <w:szCs w:val="24"/>
              </w:rPr>
              <w:t>+){</w:t>
            </w:r>
            <w:proofErr w:type="gramEnd"/>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"%3d %2d %2d", p[i], at[i], bt[i]);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 %3d %2d %2d %2d %4.2f\n", st[i], ft[i], wt[i], tt[i], rr[i]);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w:t>
            </w:r>
          </w:p>
          <w:p w:rsidR="00FE312A" w:rsidRDefault="00FE312A" w:rsidP="00860EED">
            <w:pPr>
              <w:spacing w:after="0" w:line="240" w:lineRule="auto"/>
              <w:jc w:val="both"/>
              <w:rPr>
                <w:rFonts w:ascii="Times New Roman" w:hAnsi="Times New Roman" w:cs="Times New Roman"/>
                <w:sz w:val="24"/>
                <w:szCs w:val="24"/>
              </w:rPr>
            </w:pPr>
            <w:r w:rsidRPr="00DF77DB">
              <w:rPr>
                <w:rFonts w:ascii="Segoe UI" w:hAnsi="Segoe UI" w:cs="Segoe UI"/>
                <w:color w:val="1F2328"/>
                <w:highlight w:val="yellow"/>
                <w:shd w:val="clear" w:color="auto" w:fill="FFFFFF"/>
              </w:rPr>
              <w:t>//Calculate the average waiting time (AWT) and average turnaround time (ATT) by summing up the individual waiting times and turnaround times and dividing by the total number of processes</w:t>
            </w: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for (i = 0; i &lt; n; i+</w:t>
            </w:r>
            <w:proofErr w:type="gramStart"/>
            <w:r w:rsidRPr="00D13A5D">
              <w:rPr>
                <w:rFonts w:ascii="Times New Roman" w:hAnsi="Times New Roman" w:cs="Times New Roman"/>
                <w:sz w:val="24"/>
                <w:szCs w:val="24"/>
              </w:rPr>
              <w:t>+){</w:t>
            </w:r>
            <w:proofErr w:type="gramEnd"/>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awt = awt + wt[i];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lastRenderedPageBreak/>
              <w:t xml:space="preserve">        att = att + tt[i];</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awt = awt / n;</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att = att / n;</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"\nAverage waiting time is %5.2f", awt);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 xml:space="preserve">    </w:t>
            </w:r>
            <w:proofErr w:type="gramStart"/>
            <w:r w:rsidRPr="00D13A5D">
              <w:rPr>
                <w:rFonts w:ascii="Times New Roman" w:hAnsi="Times New Roman" w:cs="Times New Roman"/>
                <w:sz w:val="24"/>
                <w:szCs w:val="24"/>
              </w:rPr>
              <w:t>printf(</w:t>
            </w:r>
            <w:proofErr w:type="gramEnd"/>
            <w:r w:rsidRPr="00D13A5D">
              <w:rPr>
                <w:rFonts w:ascii="Times New Roman" w:hAnsi="Times New Roman" w:cs="Times New Roman"/>
                <w:sz w:val="24"/>
                <w:szCs w:val="24"/>
              </w:rPr>
              <w:t>"\nAverage turn around time is %5.2f\n", att);</w:t>
            </w:r>
          </w:p>
          <w:p w:rsidR="00FE312A" w:rsidRPr="00D13A5D" w:rsidRDefault="00FE312A" w:rsidP="00860EED">
            <w:pPr>
              <w:spacing w:after="0" w:line="240" w:lineRule="auto"/>
              <w:rPr>
                <w:rFonts w:ascii="Times New Roman" w:hAnsi="Times New Roman" w:cs="Times New Roman"/>
                <w:sz w:val="24"/>
                <w:szCs w:val="24"/>
              </w:rPr>
            </w:pPr>
            <w:r w:rsidRPr="00D13A5D">
              <w:rPr>
                <w:rFonts w:ascii="Times New Roman" w:hAnsi="Times New Roman" w:cs="Times New Roman"/>
                <w:sz w:val="24"/>
                <w:szCs w:val="24"/>
              </w:rPr>
              <w:t>}</w:t>
            </w:r>
          </w:p>
          <w:p w:rsidR="00FE312A" w:rsidRPr="00D13A5D" w:rsidRDefault="00FE312A" w:rsidP="00860EED">
            <w:pPr>
              <w:spacing w:after="0" w:line="240" w:lineRule="auto"/>
              <w:rPr>
                <w:rFonts w:ascii="Times New Roman" w:hAnsi="Times New Roman" w:cs="Times New Roman"/>
                <w:b/>
                <w:bCs/>
                <w:sz w:val="24"/>
                <w:szCs w:val="24"/>
              </w:rPr>
            </w:pPr>
          </w:p>
          <w:p w:rsidR="00FE312A" w:rsidRPr="00D13A5D" w:rsidRDefault="00FE312A" w:rsidP="00860EED">
            <w:pPr>
              <w:spacing w:after="0" w:line="240" w:lineRule="auto"/>
              <w:rPr>
                <w:rFonts w:ascii="Times New Roman" w:hAnsi="Times New Roman" w:cs="Times New Roman"/>
                <w:b/>
                <w:bCs/>
                <w:sz w:val="24"/>
                <w:szCs w:val="24"/>
              </w:rPr>
            </w:pPr>
          </w:p>
          <w:p w:rsidR="00FE312A" w:rsidRDefault="00FE312A" w:rsidP="00860EED">
            <w:pPr>
              <w:spacing w:after="0" w:line="360" w:lineRule="auto"/>
              <w:rPr>
                <w:rFonts w:ascii="Times New Roman" w:hAnsi="Times New Roman" w:cs="Times New Roman"/>
              </w:rPr>
            </w:pPr>
            <w:proofErr w:type="gramStart"/>
            <w:r w:rsidRPr="00B22ED7">
              <w:rPr>
                <w:rFonts w:ascii="Times New Roman" w:hAnsi="Times New Roman" w:cs="Times New Roman"/>
                <w:b/>
                <w:bCs/>
              </w:rPr>
              <w:t>OUTPUT :</w:t>
            </w:r>
            <w:proofErr w:type="gramEnd"/>
            <w:r w:rsidRPr="00B22ED7">
              <w:rPr>
                <w:rFonts w:ascii="Times New Roman" w:hAnsi="Times New Roman" w:cs="Times New Roman"/>
              </w:rPr>
              <w:t xml:space="preserve"> </w:t>
            </w:r>
          </w:p>
          <w:p w:rsidR="00FE312A" w:rsidRPr="00B22ED7" w:rsidRDefault="00FE312A" w:rsidP="00860EED">
            <w:pPr>
              <w:spacing w:line="360" w:lineRule="auto"/>
              <w:rPr>
                <w:rFonts w:ascii="Times New Roman" w:hAnsi="Times New Roman" w:cs="Times New Roman"/>
              </w:rPr>
            </w:pPr>
            <w:r>
              <w:rPr>
                <w:noProof/>
                <w:lang w:eastAsia="en-IN"/>
              </w:rPr>
              <w:drawing>
                <wp:anchor distT="0" distB="0" distL="0" distR="0" simplePos="0" relativeHeight="251675648" behindDoc="0" locked="0" layoutInCell="1" allowOverlap="1">
                  <wp:simplePos x="0" y="0"/>
                  <wp:positionH relativeFrom="column">
                    <wp:posOffset>0</wp:posOffset>
                  </wp:positionH>
                  <wp:positionV relativeFrom="paragraph">
                    <wp:posOffset>48260</wp:posOffset>
                  </wp:positionV>
                  <wp:extent cx="3816985" cy="2717800"/>
                  <wp:effectExtent l="0" t="0" r="0" b="6350"/>
                  <wp:wrapSquare wrapText="larges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18">
                            <a:extLst>
                              <a:ext uri="{28A0092B-C50C-407E-A947-70E740481C1C}">
                                <a14:useLocalDpi xmlns:a14="http://schemas.microsoft.com/office/drawing/2010/main" val="0"/>
                              </a:ext>
                            </a:extLst>
                          </a:blip>
                          <a:srcRect t="11078" r="68507" b="32195"/>
                          <a:stretch>
                            <a:fillRect/>
                          </a:stretch>
                        </pic:blipFill>
                        <pic:spPr bwMode="auto">
                          <a:xfrm>
                            <a:off x="0" y="0"/>
                            <a:ext cx="3816985" cy="271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12A" w:rsidRPr="00B22ED7" w:rsidRDefault="00FE312A" w:rsidP="00860EED">
            <w:pPr>
              <w:spacing w:line="360" w:lineRule="auto"/>
              <w:rPr>
                <w:rFonts w:ascii="Times New Roman" w:hAnsi="Times New Roman" w:cs="Times New Roman"/>
              </w:rPr>
            </w:pPr>
          </w:p>
          <w:p w:rsidR="00FE312A" w:rsidRPr="00B22ED7" w:rsidRDefault="00FE312A" w:rsidP="00860EED">
            <w:pPr>
              <w:spacing w:line="360" w:lineRule="auto"/>
              <w:rPr>
                <w:rFonts w:ascii="Times New Roman" w:hAnsi="Times New Roman" w:cs="Times New Roman"/>
              </w:rPr>
            </w:pPr>
          </w:p>
          <w:p w:rsidR="00FE312A" w:rsidRPr="00B22ED7" w:rsidRDefault="00FE312A" w:rsidP="00860EED">
            <w:pPr>
              <w:spacing w:line="360" w:lineRule="auto"/>
              <w:rPr>
                <w:rFonts w:ascii="Times New Roman" w:hAnsi="Times New Roman" w:cs="Times New Roman"/>
              </w:rPr>
            </w:pPr>
          </w:p>
          <w:p w:rsidR="00FE312A" w:rsidRPr="00B22ED7" w:rsidRDefault="00FE312A" w:rsidP="00860EED">
            <w:pPr>
              <w:spacing w:line="360" w:lineRule="auto"/>
              <w:rPr>
                <w:rFonts w:ascii="Times New Roman" w:hAnsi="Times New Roman" w:cs="Times New Roman"/>
              </w:rPr>
            </w:pPr>
          </w:p>
          <w:p w:rsidR="00FE312A" w:rsidRPr="00B22ED7" w:rsidRDefault="00FE312A" w:rsidP="00860EED">
            <w:pPr>
              <w:spacing w:line="360" w:lineRule="auto"/>
              <w:rPr>
                <w:rFonts w:ascii="Times New Roman" w:hAnsi="Times New Roman" w:cs="Times New Roman"/>
              </w:rPr>
            </w:pPr>
          </w:p>
          <w:p w:rsidR="00FE312A" w:rsidRPr="00B22ED7" w:rsidRDefault="00FE312A" w:rsidP="00860EED">
            <w:pPr>
              <w:spacing w:line="360" w:lineRule="auto"/>
              <w:rPr>
                <w:rFonts w:ascii="Times New Roman" w:hAnsi="Times New Roman" w:cs="Times New Roman"/>
              </w:rPr>
            </w:pPr>
          </w:p>
          <w:p w:rsidR="00FE312A" w:rsidRDefault="00FE312A" w:rsidP="00860EED">
            <w:pPr>
              <w:autoSpaceDE w:val="0"/>
              <w:spacing w:after="0" w:line="240" w:lineRule="auto"/>
              <w:jc w:val="both"/>
              <w:rPr>
                <w:rFonts w:ascii="Times New Roman" w:hAnsi="Times New Roman" w:cs="Times New Roman"/>
                <w:sz w:val="24"/>
                <w:szCs w:val="24"/>
              </w:rPr>
            </w:pPr>
          </w:p>
        </w:tc>
        <w:tc>
          <w:tcPr>
            <w:tcW w:w="384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FE312A">
        <w:trPr>
          <w:gridAfter w:val="1"/>
          <w:wAfter w:w="108" w:type="dxa"/>
          <w:trHeight w:val="109"/>
        </w:trPr>
        <w:tc>
          <w:tcPr>
            <w:tcW w:w="9072" w:type="dxa"/>
            <w:gridSpan w:val="2"/>
          </w:tcPr>
          <w:p w:rsidR="00FE312A" w:rsidRDefault="00FE312A" w:rsidP="00860EED">
            <w:pPr>
              <w:pStyle w:val="WW-Default"/>
              <w:snapToGrid w:val="0"/>
              <w:jc w:val="both"/>
              <w:rPr>
                <w:rFonts w:ascii="Times New Roman" w:hAnsi="Times New Roman" w:cs="Times New Roman"/>
              </w:rPr>
            </w:pPr>
          </w:p>
          <w:p w:rsidR="00FE312A" w:rsidRDefault="00FE312A" w:rsidP="00860EED">
            <w:pPr>
              <w:autoSpaceDE w:val="0"/>
              <w:spacing w:after="0" w:line="240" w:lineRule="auto"/>
              <w:jc w:val="both"/>
              <w:rPr>
                <w:rFonts w:ascii="Times New Roman" w:hAnsi="Times New Roman" w:cs="Times New Roman"/>
                <w:sz w:val="24"/>
                <w:szCs w:val="24"/>
              </w:rPr>
            </w:pPr>
          </w:p>
          <w:p w:rsidR="00FE312A" w:rsidRDefault="00FE312A" w:rsidP="00860EED">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Cs/>
                <w:color w:val="000000"/>
                <w:sz w:val="24"/>
                <w:szCs w:val="24"/>
              </w:rPr>
              <w:t xml:space="preserve"> </w:t>
            </w:r>
            <w:r>
              <w:rPr>
                <w:rFonts w:ascii="Times New Roman" w:hAnsi="Times New Roman" w:cs="Times New Roman"/>
                <w:b/>
                <w:bCs/>
                <w:color w:val="000000"/>
                <w:sz w:val="24"/>
                <w:szCs w:val="24"/>
              </w:rPr>
              <w:t>RESULT</w:t>
            </w:r>
          </w:p>
          <w:p w:rsidR="00FE312A" w:rsidRDefault="00FE312A" w:rsidP="00860EED">
            <w:pPr>
              <w:autoSpaceDE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the SJF program was executed and verified successfully.</w:t>
            </w:r>
          </w:p>
        </w:tc>
        <w:tc>
          <w:tcPr>
            <w:tcW w:w="384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bl>
    <w:p w:rsidR="00FE312A" w:rsidRDefault="00FE312A" w:rsidP="00FE312A">
      <w:pPr>
        <w:autoSpaceDE w:val="0"/>
        <w:spacing w:after="0" w:line="240" w:lineRule="auto"/>
        <w:jc w:val="both"/>
        <w:rPr>
          <w:rFonts w:ascii="Times New Roman" w:hAnsi="Times New Roman" w:cs="Times New Roman"/>
          <w:b/>
          <w:sz w:val="24"/>
          <w:szCs w:val="24"/>
        </w:rPr>
      </w:pPr>
    </w:p>
    <w:p w:rsidR="00FE312A" w:rsidRDefault="00FE312A" w:rsidP="00FE312A">
      <w:pPr>
        <w:autoSpaceDE w:val="0"/>
        <w:spacing w:after="0" w:line="240" w:lineRule="auto"/>
        <w:jc w:val="both"/>
        <w:rPr>
          <w:rFonts w:ascii="Times New Roman" w:hAnsi="Times New Roman" w:cs="Times New Roman"/>
          <w:b/>
          <w:sz w:val="24"/>
          <w:szCs w:val="24"/>
        </w:rPr>
      </w:pPr>
    </w:p>
    <w:p w:rsidR="00FE312A" w:rsidRDefault="00FE312A" w:rsidP="00FE312A">
      <w:pPr>
        <w:autoSpaceDE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7(c)                                PRIORITY SCHEDULING </w:t>
      </w:r>
    </w:p>
    <w:p w:rsidR="00FE312A" w:rsidRDefault="00FE312A" w:rsidP="00FE312A">
      <w:pPr>
        <w:autoSpaceDE w:val="0"/>
        <w:spacing w:after="0" w:line="240" w:lineRule="auto"/>
        <w:jc w:val="both"/>
        <w:rPr>
          <w:rFonts w:ascii="Times New Roman" w:hAnsi="Times New Roman" w:cs="Times New Roman"/>
          <w:b/>
          <w:color w:val="000000"/>
          <w:sz w:val="24"/>
          <w:szCs w:val="24"/>
        </w:rPr>
      </w:pPr>
    </w:p>
    <w:p w:rsidR="00FE312A" w:rsidRDefault="00FE312A" w:rsidP="00FE312A">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AIM</w:t>
      </w:r>
    </w:p>
    <w:p w:rsidR="00FE312A" w:rsidRDefault="00FE312A" w:rsidP="00FE312A">
      <w:pPr>
        <w:pStyle w:val="WW-Default"/>
        <w:jc w:val="both"/>
        <w:rPr>
          <w:rFonts w:ascii="Times New Roman" w:hAnsi="Times New Roman" w:cs="Times New Roman"/>
        </w:rPr>
      </w:pPr>
      <w:r>
        <w:rPr>
          <w:rFonts w:ascii="Times New Roman" w:hAnsi="Times New Roman" w:cs="Times New Roman"/>
        </w:rPr>
        <w:t xml:space="preserve">  To write a C program to implement priority scheduling algorithm.</w:t>
      </w:r>
    </w:p>
    <w:p w:rsidR="00FE312A" w:rsidRDefault="00FE312A" w:rsidP="00FE312A">
      <w:pPr>
        <w:autoSpaceDE w:val="0"/>
        <w:spacing w:after="0" w:line="240" w:lineRule="auto"/>
        <w:jc w:val="both"/>
        <w:rPr>
          <w:rFonts w:ascii="Times New Roman" w:hAnsi="Times New Roman" w:cs="Times New Roman"/>
          <w:b/>
          <w:color w:val="000000"/>
          <w:sz w:val="24"/>
          <w:szCs w:val="24"/>
        </w:rPr>
      </w:pPr>
    </w:p>
    <w:p w:rsidR="00FE312A" w:rsidRDefault="00FE312A" w:rsidP="00FE312A">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p w:rsidR="00FE312A" w:rsidRDefault="00FE312A" w:rsidP="00FE312A">
      <w:pPr>
        <w:autoSpaceDE w:val="0"/>
        <w:spacing w:after="0" w:line="240" w:lineRule="auto"/>
        <w:jc w:val="both"/>
        <w:rPr>
          <w:rFonts w:ascii="Times New Roman" w:hAnsi="Times New Roman" w:cs="Times New Roman"/>
          <w:b/>
          <w:color w:val="000000"/>
          <w:sz w:val="24"/>
          <w:szCs w:val="24"/>
        </w:rPr>
      </w:pPr>
    </w:p>
    <w:tbl>
      <w:tblPr>
        <w:tblW w:w="13559" w:type="dxa"/>
        <w:tblInd w:w="108" w:type="dxa"/>
        <w:tblLayout w:type="fixed"/>
        <w:tblLook w:val="0000" w:firstRow="0" w:lastRow="0" w:firstColumn="0" w:lastColumn="0" w:noHBand="0" w:noVBand="0"/>
      </w:tblPr>
      <w:tblGrid>
        <w:gridCol w:w="6912"/>
        <w:gridCol w:w="2410"/>
        <w:gridCol w:w="1827"/>
        <w:gridCol w:w="2410"/>
      </w:tblGrid>
      <w:tr w:rsidR="00FE312A" w:rsidTr="00860EED">
        <w:trPr>
          <w:trHeight w:val="109"/>
        </w:trPr>
        <w:tc>
          <w:tcPr>
            <w:tcW w:w="13559" w:type="dxa"/>
            <w:gridSpan w:val="4"/>
          </w:tcPr>
          <w:p w:rsidR="00FE312A" w:rsidRDefault="00FE312A" w:rsidP="00FE312A">
            <w:pPr>
              <w:numPr>
                <w:ilvl w:val="0"/>
                <w:numId w:val="8"/>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Read burst time, waiting time, turnaround time and priority. </w:t>
            </w:r>
          </w:p>
        </w:tc>
      </w:tr>
      <w:tr w:rsidR="00FE312A" w:rsidTr="00860EED">
        <w:trPr>
          <w:trHeight w:val="109"/>
        </w:trPr>
        <w:tc>
          <w:tcPr>
            <w:tcW w:w="9322" w:type="dxa"/>
            <w:gridSpan w:val="2"/>
          </w:tcPr>
          <w:p w:rsidR="00FE312A" w:rsidRDefault="00FE312A" w:rsidP="00FE312A">
            <w:pPr>
              <w:numPr>
                <w:ilvl w:val="0"/>
                <w:numId w:val="8"/>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Initialize the waiting time for process 1 and 0 </w:t>
            </w:r>
          </w:p>
        </w:tc>
        <w:tc>
          <w:tcPr>
            <w:tcW w:w="423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r>
      <w:tr w:rsidR="00FE312A" w:rsidTr="00860EED">
        <w:trPr>
          <w:trHeight w:val="109"/>
        </w:trPr>
        <w:tc>
          <w:tcPr>
            <w:tcW w:w="9322" w:type="dxa"/>
            <w:gridSpan w:val="2"/>
          </w:tcPr>
          <w:p w:rsidR="00FE312A" w:rsidRDefault="00FE312A" w:rsidP="00FE312A">
            <w:pPr>
              <w:numPr>
                <w:ilvl w:val="0"/>
                <w:numId w:val="8"/>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Based up on the priority process are arranged. </w:t>
            </w:r>
          </w:p>
        </w:tc>
        <w:tc>
          <w:tcPr>
            <w:tcW w:w="423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860EED">
        <w:trPr>
          <w:trHeight w:val="109"/>
        </w:trPr>
        <w:tc>
          <w:tcPr>
            <w:tcW w:w="9322" w:type="dxa"/>
            <w:gridSpan w:val="2"/>
          </w:tcPr>
          <w:p w:rsidR="00FE312A" w:rsidRDefault="00FE312A" w:rsidP="00FE312A">
            <w:pPr>
              <w:numPr>
                <w:ilvl w:val="0"/>
                <w:numId w:val="8"/>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for other processes are calculated based on priority. </w:t>
            </w:r>
          </w:p>
        </w:tc>
        <w:tc>
          <w:tcPr>
            <w:tcW w:w="423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860EED">
        <w:trPr>
          <w:trHeight w:val="109"/>
        </w:trPr>
        <w:tc>
          <w:tcPr>
            <w:tcW w:w="9322" w:type="dxa"/>
            <w:gridSpan w:val="2"/>
          </w:tcPr>
          <w:p w:rsidR="00FE312A" w:rsidRDefault="00FE312A" w:rsidP="00FE312A">
            <w:pPr>
              <w:numPr>
                <w:ilvl w:val="0"/>
                <w:numId w:val="8"/>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of all the processes is summed and then the average waiting time is calculated. </w:t>
            </w:r>
          </w:p>
        </w:tc>
        <w:tc>
          <w:tcPr>
            <w:tcW w:w="423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860EED">
        <w:trPr>
          <w:trHeight w:val="247"/>
        </w:trPr>
        <w:tc>
          <w:tcPr>
            <w:tcW w:w="9322" w:type="dxa"/>
            <w:gridSpan w:val="2"/>
          </w:tcPr>
          <w:p w:rsidR="00FE312A" w:rsidRDefault="00FE312A" w:rsidP="00FE312A">
            <w:pPr>
              <w:numPr>
                <w:ilvl w:val="0"/>
                <w:numId w:val="8"/>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of each process and average waiting time are displayed based on the priority. </w:t>
            </w:r>
          </w:p>
        </w:tc>
        <w:tc>
          <w:tcPr>
            <w:tcW w:w="423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r>
      <w:tr w:rsidR="00FE312A" w:rsidTr="00860EED">
        <w:tblPrEx>
          <w:tblCellMar>
            <w:left w:w="0" w:type="dxa"/>
            <w:right w:w="0" w:type="dxa"/>
          </w:tblCellMar>
        </w:tblPrEx>
        <w:trPr>
          <w:trHeight w:val="247"/>
        </w:trPr>
        <w:tc>
          <w:tcPr>
            <w:tcW w:w="6912" w:type="dxa"/>
          </w:tcPr>
          <w:p w:rsidR="00FE312A" w:rsidRDefault="00FE312A" w:rsidP="00860EED">
            <w:pPr>
              <w:autoSpaceDE w:val="0"/>
              <w:snapToGrid w:val="0"/>
              <w:spacing w:after="0" w:line="240" w:lineRule="auto"/>
              <w:ind w:left="720"/>
              <w:jc w:val="both"/>
              <w:rPr>
                <w:rFonts w:ascii="Times New Roman" w:hAnsi="Times New Roman" w:cs="Times New Roman"/>
                <w:color w:val="000000"/>
                <w:sz w:val="24"/>
                <w:szCs w:val="24"/>
              </w:rPr>
            </w:pPr>
          </w:p>
        </w:tc>
        <w:tc>
          <w:tcPr>
            <w:tcW w:w="4237" w:type="dxa"/>
            <w:gridSpan w:val="2"/>
          </w:tcPr>
          <w:p w:rsidR="00FE312A" w:rsidRDefault="00FE312A" w:rsidP="00860EED">
            <w:pPr>
              <w:autoSpaceDE w:val="0"/>
              <w:snapToGrid w:val="0"/>
              <w:spacing w:after="0" w:line="240" w:lineRule="auto"/>
              <w:jc w:val="both"/>
              <w:rPr>
                <w:rFonts w:ascii="Times New Roman" w:hAnsi="Times New Roman" w:cs="Times New Roman"/>
                <w:color w:val="000000"/>
                <w:sz w:val="24"/>
                <w:szCs w:val="24"/>
              </w:rPr>
            </w:pPr>
          </w:p>
        </w:tc>
        <w:tc>
          <w:tcPr>
            <w:tcW w:w="2410" w:type="dxa"/>
          </w:tcPr>
          <w:p w:rsidR="00FE312A" w:rsidRDefault="00FE312A" w:rsidP="00860EED">
            <w:pPr>
              <w:snapToGrid w:val="0"/>
              <w:spacing w:after="0"/>
              <w:jc w:val="both"/>
              <w:rPr>
                <w:rFonts w:ascii="Times New Roman" w:hAnsi="Times New Roman" w:cs="Times New Roman"/>
                <w:sz w:val="24"/>
                <w:szCs w:val="24"/>
              </w:rPr>
            </w:pPr>
          </w:p>
        </w:tc>
      </w:tr>
    </w:tbl>
    <w:p w:rsidR="00FE312A" w:rsidRPr="00F24027" w:rsidRDefault="00FE312A" w:rsidP="00FE312A">
      <w:pPr>
        <w:spacing w:after="0" w:line="240" w:lineRule="auto"/>
        <w:rPr>
          <w:rFonts w:ascii="Times New Roman" w:hAnsi="Times New Roman" w:cs="Times New Roman"/>
          <w:sz w:val="24"/>
          <w:szCs w:val="24"/>
        </w:rPr>
      </w:pPr>
      <w:proofErr w:type="gramStart"/>
      <w:r w:rsidRPr="00F24027">
        <w:rPr>
          <w:rFonts w:ascii="Times New Roman" w:hAnsi="Times New Roman" w:cs="Times New Roman"/>
          <w:b/>
          <w:bCs/>
          <w:sz w:val="24"/>
          <w:szCs w:val="24"/>
        </w:rPr>
        <w:t>PROGRAM  (</w:t>
      </w:r>
      <w:proofErr w:type="gramEnd"/>
      <w:r w:rsidRPr="00F24027">
        <w:rPr>
          <w:rFonts w:ascii="Times New Roman" w:hAnsi="Times New Roman" w:cs="Times New Roman"/>
          <w:b/>
          <w:bCs/>
          <w:sz w:val="24"/>
          <w:szCs w:val="24"/>
        </w:rPr>
        <w:t>PRIORITY NON-PREEMPTIVE) :</w:t>
      </w: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#include &lt;stdio.h&gt;</w:t>
      </w:r>
    </w:p>
    <w:p w:rsidR="00FE312A" w:rsidRPr="00F24027" w:rsidRDefault="00FE312A" w:rsidP="00FE312A">
      <w:pPr>
        <w:spacing w:after="0" w:line="240" w:lineRule="auto"/>
        <w:rPr>
          <w:rFonts w:ascii="Times New Roman" w:hAnsi="Times New Roman" w:cs="Times New Roman"/>
          <w:sz w:val="24"/>
          <w:szCs w:val="24"/>
        </w:rPr>
      </w:pPr>
      <w:proofErr w:type="gramStart"/>
      <w:r w:rsidRPr="00F24027">
        <w:rPr>
          <w:rFonts w:ascii="Times New Roman" w:hAnsi="Times New Roman" w:cs="Times New Roman"/>
          <w:sz w:val="24"/>
          <w:szCs w:val="24"/>
        </w:rPr>
        <w:t>main(</w:t>
      </w:r>
      <w:proofErr w:type="gramEnd"/>
      <w:r w:rsidRPr="00F24027">
        <w:rPr>
          <w:rFonts w:ascii="Times New Roman" w:hAnsi="Times New Roman" w:cs="Times New Roman"/>
          <w:sz w:val="24"/>
          <w:szCs w:val="24"/>
        </w:rPr>
        <w: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lastRenderedPageBreak/>
        <w: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int i, n, </w:t>
      </w:r>
      <w:proofErr w:type="gramStart"/>
      <w:r w:rsidRPr="00F24027">
        <w:rPr>
          <w:rFonts w:ascii="Times New Roman" w:hAnsi="Times New Roman" w:cs="Times New Roman"/>
          <w:sz w:val="24"/>
          <w:szCs w:val="24"/>
        </w:rPr>
        <w:t>p[</w:t>
      </w:r>
      <w:proofErr w:type="gramEnd"/>
      <w:r w:rsidRPr="00F24027">
        <w:rPr>
          <w:rFonts w:ascii="Times New Roman" w:hAnsi="Times New Roman" w:cs="Times New Roman"/>
          <w:sz w:val="24"/>
          <w:szCs w:val="24"/>
        </w:rPr>
        <w:t>10], st[10], at[10], bt[10], ft[10], wt[10], tt[10], pri[10];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float awt = 0.0, att = 0.0;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int nextst, count, minsrt, minpos;</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static </w:t>
      </w:r>
      <w:proofErr w:type="gramStart"/>
      <w:r w:rsidRPr="00F24027">
        <w:rPr>
          <w:rFonts w:ascii="Times New Roman" w:hAnsi="Times New Roman" w:cs="Times New Roman"/>
          <w:sz w:val="24"/>
          <w:szCs w:val="24"/>
        </w:rPr>
        <w:t>iscompleted[</w:t>
      </w:r>
      <w:proofErr w:type="gramEnd"/>
      <w:r w:rsidRPr="00F24027">
        <w:rPr>
          <w:rFonts w:ascii="Times New Roman" w:hAnsi="Times New Roman" w:cs="Times New Roman"/>
          <w:sz w:val="24"/>
          <w:szCs w:val="24"/>
        </w:rPr>
        <w:t>10];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float </w:t>
      </w:r>
      <w:proofErr w:type="gramStart"/>
      <w:r w:rsidRPr="00F24027">
        <w:rPr>
          <w:rFonts w:ascii="Times New Roman" w:hAnsi="Times New Roman" w:cs="Times New Roman"/>
          <w:sz w:val="24"/>
          <w:szCs w:val="24"/>
        </w:rPr>
        <w:t>rr[</w:t>
      </w:r>
      <w:proofErr w:type="gramEnd"/>
      <w:r w:rsidRPr="00F24027">
        <w:rPr>
          <w:rFonts w:ascii="Times New Roman" w:hAnsi="Times New Roman" w:cs="Times New Roman"/>
          <w:sz w:val="24"/>
          <w:szCs w:val="24"/>
        </w:rPr>
        <w:t>10];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"\n\t PRIORITY NON-PREEMPTIVE\n\t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"\nEnter the no. of process to be executed: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scanf(</w:t>
      </w:r>
      <w:proofErr w:type="gramEnd"/>
      <w:r w:rsidRPr="00F24027">
        <w:rPr>
          <w:rFonts w:ascii="Times New Roman" w:hAnsi="Times New Roman" w:cs="Times New Roman"/>
          <w:sz w:val="24"/>
          <w:szCs w:val="24"/>
        </w:rPr>
        <w:t>"%d", &amp;n);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"\nEnter the process,arrival time, burst time and priority\n");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scanf(</w:t>
      </w:r>
      <w:proofErr w:type="gramEnd"/>
      <w:r w:rsidRPr="00F24027">
        <w:rPr>
          <w:rFonts w:ascii="Times New Roman" w:hAnsi="Times New Roman" w:cs="Times New Roman"/>
          <w:sz w:val="24"/>
          <w:szCs w:val="24"/>
        </w:rPr>
        <w:t>"%d %d %d %d", &amp;p[i], &amp;at[i], &amp;bt[i], &amp;pri[i]);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nextst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(count = 0; count &lt; n; count++)</w:t>
      </w:r>
      <w:r w:rsidRPr="005B316A">
        <w:rPr>
          <w:rFonts w:ascii="Times New Roman" w:hAnsi="Times New Roman" w:cs="Times New Roman"/>
          <w:sz w:val="24"/>
          <w:szCs w:val="24"/>
          <w:highlight w:val="yellow"/>
        </w:rPr>
        <w:t>//</w:t>
      </w:r>
      <w:r w:rsidRPr="005B316A">
        <w:rPr>
          <w:rFonts w:ascii="Segoe UI" w:hAnsi="Segoe UI" w:cs="Segoe UI"/>
          <w:color w:val="1F2328"/>
          <w:highlight w:val="yellow"/>
          <w:shd w:val="clear" w:color="auto" w:fill="FFFFFF"/>
        </w:rPr>
        <w:t xml:space="preserve">Find the process with the </w:t>
      </w:r>
      <w:r>
        <w:rPr>
          <w:rFonts w:ascii="Segoe UI" w:hAnsi="Segoe UI" w:cs="Segoe UI"/>
          <w:color w:val="1F2328"/>
          <w:highlight w:val="yellow"/>
          <w:shd w:val="clear" w:color="auto" w:fill="FFFFFF"/>
        </w:rPr>
        <w:t>highest priority</w:t>
      </w:r>
      <w:r w:rsidRPr="005B316A">
        <w:rPr>
          <w:rFonts w:ascii="Segoe UI" w:hAnsi="Segoe UI" w:cs="Segoe UI"/>
          <w:color w:val="1F2328"/>
          <w:highlight w:val="yellow"/>
          <w:shd w:val="clear" w:color="auto" w:fill="FFFFFF"/>
        </w:rPr>
        <w:t xml:space="preserve"> </w:t>
      </w:r>
      <w:r>
        <w:rPr>
          <w:rFonts w:ascii="Segoe UI" w:hAnsi="Segoe UI" w:cs="Segoe UI"/>
          <w:color w:val="1F2328"/>
          <w:highlight w:val="yellow"/>
          <w:shd w:val="clear" w:color="auto" w:fill="FFFFFF"/>
        </w:rPr>
        <w:t xml:space="preserve">(lowest number as highest priority) </w:t>
      </w:r>
      <w:r w:rsidRPr="005B316A">
        <w:rPr>
          <w:rFonts w:ascii="Segoe UI" w:hAnsi="Segoe UI" w:cs="Segoe UI"/>
          <w:color w:val="1F2328"/>
          <w:highlight w:val="yellow"/>
          <w:shd w:val="clear" w:color="auto" w:fill="FFFFFF"/>
        </w:rPr>
        <w:t>among the processes that have arrived and are not completed.</w:t>
      </w:r>
      <w:r>
        <w:rPr>
          <w:rFonts w:ascii="Segoe UI" w:hAnsi="Segoe UI" w:cs="Segoe UI"/>
          <w:color w:val="1F2328"/>
          <w:shd w:val="clear" w:color="auto" w:fill="FFFFFF"/>
        </w:rPr>
        <w:t xml:space="preserve">   </w:t>
      </w:r>
      <w:r>
        <w:rPr>
          <w:rFonts w:ascii="Segoe UI" w:hAnsi="Segoe UI" w:cs="Segoe UI"/>
          <w:color w:val="1F2328"/>
          <w:highlight w:val="yellow"/>
          <w:shd w:val="clear" w:color="auto" w:fill="FFFFFF"/>
        </w:rPr>
        <w:t xml:space="preserve">Initialize "highest priority </w:t>
      </w:r>
      <w:r w:rsidRPr="00697541">
        <w:rPr>
          <w:rFonts w:ascii="Segoe UI" w:hAnsi="Segoe UI" w:cs="Segoe UI"/>
          <w:color w:val="1F2328"/>
          <w:highlight w:val="yellow"/>
          <w:shd w:val="clear" w:color="auto" w:fill="FFFFFF"/>
        </w:rPr>
        <w:t>job" position (minpos) to 0 and "</w:t>
      </w:r>
      <w:r>
        <w:rPr>
          <w:rFonts w:ascii="Segoe UI" w:hAnsi="Segoe UI" w:cs="Segoe UI"/>
          <w:color w:val="1F2328"/>
          <w:highlight w:val="yellow"/>
          <w:shd w:val="clear" w:color="auto" w:fill="FFFFFF"/>
        </w:rPr>
        <w:t>highest priority</w:t>
      </w:r>
      <w:r w:rsidRPr="00697541">
        <w:rPr>
          <w:rFonts w:ascii="Segoe UI" w:hAnsi="Segoe UI" w:cs="Segoe UI"/>
          <w:color w:val="1F2328"/>
          <w:highlight w:val="yellow"/>
          <w:shd w:val="clear" w:color="auto" w:fill="FFFFFF"/>
        </w:rPr>
        <w:t xml:space="preserve">"(minsrt) to a large initial value. Iterate through the processes, checking if they have arrived and if their </w:t>
      </w:r>
      <w:r>
        <w:rPr>
          <w:rFonts w:ascii="Segoe UI" w:hAnsi="Segoe UI" w:cs="Segoe UI"/>
          <w:color w:val="1F2328"/>
          <w:highlight w:val="yellow"/>
          <w:shd w:val="clear" w:color="auto" w:fill="FFFFFF"/>
        </w:rPr>
        <w:t>priority</w:t>
      </w:r>
      <w:r w:rsidRPr="00697541">
        <w:rPr>
          <w:rFonts w:ascii="Segoe UI" w:hAnsi="Segoe UI" w:cs="Segoe UI"/>
          <w:color w:val="1F2328"/>
          <w:highlight w:val="yellow"/>
          <w:shd w:val="clear" w:color="auto" w:fill="FFFFFF"/>
        </w:rPr>
        <w:t xml:space="preserve"> is </w:t>
      </w:r>
      <w:r>
        <w:rPr>
          <w:rFonts w:ascii="Segoe UI" w:hAnsi="Segoe UI" w:cs="Segoe UI"/>
          <w:color w:val="1F2328"/>
          <w:highlight w:val="yellow"/>
          <w:shd w:val="clear" w:color="auto" w:fill="FFFFFF"/>
        </w:rPr>
        <w:t>highe</w:t>
      </w:r>
      <w:r w:rsidRPr="00697541">
        <w:rPr>
          <w:rFonts w:ascii="Segoe UI" w:hAnsi="Segoe UI" w:cs="Segoe UI"/>
          <w:color w:val="1F2328"/>
          <w:highlight w:val="yellow"/>
          <w:shd w:val="clear" w:color="auto" w:fill="FFFFFF"/>
        </w:rPr>
        <w:t>r than the current "</w:t>
      </w:r>
      <w:r>
        <w:rPr>
          <w:rFonts w:ascii="Segoe UI" w:hAnsi="Segoe UI" w:cs="Segoe UI"/>
          <w:color w:val="1F2328"/>
          <w:highlight w:val="yellow"/>
          <w:shd w:val="clear" w:color="auto" w:fill="FFFFFF"/>
        </w:rPr>
        <w:t>minsrt</w:t>
      </w:r>
      <w:r w:rsidRPr="00697541">
        <w:rPr>
          <w:rFonts w:ascii="Segoe UI" w:hAnsi="Segoe UI" w:cs="Segoe UI"/>
          <w:color w:val="1F2328"/>
          <w:highlight w:val="yellow"/>
          <w:shd w:val="clear" w:color="auto" w:fill="FFFFFF"/>
        </w:rPr>
        <w:t>." If so, update "</w:t>
      </w:r>
      <w:r>
        <w:rPr>
          <w:rFonts w:ascii="Segoe UI" w:hAnsi="Segoe UI" w:cs="Segoe UI"/>
          <w:color w:val="1F2328"/>
          <w:highlight w:val="yellow"/>
          <w:shd w:val="clear" w:color="auto" w:fill="FFFFFF"/>
        </w:rPr>
        <w:t>minsrt</w:t>
      </w:r>
      <w:r w:rsidRPr="00697541">
        <w:rPr>
          <w:rFonts w:ascii="Segoe UI" w:hAnsi="Segoe UI" w:cs="Segoe UI"/>
          <w:color w:val="1F2328"/>
          <w:highlight w:val="yellow"/>
          <w:shd w:val="clear" w:color="auto" w:fill="FFFFFF"/>
        </w:rPr>
        <w:t>" to the current process.</w:t>
      </w:r>
    </w:p>
    <w:p w:rsidR="00FE312A" w:rsidRPr="00F24027" w:rsidRDefault="00FE312A" w:rsidP="00FE312A">
      <w:pPr>
        <w:spacing w:after="0" w:line="240" w:lineRule="auto"/>
        <w:jc w:val="both"/>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minsrt = 100;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minpos = 0;</w:t>
      </w:r>
    </w:p>
    <w:p w:rsidR="00FE312A" w:rsidRPr="00F24027" w:rsidRDefault="00FE312A" w:rsidP="00FE312A">
      <w:pPr>
        <w:spacing w:after="0" w:line="240" w:lineRule="auto"/>
        <w:rPr>
          <w:rFonts w:ascii="Times New Roman" w:hAnsi="Times New Roman" w:cs="Times New Roman"/>
          <w:sz w:val="24"/>
          <w:szCs w:val="24"/>
        </w:rPr>
      </w:pP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if (at[i] &lt;= nextst &amp;&amp; iscompleted[i]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if (minsrt &gt; 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minsrt = 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minpos =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 = minpos;</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st[i] = nextst;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ft[i] = st[i] + bt[i];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wt[i] = st[i] - at[i];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tt[i] = wt[i] + bt[i];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rr[i] = tt[i] / bt[i];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iscompleted[i] = 1;</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nextst = ft[i];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"\n\t\t CPU SCHEDULING\n\t\t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"\n\t\t PRIORITY NON-PREEMPTIVE\n\t\t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printf("\n-----------------------------------------");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"\nPRO AT bT PRIORITY ST FT WT TT RR \n");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printf("-----------------------------------------\n");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"%3d %2d %2d %5d", p[i], at[i], bt[i], 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 %5d %2d %2d %2d %4.2f\n", st[i], ft[i], wt[i], tt[i], rr[i]);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lastRenderedPageBreak/>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awt = awt + wt[i];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att = att + tt[i];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awt = awt / 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att = att / 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 Average waiting time is %5.2f", awt);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 Average turn around time is %5.2f\n\n", att);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w:t>
      </w:r>
    </w:p>
    <w:p w:rsidR="00FE312A" w:rsidRPr="00F24027" w:rsidRDefault="00FE312A" w:rsidP="00FE312A">
      <w:pPr>
        <w:spacing w:after="0" w:line="240" w:lineRule="auto"/>
        <w:rPr>
          <w:rFonts w:ascii="Times New Roman" w:hAnsi="Times New Roman" w:cs="Times New Roman"/>
          <w:sz w:val="24"/>
          <w:szCs w:val="24"/>
        </w:rPr>
      </w:pPr>
    </w:p>
    <w:p w:rsidR="00FE312A" w:rsidRPr="00F24027" w:rsidRDefault="00FE312A" w:rsidP="00FE312A">
      <w:pPr>
        <w:spacing w:after="0" w:line="240" w:lineRule="auto"/>
        <w:rPr>
          <w:rFonts w:ascii="Times New Roman" w:hAnsi="Times New Roman" w:cs="Times New Roman"/>
          <w:b/>
          <w:bCs/>
          <w:sz w:val="24"/>
          <w:szCs w:val="24"/>
        </w:rPr>
      </w:pPr>
      <w:proofErr w:type="gramStart"/>
      <w:r w:rsidRPr="00F24027">
        <w:rPr>
          <w:rFonts w:ascii="Times New Roman" w:hAnsi="Times New Roman" w:cs="Times New Roman"/>
          <w:b/>
          <w:bCs/>
          <w:sz w:val="24"/>
          <w:szCs w:val="24"/>
        </w:rPr>
        <w:t>OUTPUT :</w:t>
      </w:r>
      <w:proofErr w:type="gramEnd"/>
      <w:r w:rsidRPr="00F24027">
        <w:rPr>
          <w:rFonts w:ascii="Times New Roman" w:hAnsi="Times New Roman" w:cs="Times New Roman"/>
          <w:b/>
          <w:bCs/>
          <w:sz w:val="24"/>
          <w:szCs w:val="24"/>
        </w:rPr>
        <w:t xml:space="preserve"> </w:t>
      </w:r>
    </w:p>
    <w:p w:rsidR="00FE312A" w:rsidRDefault="00FE312A" w:rsidP="0034017E">
      <w:pPr>
        <w:spacing w:after="0" w:line="240" w:lineRule="auto"/>
        <w:rPr>
          <w:rFonts w:ascii="Times New Roman" w:hAnsi="Times New Roman" w:cs="Times New Roman"/>
        </w:rPr>
      </w:pPr>
      <w:r>
        <w:rPr>
          <w:rFonts w:ascii="Times New Roman" w:hAnsi="Times New Roman" w:cs="Times New Roman"/>
          <w:noProof/>
          <w:lang w:eastAsia="en-IN"/>
        </w:rPr>
        <w:drawing>
          <wp:anchor distT="0" distB="0" distL="0" distR="0" simplePos="0" relativeHeight="251676672" behindDoc="0" locked="0" layoutInCell="1" allowOverlap="1">
            <wp:simplePos x="0" y="0"/>
            <wp:positionH relativeFrom="column">
              <wp:align>center</wp:align>
            </wp:positionH>
            <wp:positionV relativeFrom="paragraph">
              <wp:posOffset>1157605</wp:posOffset>
            </wp:positionV>
            <wp:extent cx="3733800" cy="2607310"/>
            <wp:effectExtent l="0" t="0" r="0" b="2540"/>
            <wp:wrapSquare wrapText="larges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19">
                      <a:extLst>
                        <a:ext uri="{28A0092B-C50C-407E-A947-70E740481C1C}">
                          <a14:useLocalDpi xmlns:a14="http://schemas.microsoft.com/office/drawing/2010/main" val="0"/>
                        </a:ext>
                      </a:extLst>
                    </a:blip>
                    <a:srcRect t="10443" r="61246" b="31155"/>
                    <a:stretch>
                      <a:fillRect/>
                    </a:stretch>
                  </pic:blipFill>
                  <pic:spPr bwMode="auto">
                    <a:xfrm>
                      <a:off x="0" y="0"/>
                      <a:ext cx="3733800" cy="2607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01B6" w:rsidRDefault="00EE01B6"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Pr="00F24027" w:rsidRDefault="00FE312A" w:rsidP="00FE312A">
      <w:pPr>
        <w:spacing w:after="0" w:line="240" w:lineRule="auto"/>
        <w:rPr>
          <w:rFonts w:ascii="Times New Roman" w:hAnsi="Times New Roman" w:cs="Times New Roman"/>
          <w:b/>
          <w:bCs/>
          <w:sz w:val="24"/>
          <w:szCs w:val="24"/>
        </w:rPr>
      </w:pPr>
      <w:proofErr w:type="gramStart"/>
      <w:r w:rsidRPr="00F24027">
        <w:rPr>
          <w:rFonts w:ascii="Times New Roman" w:hAnsi="Times New Roman" w:cs="Times New Roman"/>
          <w:b/>
          <w:bCs/>
          <w:sz w:val="24"/>
          <w:szCs w:val="24"/>
        </w:rPr>
        <w:t>PROGRAM  (</w:t>
      </w:r>
      <w:proofErr w:type="gramEnd"/>
      <w:r w:rsidRPr="00F24027">
        <w:rPr>
          <w:rFonts w:ascii="Times New Roman" w:hAnsi="Times New Roman" w:cs="Times New Roman"/>
          <w:b/>
          <w:bCs/>
          <w:sz w:val="24"/>
          <w:szCs w:val="24"/>
        </w:rPr>
        <w:t>PRIORITY PRE-EMPTIVE)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#include &lt;stdio.h&gt;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int </w:t>
      </w:r>
      <w:proofErr w:type="gramStart"/>
      <w:r w:rsidRPr="00F24027">
        <w:rPr>
          <w:rFonts w:ascii="Times New Roman" w:hAnsi="Times New Roman" w:cs="Times New Roman"/>
          <w:sz w:val="24"/>
          <w:szCs w:val="24"/>
        </w:rPr>
        <w:t>main(</w:t>
      </w:r>
      <w:proofErr w:type="gramEnd"/>
      <w:r w:rsidRPr="00F24027">
        <w:rPr>
          <w:rFonts w:ascii="Times New Roman" w:hAnsi="Times New Roman" w:cs="Times New Roman"/>
          <w:sz w:val="24"/>
          <w:szCs w:val="24"/>
        </w:rPr>
        <w: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int i, n, </w:t>
      </w:r>
      <w:proofErr w:type="gramStart"/>
      <w:r w:rsidRPr="00F24027">
        <w:rPr>
          <w:rFonts w:ascii="Times New Roman" w:hAnsi="Times New Roman" w:cs="Times New Roman"/>
          <w:sz w:val="24"/>
          <w:szCs w:val="24"/>
        </w:rPr>
        <w:t>pid[</w:t>
      </w:r>
      <w:proofErr w:type="gramEnd"/>
      <w:r w:rsidRPr="00F24027">
        <w:rPr>
          <w:rFonts w:ascii="Times New Roman" w:hAnsi="Times New Roman" w:cs="Times New Roman"/>
          <w:sz w:val="24"/>
          <w:szCs w:val="24"/>
        </w:rPr>
        <w:t>10], at[10], srt[10], st[10], ft[10], wt[10], tt[10], pri[10];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int timer, totalsrt, </w:t>
      </w:r>
      <w:proofErr w:type="gramStart"/>
      <w:r w:rsidRPr="00F24027">
        <w:rPr>
          <w:rFonts w:ascii="Times New Roman" w:hAnsi="Times New Roman" w:cs="Times New Roman"/>
          <w:sz w:val="24"/>
          <w:szCs w:val="24"/>
        </w:rPr>
        <w:t>tempsrt[</w:t>
      </w:r>
      <w:proofErr w:type="gramEnd"/>
      <w:r w:rsidRPr="00F24027">
        <w:rPr>
          <w:rFonts w:ascii="Times New Roman" w:hAnsi="Times New Roman" w:cs="Times New Roman"/>
          <w:sz w:val="24"/>
          <w:szCs w:val="24"/>
        </w:rPr>
        <w:t>10], minsrt, minpos;</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static int </w:t>
      </w:r>
      <w:proofErr w:type="gramStart"/>
      <w:r w:rsidRPr="00F24027">
        <w:rPr>
          <w:rFonts w:ascii="Times New Roman" w:hAnsi="Times New Roman" w:cs="Times New Roman"/>
          <w:sz w:val="24"/>
          <w:szCs w:val="24"/>
        </w:rPr>
        <w:t>iscompleted[</w:t>
      </w:r>
      <w:proofErr w:type="gramEnd"/>
      <w:r w:rsidRPr="00F24027">
        <w:rPr>
          <w:rFonts w:ascii="Times New Roman" w:hAnsi="Times New Roman" w:cs="Times New Roman"/>
          <w:sz w:val="24"/>
          <w:szCs w:val="24"/>
        </w:rPr>
        <w:t>10], isstarted[10];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float </w:t>
      </w:r>
      <w:proofErr w:type="gramStart"/>
      <w:r w:rsidRPr="00F24027">
        <w:rPr>
          <w:rFonts w:ascii="Times New Roman" w:hAnsi="Times New Roman" w:cs="Times New Roman"/>
          <w:sz w:val="24"/>
          <w:szCs w:val="24"/>
        </w:rPr>
        <w:t>rr[</w:t>
      </w:r>
      <w:proofErr w:type="gramEnd"/>
      <w:r w:rsidRPr="00F24027">
        <w:rPr>
          <w:rFonts w:ascii="Times New Roman" w:hAnsi="Times New Roman" w:cs="Times New Roman"/>
          <w:sz w:val="24"/>
          <w:szCs w:val="24"/>
        </w:rPr>
        <w:t>10], awt, atat;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"\n\t PRIORITY PRE-EMPTIVE\n\t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"\nENTER THE NO.OF PROCESSES TO BE EXECUTED :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scanf(</w:t>
      </w:r>
      <w:proofErr w:type="gramEnd"/>
      <w:r w:rsidRPr="00F24027">
        <w:rPr>
          <w:rFonts w:ascii="Times New Roman" w:hAnsi="Times New Roman" w:cs="Times New Roman"/>
          <w:sz w:val="24"/>
          <w:szCs w:val="24"/>
        </w:rPr>
        <w:t>"%d", &amp;n);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"ENTER THE PROCESSES ID,ARRIVAL TIME,BURST TIME AND PRIORITY\n");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scanf(</w:t>
      </w:r>
      <w:proofErr w:type="gramEnd"/>
      <w:r w:rsidRPr="00F24027">
        <w:rPr>
          <w:rFonts w:ascii="Times New Roman" w:hAnsi="Times New Roman" w:cs="Times New Roman"/>
          <w:sz w:val="24"/>
          <w:szCs w:val="24"/>
        </w:rPr>
        <w:t>"%d %d %d %d", &amp;pid[i], &amp;at[i], &amp;srt[i], &amp;pri[i]);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totalsrt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totalsrt = totalsrt + srt[i];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tempsrt[i] = srt[i];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timer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lastRenderedPageBreak/>
        <w:t xml:space="preserve">    while (timer &lt; totalsrt)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minsrt = 100;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minpos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if (at[i] &lt;= timer &amp;&amp; iscompleted[i]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if (minsrt &gt; 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minsrt = 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minpos =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 = minpos;</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if (isstarted[i]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st[i] = timer;</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wt[i] = st[i] - at[i];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isstarted[i] = 1;</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srt[i] = srt[i] - 1;</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timer = timer + 1;</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if (srt[i] == 0)</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ft[i] = timer;</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wt[i] = wt[i] + (ft[i] - (st[i] + tempsrt[i]));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tt[i] = wt[i] + tempsrt[i];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rr[i] = tt[i] / tempsrt[i];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iscompleted[i] = 1;</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"\n\t CPU SCHEDULING ALGORITHM\n\t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"\n\t PRIORITY PRE-EMPTIVE\n\t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printf("\n--------------------------------------------------");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"\nPID AT SRT ST FT WT TT RR PRIORITY\n");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printf("--------------------------------------------------\n");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"%2d %2d %2d ", pid[i], at[i], tempsrt[i]);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"%2d %2d %2d %2d %2.2f %3d\n", st[i], ft[i], wt[i], tt[i], rr[i], pri[i]);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printf("--------------------------------------------------\n");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for (i = 0; i &lt; n; 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awt = awt + wt[i];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atat = atat + tt[i];</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atat = atat / 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awt = awt / n;</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"The average waiting time is: %5.2f\n", awt);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 xml:space="preserve">    </w:t>
      </w:r>
      <w:proofErr w:type="gramStart"/>
      <w:r w:rsidRPr="00F24027">
        <w:rPr>
          <w:rFonts w:ascii="Times New Roman" w:hAnsi="Times New Roman" w:cs="Times New Roman"/>
          <w:sz w:val="24"/>
          <w:szCs w:val="24"/>
        </w:rPr>
        <w:t>printf(</w:t>
      </w:r>
      <w:proofErr w:type="gramEnd"/>
      <w:r w:rsidRPr="00F24027">
        <w:rPr>
          <w:rFonts w:ascii="Times New Roman" w:hAnsi="Times New Roman" w:cs="Times New Roman"/>
          <w:sz w:val="24"/>
          <w:szCs w:val="24"/>
        </w:rPr>
        <w:t>"The average turn around time is: %5.2f\n\n", atat);</w:t>
      </w:r>
    </w:p>
    <w:p w:rsidR="00FE312A" w:rsidRPr="00F24027" w:rsidRDefault="00FE312A" w:rsidP="00FE312A">
      <w:pPr>
        <w:spacing w:after="0" w:line="240" w:lineRule="auto"/>
        <w:rPr>
          <w:rFonts w:ascii="Times New Roman" w:hAnsi="Times New Roman" w:cs="Times New Roman"/>
          <w:sz w:val="24"/>
          <w:szCs w:val="24"/>
        </w:rPr>
      </w:pPr>
      <w:r w:rsidRPr="00F24027">
        <w:rPr>
          <w:rFonts w:ascii="Times New Roman" w:hAnsi="Times New Roman" w:cs="Times New Roman"/>
          <w:sz w:val="24"/>
          <w:szCs w:val="24"/>
        </w:rPr>
        <w:t>}</w:t>
      </w:r>
    </w:p>
    <w:p w:rsidR="00FE312A" w:rsidRPr="00F24027" w:rsidRDefault="00FE312A" w:rsidP="00FE312A">
      <w:pPr>
        <w:spacing w:after="0" w:line="240" w:lineRule="auto"/>
        <w:rPr>
          <w:rFonts w:ascii="Times New Roman" w:hAnsi="Times New Roman" w:cs="Times New Roman"/>
          <w:b/>
          <w:bCs/>
          <w:sz w:val="24"/>
          <w:szCs w:val="24"/>
        </w:rPr>
      </w:pPr>
      <w:proofErr w:type="gramStart"/>
      <w:r w:rsidRPr="00F24027">
        <w:rPr>
          <w:rFonts w:ascii="Times New Roman" w:hAnsi="Times New Roman" w:cs="Times New Roman"/>
          <w:b/>
          <w:bCs/>
          <w:sz w:val="24"/>
          <w:szCs w:val="24"/>
        </w:rPr>
        <w:t>OUTPUT :</w:t>
      </w:r>
      <w:proofErr w:type="gramEnd"/>
      <w:r w:rsidRPr="00F24027">
        <w:rPr>
          <w:rFonts w:ascii="Times New Roman" w:hAnsi="Times New Roman" w:cs="Times New Roman"/>
          <w:b/>
          <w:bCs/>
          <w:sz w:val="24"/>
          <w:szCs w:val="24"/>
        </w:rPr>
        <w:t xml:space="preserve"> </w:t>
      </w:r>
    </w:p>
    <w:p w:rsidR="00FE312A" w:rsidRDefault="00FE312A" w:rsidP="00FE312A">
      <w:pPr>
        <w:spacing w:line="360" w:lineRule="auto"/>
        <w:rPr>
          <w:rFonts w:ascii="Times New Roman" w:hAnsi="Times New Roman" w:cs="Times New Roman"/>
          <w:b/>
          <w:bCs/>
        </w:rPr>
      </w:pPr>
      <w:r>
        <w:rPr>
          <w:rFonts w:ascii="Times New Roman" w:hAnsi="Times New Roman" w:cs="Times New Roman"/>
          <w:b/>
          <w:bCs/>
          <w:noProof/>
          <w:lang w:eastAsia="en-IN"/>
        </w:rPr>
        <w:lastRenderedPageBreak/>
        <w:drawing>
          <wp:anchor distT="0" distB="0" distL="0" distR="0" simplePos="0" relativeHeight="251678720" behindDoc="0" locked="0" layoutInCell="1" allowOverlap="1">
            <wp:simplePos x="0" y="0"/>
            <wp:positionH relativeFrom="column">
              <wp:posOffset>146050</wp:posOffset>
            </wp:positionH>
            <wp:positionV relativeFrom="paragraph">
              <wp:posOffset>191135</wp:posOffset>
            </wp:positionV>
            <wp:extent cx="3009265" cy="1757045"/>
            <wp:effectExtent l="0" t="0" r="635" b="0"/>
            <wp:wrapSquare wrapText="larges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20">
                      <a:extLst>
                        <a:ext uri="{28A0092B-C50C-407E-A947-70E740481C1C}">
                          <a14:useLocalDpi xmlns:a14="http://schemas.microsoft.com/office/drawing/2010/main" val="0"/>
                        </a:ext>
                      </a:extLst>
                    </a:blip>
                    <a:srcRect t="10503" r="58836" b="33366"/>
                    <a:stretch>
                      <a:fillRect/>
                    </a:stretch>
                  </pic:blipFill>
                  <pic:spPr bwMode="auto">
                    <a:xfrm>
                      <a:off x="0" y="0"/>
                      <a:ext cx="3009265" cy="1757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12A" w:rsidRPr="00B22ED7" w:rsidRDefault="00FE312A" w:rsidP="00FE312A">
      <w:pPr>
        <w:spacing w:line="360" w:lineRule="auto"/>
        <w:rPr>
          <w:rFonts w:ascii="Times New Roman" w:hAnsi="Times New Roman" w:cs="Times New Roman"/>
          <w:b/>
          <w:bCs/>
        </w:rPr>
      </w:pPr>
    </w:p>
    <w:p w:rsidR="00FE312A" w:rsidRPr="00B22ED7" w:rsidRDefault="00FE312A" w:rsidP="00FE312A">
      <w:pPr>
        <w:spacing w:line="360" w:lineRule="auto"/>
        <w:rPr>
          <w:rFonts w:ascii="Times New Roman" w:hAnsi="Times New Roman" w:cs="Times New Roman"/>
          <w:b/>
          <w:bCs/>
        </w:rPr>
      </w:pPr>
    </w:p>
    <w:p w:rsidR="00FE312A" w:rsidRPr="00B22ED7" w:rsidRDefault="00FE312A" w:rsidP="00FE312A">
      <w:pPr>
        <w:spacing w:line="360" w:lineRule="auto"/>
        <w:rPr>
          <w:rFonts w:ascii="Times New Roman" w:hAnsi="Times New Roman" w:cs="Times New Roman"/>
          <w:b/>
          <w:bCs/>
        </w:rPr>
      </w:pPr>
    </w:p>
    <w:p w:rsidR="00FE312A" w:rsidRPr="00B22ED7" w:rsidRDefault="00FE312A" w:rsidP="00FE312A">
      <w:pPr>
        <w:spacing w:line="360" w:lineRule="auto"/>
        <w:rPr>
          <w:rFonts w:ascii="Times New Roman" w:hAnsi="Times New Roman" w:cs="Times New Roman"/>
          <w:b/>
          <w:bCs/>
        </w:rPr>
      </w:pPr>
    </w:p>
    <w:p w:rsidR="00FE312A" w:rsidRDefault="00FE312A" w:rsidP="00FE312A">
      <w:pPr>
        <w:autoSpaceDE w:val="0"/>
        <w:spacing w:after="0" w:line="240" w:lineRule="auto"/>
        <w:jc w:val="both"/>
        <w:rPr>
          <w:rFonts w:ascii="Times New Roman" w:hAnsi="Times New Roman" w:cs="Times New Roman"/>
          <w:b/>
          <w:bCs/>
          <w:color w:val="000000"/>
          <w:sz w:val="24"/>
          <w:szCs w:val="24"/>
        </w:rPr>
      </w:pPr>
    </w:p>
    <w:p w:rsidR="00FE312A" w:rsidRDefault="00FE312A" w:rsidP="00FE312A">
      <w:pPr>
        <w:autoSpaceDE w:val="0"/>
        <w:spacing w:after="0" w:line="240" w:lineRule="auto"/>
        <w:jc w:val="both"/>
        <w:rPr>
          <w:rFonts w:ascii="Times New Roman" w:hAnsi="Times New Roman" w:cs="Times New Roman"/>
          <w:b/>
          <w:bCs/>
          <w:color w:val="000000"/>
          <w:sz w:val="24"/>
          <w:szCs w:val="24"/>
        </w:rPr>
      </w:pPr>
    </w:p>
    <w:p w:rsidR="00FE312A" w:rsidRDefault="00FE312A" w:rsidP="00FE312A">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RESULT</w:t>
      </w:r>
    </w:p>
    <w:p w:rsidR="00FE312A" w:rsidRDefault="00FE312A" w:rsidP="00FE312A">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the priority scheduling program was executed and verified successfully.</w:t>
      </w: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FE312A" w:rsidRDefault="00FE312A" w:rsidP="0034017E">
      <w:pPr>
        <w:spacing w:line="240" w:lineRule="auto"/>
        <w:jc w:val="both"/>
        <w:rPr>
          <w:rFonts w:ascii="Times New Roman" w:hAnsi="Times New Roman" w:cs="Times New Roman"/>
        </w:rPr>
      </w:pPr>
    </w:p>
    <w:p w:rsidR="00CD52D3" w:rsidRDefault="00CD52D3" w:rsidP="00CD52D3">
      <w:pPr>
        <w:autoSpaceDE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7(d)                                ROUND ROBIN SCHEDULING </w:t>
      </w:r>
    </w:p>
    <w:p w:rsidR="00CD52D3" w:rsidRDefault="00CD52D3" w:rsidP="00CD52D3">
      <w:pPr>
        <w:autoSpaceDE w:val="0"/>
        <w:spacing w:after="0" w:line="240" w:lineRule="auto"/>
        <w:jc w:val="both"/>
        <w:rPr>
          <w:rFonts w:ascii="Times New Roman" w:hAnsi="Times New Roman" w:cs="Times New Roman"/>
          <w:b/>
          <w:color w:val="000000"/>
          <w:sz w:val="24"/>
          <w:szCs w:val="24"/>
        </w:rPr>
      </w:pPr>
    </w:p>
    <w:p w:rsidR="00CD52D3" w:rsidRDefault="00CD52D3" w:rsidP="00CD52D3">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AIM</w:t>
      </w:r>
    </w:p>
    <w:p w:rsidR="00CD52D3" w:rsidRDefault="00CD52D3" w:rsidP="00CD52D3">
      <w:pPr>
        <w:pStyle w:val="WW-Default"/>
        <w:jc w:val="both"/>
        <w:rPr>
          <w:rFonts w:ascii="Times New Roman" w:hAnsi="Times New Roman" w:cs="Times New Roman"/>
        </w:rPr>
      </w:pPr>
      <w:r>
        <w:rPr>
          <w:rFonts w:ascii="Times New Roman" w:hAnsi="Times New Roman" w:cs="Times New Roman"/>
        </w:rPr>
        <w:t xml:space="preserve">           To write a C program to implement Round Robin Scheduling algorithm.</w:t>
      </w:r>
    </w:p>
    <w:p w:rsidR="00CD52D3" w:rsidRDefault="00CD52D3" w:rsidP="00CD52D3">
      <w:pPr>
        <w:autoSpaceDE w:val="0"/>
        <w:spacing w:after="0" w:line="240" w:lineRule="auto"/>
        <w:jc w:val="both"/>
        <w:rPr>
          <w:rFonts w:ascii="Times New Roman" w:hAnsi="Times New Roman" w:cs="Times New Roman"/>
          <w:color w:val="000000"/>
          <w:sz w:val="24"/>
          <w:szCs w:val="24"/>
        </w:rPr>
      </w:pPr>
    </w:p>
    <w:p w:rsidR="00CD52D3" w:rsidRDefault="00CD52D3" w:rsidP="00CD52D3">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tbl>
      <w:tblPr>
        <w:tblW w:w="0" w:type="auto"/>
        <w:tblLayout w:type="fixed"/>
        <w:tblCellMar>
          <w:left w:w="0" w:type="dxa"/>
          <w:right w:w="0" w:type="dxa"/>
        </w:tblCellMar>
        <w:tblLook w:val="0000" w:firstRow="0" w:lastRow="0" w:firstColumn="0" w:lastColumn="0" w:noHBand="0" w:noVBand="0"/>
      </w:tblPr>
      <w:tblGrid>
        <w:gridCol w:w="324"/>
        <w:gridCol w:w="8607"/>
        <w:gridCol w:w="324"/>
        <w:gridCol w:w="3966"/>
        <w:gridCol w:w="324"/>
      </w:tblGrid>
      <w:tr w:rsidR="00CD52D3" w:rsidTr="00860EED">
        <w:trPr>
          <w:trHeight w:val="109"/>
        </w:trPr>
        <w:tc>
          <w:tcPr>
            <w:tcW w:w="13221" w:type="dxa"/>
            <w:gridSpan w:val="4"/>
          </w:tcPr>
          <w:p w:rsidR="00CD52D3" w:rsidRDefault="00CD52D3" w:rsidP="00CD52D3">
            <w:pPr>
              <w:numPr>
                <w:ilvl w:val="0"/>
                <w:numId w:val="9"/>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Initialize the array for Round Robin circular queue as ‘0’. </w:t>
            </w:r>
          </w:p>
        </w:tc>
        <w:tc>
          <w:tcPr>
            <w:tcW w:w="324" w:type="dxa"/>
          </w:tcPr>
          <w:p w:rsidR="00CD52D3" w:rsidRDefault="00CD52D3" w:rsidP="00860EED">
            <w:pPr>
              <w:snapToGrid w:val="0"/>
              <w:spacing w:line="240" w:lineRule="auto"/>
              <w:rPr>
                <w:rFonts w:ascii="Times New Roman" w:hAnsi="Times New Roman" w:cs="Times New Roman"/>
                <w:color w:val="000000"/>
                <w:sz w:val="24"/>
                <w:szCs w:val="24"/>
              </w:rPr>
            </w:pPr>
          </w:p>
        </w:tc>
      </w:tr>
      <w:tr w:rsidR="00CD52D3" w:rsidTr="00860EED">
        <w:trPr>
          <w:trHeight w:val="110"/>
        </w:trPr>
        <w:tc>
          <w:tcPr>
            <w:tcW w:w="8931" w:type="dxa"/>
            <w:gridSpan w:val="2"/>
          </w:tcPr>
          <w:p w:rsidR="00CD52D3" w:rsidRDefault="00CD52D3" w:rsidP="00CD52D3">
            <w:pPr>
              <w:numPr>
                <w:ilvl w:val="0"/>
                <w:numId w:val="9"/>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burst time of each process is divided and the quotients are stored on the round robin array. </w:t>
            </w:r>
          </w:p>
          <w:p w:rsidR="00CD52D3" w:rsidRDefault="00CD52D3" w:rsidP="00860EED">
            <w:pPr>
              <w:autoSpaceDE w:val="0"/>
              <w:snapToGrid w:val="0"/>
              <w:spacing w:after="0" w:line="240" w:lineRule="auto"/>
              <w:jc w:val="both"/>
              <w:rPr>
                <w:rFonts w:ascii="Times New Roman" w:hAnsi="Times New Roman" w:cs="Times New Roman"/>
                <w:color w:val="000000"/>
                <w:sz w:val="24"/>
                <w:szCs w:val="24"/>
              </w:rPr>
            </w:pPr>
          </w:p>
        </w:tc>
        <w:tc>
          <w:tcPr>
            <w:tcW w:w="4290" w:type="dxa"/>
            <w:gridSpan w:val="2"/>
          </w:tcPr>
          <w:p w:rsidR="00CD52D3" w:rsidRDefault="00CD52D3" w:rsidP="00860EED">
            <w:pPr>
              <w:autoSpaceDE w:val="0"/>
              <w:snapToGrid w:val="0"/>
              <w:spacing w:after="0" w:line="240" w:lineRule="auto"/>
              <w:jc w:val="both"/>
              <w:rPr>
                <w:rFonts w:ascii="Times New Roman" w:hAnsi="Times New Roman" w:cs="Times New Roman"/>
                <w:color w:val="000000"/>
                <w:sz w:val="24"/>
                <w:szCs w:val="24"/>
              </w:rPr>
            </w:pPr>
          </w:p>
        </w:tc>
        <w:tc>
          <w:tcPr>
            <w:tcW w:w="324" w:type="dxa"/>
          </w:tcPr>
          <w:p w:rsidR="00CD52D3" w:rsidRDefault="00CD52D3" w:rsidP="00860EED">
            <w:pPr>
              <w:snapToGrid w:val="0"/>
              <w:spacing w:line="240" w:lineRule="auto"/>
              <w:rPr>
                <w:rFonts w:ascii="Times New Roman" w:hAnsi="Times New Roman" w:cs="Times New Roman"/>
                <w:color w:val="000000"/>
                <w:sz w:val="24"/>
                <w:szCs w:val="24"/>
              </w:rPr>
            </w:pPr>
          </w:p>
        </w:tc>
      </w:tr>
      <w:tr w:rsidR="00CD52D3" w:rsidTr="00860EED">
        <w:trPr>
          <w:trHeight w:val="247"/>
        </w:trPr>
        <w:tc>
          <w:tcPr>
            <w:tcW w:w="8931" w:type="dxa"/>
            <w:gridSpan w:val="2"/>
          </w:tcPr>
          <w:p w:rsidR="00CD52D3" w:rsidRDefault="00CD52D3" w:rsidP="00CD52D3">
            <w:pPr>
              <w:numPr>
                <w:ilvl w:val="0"/>
                <w:numId w:val="9"/>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According to the array value the waiting time for each process and the average time are calculated as line the other scheduling. </w:t>
            </w:r>
          </w:p>
          <w:p w:rsidR="00CD52D3" w:rsidRDefault="00CD52D3" w:rsidP="00860EED">
            <w:pPr>
              <w:autoSpaceDE w:val="0"/>
              <w:snapToGrid w:val="0"/>
              <w:spacing w:after="0" w:line="240" w:lineRule="auto"/>
              <w:jc w:val="both"/>
              <w:rPr>
                <w:rFonts w:ascii="Times New Roman" w:hAnsi="Times New Roman" w:cs="Times New Roman"/>
                <w:color w:val="000000"/>
                <w:sz w:val="24"/>
                <w:szCs w:val="24"/>
              </w:rPr>
            </w:pPr>
          </w:p>
        </w:tc>
        <w:tc>
          <w:tcPr>
            <w:tcW w:w="4290" w:type="dxa"/>
            <w:gridSpan w:val="2"/>
          </w:tcPr>
          <w:p w:rsidR="00CD52D3" w:rsidRDefault="00CD52D3" w:rsidP="00860EED">
            <w:pPr>
              <w:autoSpaceDE w:val="0"/>
              <w:snapToGrid w:val="0"/>
              <w:spacing w:after="0" w:line="240" w:lineRule="auto"/>
              <w:jc w:val="both"/>
              <w:rPr>
                <w:rFonts w:ascii="Times New Roman" w:hAnsi="Times New Roman" w:cs="Times New Roman"/>
                <w:color w:val="000000"/>
                <w:sz w:val="24"/>
                <w:szCs w:val="24"/>
              </w:rPr>
            </w:pPr>
          </w:p>
        </w:tc>
        <w:tc>
          <w:tcPr>
            <w:tcW w:w="324" w:type="dxa"/>
          </w:tcPr>
          <w:p w:rsidR="00CD52D3" w:rsidRDefault="00CD52D3" w:rsidP="00860EED">
            <w:pPr>
              <w:snapToGrid w:val="0"/>
              <w:spacing w:line="240" w:lineRule="auto"/>
              <w:rPr>
                <w:rFonts w:ascii="Times New Roman" w:hAnsi="Times New Roman" w:cs="Times New Roman"/>
                <w:color w:val="000000"/>
                <w:sz w:val="24"/>
                <w:szCs w:val="24"/>
              </w:rPr>
            </w:pPr>
          </w:p>
        </w:tc>
      </w:tr>
      <w:tr w:rsidR="00CD52D3" w:rsidTr="00860EED">
        <w:trPr>
          <w:trHeight w:val="247"/>
        </w:trPr>
        <w:tc>
          <w:tcPr>
            <w:tcW w:w="8931" w:type="dxa"/>
            <w:gridSpan w:val="2"/>
          </w:tcPr>
          <w:p w:rsidR="00CD52D3" w:rsidRDefault="00CD52D3" w:rsidP="00CD52D3">
            <w:pPr>
              <w:numPr>
                <w:ilvl w:val="0"/>
                <w:numId w:val="9"/>
              </w:numPr>
              <w:suppressAutoHyphens/>
              <w:autoSpaceDE w:val="0"/>
              <w:snapToGrid w:val="0"/>
              <w:spacing w:after="0" w:line="24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waiting time for each process and average times are displayed. </w:t>
            </w:r>
          </w:p>
        </w:tc>
        <w:tc>
          <w:tcPr>
            <w:tcW w:w="4290" w:type="dxa"/>
            <w:gridSpan w:val="2"/>
          </w:tcPr>
          <w:p w:rsidR="00CD52D3" w:rsidRDefault="00CD52D3" w:rsidP="00860EED">
            <w:pPr>
              <w:autoSpaceDE w:val="0"/>
              <w:snapToGrid w:val="0"/>
              <w:spacing w:after="0" w:line="240" w:lineRule="auto"/>
              <w:jc w:val="both"/>
              <w:rPr>
                <w:rFonts w:ascii="Times New Roman" w:hAnsi="Times New Roman" w:cs="Times New Roman"/>
                <w:color w:val="000000"/>
                <w:sz w:val="24"/>
                <w:szCs w:val="24"/>
              </w:rPr>
            </w:pPr>
          </w:p>
        </w:tc>
        <w:tc>
          <w:tcPr>
            <w:tcW w:w="324" w:type="dxa"/>
          </w:tcPr>
          <w:p w:rsidR="00CD52D3" w:rsidRDefault="00CD52D3" w:rsidP="00860EED">
            <w:pPr>
              <w:snapToGrid w:val="0"/>
              <w:spacing w:line="240" w:lineRule="auto"/>
              <w:rPr>
                <w:rFonts w:ascii="Times New Roman" w:hAnsi="Times New Roman" w:cs="Times New Roman"/>
                <w:color w:val="000000"/>
                <w:sz w:val="24"/>
                <w:szCs w:val="24"/>
              </w:rPr>
            </w:pPr>
          </w:p>
        </w:tc>
      </w:tr>
      <w:tr w:rsidR="00CD52D3" w:rsidTr="00860EED">
        <w:tblPrEx>
          <w:tblCellMar>
            <w:left w:w="108" w:type="dxa"/>
            <w:right w:w="108" w:type="dxa"/>
          </w:tblCellMar>
        </w:tblPrEx>
        <w:trPr>
          <w:trHeight w:val="110"/>
        </w:trPr>
        <w:tc>
          <w:tcPr>
            <w:tcW w:w="324" w:type="dxa"/>
          </w:tcPr>
          <w:p w:rsidR="00CD52D3" w:rsidRDefault="00CD52D3" w:rsidP="00860EED">
            <w:pPr>
              <w:pStyle w:val="TableContents"/>
              <w:snapToGrid w:val="0"/>
              <w:rPr>
                <w:rFonts w:ascii="Times New Roman" w:hAnsi="Times New Roman" w:cs="Times New Roman"/>
                <w:color w:val="000000"/>
                <w:sz w:val="24"/>
                <w:szCs w:val="24"/>
              </w:rPr>
            </w:pPr>
          </w:p>
        </w:tc>
        <w:tc>
          <w:tcPr>
            <w:tcW w:w="8931" w:type="dxa"/>
            <w:gridSpan w:val="2"/>
          </w:tcPr>
          <w:p w:rsidR="00CD52D3" w:rsidRPr="00402BAD" w:rsidRDefault="00CD52D3" w:rsidP="00860EED">
            <w:pPr>
              <w:spacing w:after="0" w:line="360" w:lineRule="auto"/>
              <w:rPr>
                <w:rFonts w:ascii="Times New Roman" w:hAnsi="Times New Roman" w:cs="Times New Roman"/>
                <w:b/>
                <w:color w:val="000000"/>
                <w:sz w:val="24"/>
                <w:szCs w:val="24"/>
              </w:rPr>
            </w:pPr>
            <w:r w:rsidRPr="00402BAD">
              <w:rPr>
                <w:rFonts w:ascii="Times New Roman" w:hAnsi="Times New Roman" w:cs="Times New Roman"/>
                <w:b/>
                <w:color w:val="000000"/>
                <w:sz w:val="24"/>
                <w:szCs w:val="24"/>
              </w:rPr>
              <w:t>Logic:</w:t>
            </w:r>
          </w:p>
          <w:p w:rsidR="00CD52D3" w:rsidRDefault="00CD52D3" w:rsidP="00CD52D3">
            <w:pPr>
              <w:numPr>
                <w:ilvl w:val="0"/>
                <w:numId w:val="10"/>
              </w:numPr>
              <w:suppressAutoHyphens/>
              <w:spacing w:after="0" w:line="360" w:lineRule="auto"/>
              <w:ind w:right="86"/>
              <w:jc w:val="both"/>
              <w:rPr>
                <w:rFonts w:ascii="Times New Roman" w:hAnsi="Times New Roman" w:cs="Times New Roman"/>
                <w:color w:val="000000"/>
                <w:sz w:val="24"/>
                <w:szCs w:val="24"/>
              </w:rPr>
            </w:pPr>
            <w:r w:rsidRPr="00402BAD">
              <w:rPr>
                <w:rFonts w:ascii="Times New Roman" w:hAnsi="Times New Roman" w:cs="Times New Roman"/>
                <w:color w:val="000000"/>
                <w:sz w:val="24"/>
                <w:szCs w:val="24"/>
              </w:rPr>
              <w:t>Read the number of processes (n) and the time quantum (tq) from the user.</w:t>
            </w:r>
          </w:p>
          <w:p w:rsidR="00CD52D3" w:rsidRDefault="00CD52D3" w:rsidP="00CD52D3">
            <w:pPr>
              <w:numPr>
                <w:ilvl w:val="0"/>
                <w:numId w:val="10"/>
              </w:numPr>
              <w:suppressAutoHyphens/>
              <w:spacing w:after="0" w:line="360" w:lineRule="auto"/>
              <w:ind w:right="86"/>
              <w:jc w:val="both"/>
              <w:rPr>
                <w:rFonts w:ascii="Times New Roman" w:hAnsi="Times New Roman" w:cs="Times New Roman"/>
                <w:color w:val="000000"/>
                <w:sz w:val="24"/>
                <w:szCs w:val="24"/>
              </w:rPr>
            </w:pPr>
            <w:r w:rsidRPr="00402BAD">
              <w:rPr>
                <w:rFonts w:ascii="Times New Roman" w:hAnsi="Times New Roman" w:cs="Times New Roman"/>
                <w:color w:val="000000"/>
                <w:sz w:val="24"/>
                <w:szCs w:val="24"/>
              </w:rPr>
              <w:t xml:space="preserve">Input process information for each process, including process ID (PRO), arrival time (AT), and burst time (BUT). </w:t>
            </w:r>
          </w:p>
          <w:p w:rsidR="00CD52D3" w:rsidRDefault="00CD52D3" w:rsidP="00CD52D3">
            <w:pPr>
              <w:numPr>
                <w:ilvl w:val="0"/>
                <w:numId w:val="10"/>
              </w:numPr>
              <w:suppressAutoHyphens/>
              <w:spacing w:after="0" w:line="360" w:lineRule="auto"/>
              <w:ind w:right="86"/>
              <w:jc w:val="both"/>
              <w:rPr>
                <w:rFonts w:ascii="Times New Roman" w:hAnsi="Times New Roman" w:cs="Times New Roman"/>
                <w:color w:val="000000"/>
                <w:sz w:val="24"/>
                <w:szCs w:val="24"/>
              </w:rPr>
            </w:pPr>
            <w:r w:rsidRPr="00402BAD">
              <w:rPr>
                <w:rFonts w:ascii="Times New Roman" w:hAnsi="Times New Roman" w:cs="Times New Roman"/>
                <w:color w:val="000000"/>
                <w:sz w:val="24"/>
                <w:szCs w:val="24"/>
              </w:rPr>
              <w:t xml:space="preserve">Also, calculate the total burst time (totalsrt) and create a temporary array (tempsrt) to store the initial burst times. </w:t>
            </w:r>
          </w:p>
          <w:p w:rsidR="00CD52D3" w:rsidRDefault="00CD52D3" w:rsidP="00CD52D3">
            <w:pPr>
              <w:numPr>
                <w:ilvl w:val="0"/>
                <w:numId w:val="10"/>
              </w:numPr>
              <w:suppressAutoHyphens/>
              <w:spacing w:after="0" w:line="360" w:lineRule="auto"/>
              <w:ind w:right="86"/>
              <w:jc w:val="both"/>
              <w:rPr>
                <w:rFonts w:ascii="Times New Roman" w:hAnsi="Times New Roman" w:cs="Times New Roman"/>
                <w:color w:val="000000"/>
                <w:sz w:val="24"/>
                <w:szCs w:val="24"/>
              </w:rPr>
            </w:pPr>
            <w:r w:rsidRPr="00402BAD">
              <w:rPr>
                <w:rFonts w:ascii="Times New Roman" w:hAnsi="Times New Roman" w:cs="Times New Roman"/>
                <w:color w:val="000000"/>
                <w:sz w:val="24"/>
                <w:szCs w:val="24"/>
              </w:rPr>
              <w:t>Initialize the queue (queue), front (f), rear (r), and count variables for the ready queue. Also, initialize the timer to 0. Enqueue processes that arrive at time 0 into the ready queue and mark them as entered (isentered) with count increments.</w:t>
            </w:r>
          </w:p>
          <w:p w:rsidR="00CD52D3" w:rsidRDefault="00CD52D3" w:rsidP="00CD52D3">
            <w:pPr>
              <w:numPr>
                <w:ilvl w:val="0"/>
                <w:numId w:val="10"/>
              </w:numPr>
              <w:suppressAutoHyphens/>
              <w:spacing w:after="0" w:line="360" w:lineRule="auto"/>
              <w:ind w:right="86"/>
              <w:jc w:val="both"/>
              <w:rPr>
                <w:rFonts w:ascii="Times New Roman" w:hAnsi="Times New Roman" w:cs="Times New Roman"/>
                <w:color w:val="000000"/>
                <w:sz w:val="24"/>
                <w:szCs w:val="24"/>
              </w:rPr>
            </w:pPr>
            <w:r w:rsidRPr="00402BAD">
              <w:rPr>
                <w:rFonts w:ascii="Times New Roman" w:hAnsi="Times New Roman" w:cs="Times New Roman"/>
                <w:color w:val="000000"/>
                <w:sz w:val="24"/>
                <w:szCs w:val="24"/>
              </w:rPr>
              <w:lastRenderedPageBreak/>
              <w:t xml:space="preserve">Enter the main scheduling loop, which continues until the timer reaches the total remaining burst time (totalsrt). Dequeue a process from the front of the ready queue (queue[f]) and select it for </w:t>
            </w:r>
            <w:proofErr w:type="gramStart"/>
            <w:r w:rsidRPr="00402BAD">
              <w:rPr>
                <w:rFonts w:ascii="Times New Roman" w:hAnsi="Times New Roman" w:cs="Times New Roman"/>
                <w:color w:val="000000"/>
                <w:sz w:val="24"/>
                <w:szCs w:val="24"/>
              </w:rPr>
              <w:t>execution.If</w:t>
            </w:r>
            <w:proofErr w:type="gramEnd"/>
            <w:r w:rsidRPr="00402BAD">
              <w:rPr>
                <w:rFonts w:ascii="Times New Roman" w:hAnsi="Times New Roman" w:cs="Times New Roman"/>
                <w:color w:val="000000"/>
                <w:sz w:val="24"/>
                <w:szCs w:val="24"/>
              </w:rPr>
              <w:t xml:space="preserve"> the selected process is starting for the first time (isstarted is 0), record its start time (ST) and calculate its waiting time (WT).</w:t>
            </w:r>
          </w:p>
          <w:p w:rsidR="00CD52D3" w:rsidRDefault="00CD52D3" w:rsidP="00CD52D3">
            <w:pPr>
              <w:numPr>
                <w:ilvl w:val="0"/>
                <w:numId w:val="10"/>
              </w:numPr>
              <w:suppressAutoHyphens/>
              <w:spacing w:after="0" w:line="360" w:lineRule="auto"/>
              <w:ind w:right="86"/>
              <w:jc w:val="both"/>
              <w:rPr>
                <w:rFonts w:ascii="Times New Roman" w:hAnsi="Times New Roman" w:cs="Times New Roman"/>
                <w:color w:val="000000"/>
                <w:sz w:val="24"/>
                <w:szCs w:val="24"/>
              </w:rPr>
            </w:pPr>
            <w:r w:rsidRPr="00402BAD">
              <w:rPr>
                <w:rFonts w:ascii="Times New Roman" w:hAnsi="Times New Roman" w:cs="Times New Roman"/>
                <w:color w:val="000000"/>
                <w:sz w:val="24"/>
                <w:szCs w:val="24"/>
              </w:rPr>
              <w:t>Execute the process for a time quantum (tq) or until its burst time (BUT) is less than tq, whichever comes first. Update the timer accordingly. If the process has completed its burst time (BUT becomes 0), record its finish time (FT), calculate its waiting time (WT), turnaround time (TT), and response ratio (RR), and mark it as completed (iscompleted</w:t>
            </w:r>
            <w:proofErr w:type="gramStart"/>
            <w:r w:rsidRPr="00402BAD">
              <w:rPr>
                <w:rFonts w:ascii="Times New Roman" w:hAnsi="Times New Roman" w:cs="Times New Roman"/>
                <w:color w:val="000000"/>
                <w:sz w:val="24"/>
                <w:szCs w:val="24"/>
              </w:rPr>
              <w:t>).Check</w:t>
            </w:r>
            <w:proofErr w:type="gramEnd"/>
            <w:r w:rsidRPr="00402BAD">
              <w:rPr>
                <w:rFonts w:ascii="Times New Roman" w:hAnsi="Times New Roman" w:cs="Times New Roman"/>
                <w:color w:val="000000"/>
                <w:sz w:val="24"/>
                <w:szCs w:val="24"/>
              </w:rPr>
              <w:t xml:space="preserve"> for processes that have arrived and have not entered the ready queue (isentered is 0). </w:t>
            </w:r>
          </w:p>
          <w:p w:rsidR="00CD52D3" w:rsidRPr="00402BAD" w:rsidRDefault="00CD52D3" w:rsidP="00CD52D3">
            <w:pPr>
              <w:numPr>
                <w:ilvl w:val="0"/>
                <w:numId w:val="10"/>
              </w:numPr>
              <w:suppressAutoHyphens/>
              <w:spacing w:after="0" w:line="360" w:lineRule="auto"/>
              <w:ind w:right="86"/>
              <w:jc w:val="both"/>
              <w:rPr>
                <w:rFonts w:ascii="Times New Roman" w:hAnsi="Times New Roman" w:cs="Times New Roman"/>
              </w:rPr>
            </w:pPr>
            <w:r w:rsidRPr="00402BAD">
              <w:rPr>
                <w:rFonts w:ascii="Times New Roman" w:hAnsi="Times New Roman" w:cs="Times New Roman"/>
                <w:color w:val="000000"/>
                <w:sz w:val="24"/>
                <w:szCs w:val="24"/>
              </w:rPr>
              <w:t xml:space="preserve">Enqueue them into the ready queue with count </w:t>
            </w:r>
            <w:proofErr w:type="gramStart"/>
            <w:r w:rsidRPr="00402BAD">
              <w:rPr>
                <w:rFonts w:ascii="Times New Roman" w:hAnsi="Times New Roman" w:cs="Times New Roman"/>
                <w:color w:val="000000"/>
                <w:sz w:val="24"/>
                <w:szCs w:val="24"/>
              </w:rPr>
              <w:t>increments.If</w:t>
            </w:r>
            <w:proofErr w:type="gramEnd"/>
            <w:r w:rsidRPr="00402BAD">
              <w:rPr>
                <w:rFonts w:ascii="Times New Roman" w:hAnsi="Times New Roman" w:cs="Times New Roman"/>
                <w:color w:val="000000"/>
                <w:sz w:val="24"/>
                <w:szCs w:val="24"/>
              </w:rPr>
              <w:t xml:space="preserve"> the selected process is not completed, enqueue it back into the ready queue Repeat the scheduling loop until the timer reaches totalsrt. </w:t>
            </w:r>
          </w:p>
          <w:p w:rsidR="00CD52D3" w:rsidRPr="00B22ED7" w:rsidRDefault="00CD52D3" w:rsidP="00860EED">
            <w:pPr>
              <w:spacing w:after="0" w:line="360" w:lineRule="auto"/>
              <w:jc w:val="both"/>
              <w:rPr>
                <w:rFonts w:ascii="Times New Roman" w:hAnsi="Times New Roman" w:cs="Times New Roman"/>
              </w:rPr>
            </w:pPr>
            <w:proofErr w:type="gramStart"/>
            <w:r w:rsidRPr="00B22ED7">
              <w:rPr>
                <w:rFonts w:ascii="Times New Roman" w:hAnsi="Times New Roman" w:cs="Times New Roman"/>
                <w:b/>
                <w:bCs/>
              </w:rPr>
              <w:t>PROGRAM :</w:t>
            </w:r>
            <w:proofErr w:type="gramEnd"/>
            <w:r w:rsidRPr="00B22ED7">
              <w:rPr>
                <w:rFonts w:ascii="Times New Roman" w:hAnsi="Times New Roman" w:cs="Times New Roman"/>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#include &lt;stdio.h&gt;</w:t>
            </w:r>
          </w:p>
          <w:p w:rsidR="00CD52D3" w:rsidRPr="00591A45" w:rsidRDefault="00CD52D3" w:rsidP="00860EED">
            <w:pPr>
              <w:spacing w:after="0" w:line="240" w:lineRule="auto"/>
              <w:rPr>
                <w:rFonts w:ascii="Times New Roman" w:hAnsi="Times New Roman" w:cs="Times New Roman"/>
                <w:sz w:val="24"/>
                <w:szCs w:val="24"/>
              </w:rPr>
            </w:pPr>
            <w:proofErr w:type="gramStart"/>
            <w:r w:rsidRPr="00591A45">
              <w:rPr>
                <w:rFonts w:ascii="Times New Roman" w:hAnsi="Times New Roman" w:cs="Times New Roman"/>
                <w:sz w:val="24"/>
                <w:szCs w:val="24"/>
              </w:rPr>
              <w:t>main(</w:t>
            </w:r>
            <w:proofErr w:type="gramEnd"/>
            <w:r w:rsidRPr="00591A45">
              <w:rPr>
                <w:rFonts w:ascii="Times New Roman" w:hAnsi="Times New Roman" w:cs="Times New Roman"/>
                <w:sz w:val="24"/>
                <w:szCs w:val="24"/>
              </w:rPr>
              <w:t>)</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int n, i, </w:t>
            </w:r>
            <w:proofErr w:type="gramStart"/>
            <w:r w:rsidRPr="00591A45">
              <w:rPr>
                <w:rFonts w:ascii="Times New Roman" w:hAnsi="Times New Roman" w:cs="Times New Roman"/>
                <w:sz w:val="24"/>
                <w:szCs w:val="24"/>
              </w:rPr>
              <w:t>pro[</w:t>
            </w:r>
            <w:proofErr w:type="gramEnd"/>
            <w:r w:rsidRPr="00591A45">
              <w:rPr>
                <w:rFonts w:ascii="Times New Roman" w:hAnsi="Times New Roman" w:cs="Times New Roman"/>
                <w:sz w:val="24"/>
                <w:szCs w:val="24"/>
              </w:rPr>
              <w:t>10], at[10], srt[10], st[10], ft[10], wt[10], tt[10];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static int </w:t>
            </w:r>
            <w:proofErr w:type="gramStart"/>
            <w:r w:rsidRPr="00591A45">
              <w:rPr>
                <w:rFonts w:ascii="Times New Roman" w:hAnsi="Times New Roman" w:cs="Times New Roman"/>
                <w:sz w:val="24"/>
                <w:szCs w:val="24"/>
              </w:rPr>
              <w:t>iscompleted[</w:t>
            </w:r>
            <w:proofErr w:type="gramEnd"/>
            <w:r w:rsidRPr="00591A45">
              <w:rPr>
                <w:rFonts w:ascii="Times New Roman" w:hAnsi="Times New Roman" w:cs="Times New Roman"/>
                <w:sz w:val="24"/>
                <w:szCs w:val="24"/>
              </w:rPr>
              <w:t>10], isstarted[10], isentered[10];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int </w:t>
            </w:r>
            <w:proofErr w:type="gramStart"/>
            <w:r w:rsidRPr="00591A45">
              <w:rPr>
                <w:rFonts w:ascii="Times New Roman" w:hAnsi="Times New Roman" w:cs="Times New Roman"/>
                <w:sz w:val="24"/>
                <w:szCs w:val="24"/>
              </w:rPr>
              <w:t>queue[</w:t>
            </w:r>
            <w:proofErr w:type="gramEnd"/>
            <w:r w:rsidRPr="00591A45">
              <w:rPr>
                <w:rFonts w:ascii="Times New Roman" w:hAnsi="Times New Roman" w:cs="Times New Roman"/>
                <w:sz w:val="24"/>
                <w:szCs w:val="24"/>
              </w:rPr>
              <w:t>10], f, r, count, tq, j, timer, totalsrt, tempsrt[10];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float </w:t>
            </w:r>
            <w:proofErr w:type="gramStart"/>
            <w:r w:rsidRPr="00591A45">
              <w:rPr>
                <w:rFonts w:ascii="Times New Roman" w:hAnsi="Times New Roman" w:cs="Times New Roman"/>
                <w:sz w:val="24"/>
                <w:szCs w:val="24"/>
              </w:rPr>
              <w:t>rr[</w:t>
            </w:r>
            <w:proofErr w:type="gramEnd"/>
            <w:r w:rsidRPr="00591A45">
              <w:rPr>
                <w:rFonts w:ascii="Times New Roman" w:hAnsi="Times New Roman" w:cs="Times New Roman"/>
                <w:sz w:val="24"/>
                <w:szCs w:val="24"/>
              </w:rPr>
              <w:t>10], awt = 0, atat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"\n\t ROUND ROBIN");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"\nEnter the no. of process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scanf(</w:t>
            </w:r>
            <w:proofErr w:type="gramEnd"/>
            <w:r w:rsidRPr="00591A45">
              <w:rPr>
                <w:rFonts w:ascii="Times New Roman" w:hAnsi="Times New Roman" w:cs="Times New Roman"/>
                <w:sz w:val="24"/>
                <w:szCs w:val="24"/>
              </w:rPr>
              <w:t>"%d", &amp;n);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"\nEnter the value for Time Quantum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scanf(</w:t>
            </w:r>
            <w:proofErr w:type="gramEnd"/>
            <w:r w:rsidRPr="00591A45">
              <w:rPr>
                <w:rFonts w:ascii="Times New Roman" w:hAnsi="Times New Roman" w:cs="Times New Roman"/>
                <w:sz w:val="24"/>
                <w:szCs w:val="24"/>
              </w:rPr>
              <w:t>"%d", &amp;tq);</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"\nEnter the process id for n process:\n");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scanf(</w:t>
            </w:r>
            <w:proofErr w:type="gramEnd"/>
            <w:r w:rsidRPr="00591A45">
              <w:rPr>
                <w:rFonts w:ascii="Times New Roman" w:hAnsi="Times New Roman" w:cs="Times New Roman"/>
                <w:sz w:val="24"/>
                <w:szCs w:val="24"/>
              </w:rPr>
              <w:t>"%d", &amp;pro[i]);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"\nEnter the arrival time for n process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scanf(</w:t>
            </w:r>
            <w:proofErr w:type="gramEnd"/>
            <w:r w:rsidRPr="00591A45">
              <w:rPr>
                <w:rFonts w:ascii="Times New Roman" w:hAnsi="Times New Roman" w:cs="Times New Roman"/>
                <w:sz w:val="24"/>
                <w:szCs w:val="24"/>
              </w:rPr>
              <w:t>"%d", &amp;at[i]);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"\nEnter the Burst time for n process:\n");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scanf(</w:t>
            </w:r>
            <w:proofErr w:type="gramEnd"/>
            <w:r w:rsidRPr="00591A45">
              <w:rPr>
                <w:rFonts w:ascii="Times New Roman" w:hAnsi="Times New Roman" w:cs="Times New Roman"/>
                <w:sz w:val="24"/>
                <w:szCs w:val="24"/>
              </w:rPr>
              <w:t>"%d", &amp;srt[i]);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totalsrt = </w:t>
            </w:r>
            <w:proofErr w:type="gramStart"/>
            <w:r w:rsidRPr="00591A45">
              <w:rPr>
                <w:rFonts w:ascii="Times New Roman" w:hAnsi="Times New Roman" w:cs="Times New Roman"/>
                <w:sz w:val="24"/>
                <w:szCs w:val="24"/>
              </w:rPr>
              <w:t>0;</w:t>
            </w:r>
            <w:r>
              <w:rPr>
                <w:rFonts w:ascii="Times New Roman" w:hAnsi="Times New Roman" w:cs="Times New Roman"/>
                <w:sz w:val="24"/>
                <w:szCs w:val="24"/>
              </w:rPr>
              <w:t xml:space="preserve">  </w:t>
            </w:r>
            <w:r w:rsidRPr="00402BAD">
              <w:rPr>
                <w:rFonts w:ascii="Times New Roman" w:hAnsi="Times New Roman" w:cs="Times New Roman"/>
                <w:sz w:val="24"/>
                <w:szCs w:val="24"/>
                <w:highlight w:val="yellow"/>
              </w:rPr>
              <w:t>/</w:t>
            </w:r>
            <w:proofErr w:type="gramEnd"/>
            <w:r w:rsidRPr="00402BAD">
              <w:rPr>
                <w:rFonts w:ascii="Times New Roman" w:hAnsi="Times New Roman" w:cs="Times New Roman"/>
                <w:sz w:val="24"/>
                <w:szCs w:val="24"/>
                <w:highlight w:val="yellow"/>
              </w:rPr>
              <w:t>/totalsrt represents the total burst time of all processes</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lastRenderedPageBreak/>
              <w:t xml:space="preserve">        totalsrt = totalsrt + srt[i];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tempsrt[i] = srt[i];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 = 0;</w:t>
            </w:r>
            <w:r>
              <w:rPr>
                <w:rFonts w:ascii="Times New Roman" w:hAnsi="Times New Roman" w:cs="Times New Roman"/>
                <w:sz w:val="24"/>
                <w:szCs w:val="24"/>
              </w:rPr>
              <w:t xml:space="preserve"> //front</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r = -1;</w:t>
            </w:r>
            <w:r>
              <w:rPr>
                <w:rFonts w:ascii="Times New Roman" w:hAnsi="Times New Roman" w:cs="Times New Roman"/>
                <w:sz w:val="24"/>
                <w:szCs w:val="24"/>
              </w:rPr>
              <w:t xml:space="preserve"> //rear</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count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timer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if (at[i]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r = (r + 1) %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queue[r] =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isentered[i] = 1;</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count = count + 1;</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while (timer &lt; totalsrt)</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j = queue[f];</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 = (f + 1) %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if (isstarted[j]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st[j] = timer;</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wt[j] = st[j] - at[j];</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isstarted[j] = 1;</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if (srt[j] &gt;= tq)</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timer = timer + tq;</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srt[j] = srt[j] - tq;</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else</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timer = timer + srt[j];</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srt[j] = srt[j] - srt[j];</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if (srt[j]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ft[j] = timer;</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wt[j] = wt[j] + (ft[j] - (st[j] + tempsrt[j]));</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tt[j] = wt[j] + tempsrt[j];</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rr[j] = (float)tt[j] / tempsrt[j];</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iscompleted[j] = 1;</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&amp;&amp; count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if (at[i] &lt;= timer &amp;&amp; isentered[i]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r = (r + 1) %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queue[r] =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isentered[i] = 1;</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count = count + 1;</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lastRenderedPageBreak/>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if (iscompleted[j] == 0)</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r = (r + 1) %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queue[r] = j;</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"\n\t CPU SCHEDULING\n\t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"\n\t ROUND ROBIN\n\t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 -------------------------------------------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"PRO AT BUT ST FT WT TT RR");</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"%3d %2d %2d", pro[i], at[i], tempsrt[i]);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"%3d %3d %2d", st[i], ft[i], wt[i]);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"%3d %4.2f\n", tt[i], rr[i]);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for (i = 0; i &lt; n; 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awt = awt + wt[i];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atat = atat + tt[i];</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awt = awt /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atat = atat / n;</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"\nAvg waiting time is %5.2f ", awt);</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 xml:space="preserve">    </w:t>
            </w:r>
            <w:proofErr w:type="gramStart"/>
            <w:r w:rsidRPr="00591A45">
              <w:rPr>
                <w:rFonts w:ascii="Times New Roman" w:hAnsi="Times New Roman" w:cs="Times New Roman"/>
                <w:sz w:val="24"/>
                <w:szCs w:val="24"/>
              </w:rPr>
              <w:t>printf(</w:t>
            </w:r>
            <w:proofErr w:type="gramEnd"/>
            <w:r w:rsidRPr="00591A45">
              <w:rPr>
                <w:rFonts w:ascii="Times New Roman" w:hAnsi="Times New Roman" w:cs="Times New Roman"/>
                <w:sz w:val="24"/>
                <w:szCs w:val="24"/>
              </w:rPr>
              <w:t>"\nAvg turn around time is %5.2f\n", atat);</w:t>
            </w:r>
          </w:p>
          <w:p w:rsidR="00CD52D3" w:rsidRPr="00591A45" w:rsidRDefault="00CD52D3" w:rsidP="00860EED">
            <w:pPr>
              <w:spacing w:after="0" w:line="240" w:lineRule="auto"/>
              <w:rPr>
                <w:rFonts w:ascii="Times New Roman" w:hAnsi="Times New Roman" w:cs="Times New Roman"/>
                <w:sz w:val="24"/>
                <w:szCs w:val="24"/>
              </w:rPr>
            </w:pPr>
            <w:r w:rsidRPr="00591A45">
              <w:rPr>
                <w:rFonts w:ascii="Times New Roman" w:hAnsi="Times New Roman" w:cs="Times New Roman"/>
                <w:sz w:val="24"/>
                <w:szCs w:val="24"/>
              </w:rPr>
              <w:t>}</w:t>
            </w:r>
          </w:p>
          <w:p w:rsidR="00CD52D3" w:rsidRPr="00591A45" w:rsidRDefault="00CD52D3" w:rsidP="00860EED">
            <w:pPr>
              <w:spacing w:after="0" w:line="240" w:lineRule="auto"/>
              <w:rPr>
                <w:rFonts w:ascii="Times New Roman" w:hAnsi="Times New Roman" w:cs="Times New Roman"/>
                <w:b/>
                <w:bCs/>
                <w:sz w:val="24"/>
                <w:szCs w:val="24"/>
              </w:rPr>
            </w:pPr>
          </w:p>
          <w:p w:rsidR="00CD52D3"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r w:rsidRPr="00591A45">
              <w:rPr>
                <w:rFonts w:ascii="Times New Roman" w:hAnsi="Times New Roman" w:cs="Times New Roman"/>
                <w:b/>
                <w:bCs/>
                <w:sz w:val="24"/>
                <w:szCs w:val="24"/>
              </w:rPr>
              <w:t xml:space="preserve">OUTPUT : </w:t>
            </w:r>
            <w:r w:rsidRPr="00591A45">
              <w:rPr>
                <w:rFonts w:ascii="Times New Roman" w:hAnsi="Times New Roman" w:cs="Times New Roman"/>
                <w:noProof/>
                <w:sz w:val="24"/>
                <w:szCs w:val="24"/>
                <w:lang w:eastAsia="en-IN"/>
              </w:rPr>
              <w:drawing>
                <wp:anchor distT="0" distB="0" distL="0" distR="0" simplePos="0" relativeHeight="251680768" behindDoc="0" locked="0" layoutInCell="1" allowOverlap="1">
                  <wp:simplePos x="0" y="0"/>
                  <wp:positionH relativeFrom="column">
                    <wp:posOffset>0</wp:posOffset>
                  </wp:positionH>
                  <wp:positionV relativeFrom="paragraph">
                    <wp:posOffset>258445</wp:posOffset>
                  </wp:positionV>
                  <wp:extent cx="4831080" cy="3439795"/>
                  <wp:effectExtent l="0" t="0" r="7620" b="8255"/>
                  <wp:wrapSquare wrapText="larges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21">
                            <a:extLst>
                              <a:ext uri="{28A0092B-C50C-407E-A947-70E740481C1C}">
                                <a14:useLocalDpi xmlns:a14="http://schemas.microsoft.com/office/drawing/2010/main" val="0"/>
                              </a:ext>
                            </a:extLst>
                          </a:blip>
                          <a:srcRect t="10930" r="66753" b="15408"/>
                          <a:stretch>
                            <a:fillRect/>
                          </a:stretch>
                        </pic:blipFill>
                        <pic:spPr bwMode="auto">
                          <a:xfrm>
                            <a:off x="0" y="0"/>
                            <a:ext cx="4831080" cy="3439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591A45" w:rsidRDefault="00CD52D3" w:rsidP="00860EED">
            <w:pPr>
              <w:spacing w:after="0" w:line="240" w:lineRule="auto"/>
              <w:rPr>
                <w:rFonts w:ascii="Times New Roman" w:hAnsi="Times New Roman" w:cs="Times New Roman"/>
                <w:b/>
                <w:bCs/>
                <w:sz w:val="24"/>
                <w:szCs w:val="24"/>
              </w:rPr>
            </w:pPr>
          </w:p>
          <w:p w:rsidR="00CD52D3" w:rsidRPr="00B22ED7" w:rsidRDefault="00CD52D3" w:rsidP="00860EED">
            <w:pPr>
              <w:spacing w:line="360" w:lineRule="auto"/>
              <w:rPr>
                <w:rFonts w:ascii="Times New Roman" w:hAnsi="Times New Roman" w:cs="Times New Roman"/>
                <w:b/>
                <w:bCs/>
              </w:rPr>
            </w:pPr>
          </w:p>
          <w:p w:rsidR="00CD52D3" w:rsidRDefault="00CD52D3" w:rsidP="00860EED">
            <w:pPr>
              <w:autoSpaceDE w:val="0"/>
              <w:snapToGrid w:val="0"/>
              <w:spacing w:after="0" w:line="240" w:lineRule="auto"/>
              <w:jc w:val="both"/>
              <w:rPr>
                <w:rFonts w:ascii="Times New Roman" w:hAnsi="Times New Roman" w:cs="Times New Roman"/>
                <w:color w:val="000000"/>
                <w:sz w:val="24"/>
                <w:szCs w:val="24"/>
              </w:rPr>
            </w:pPr>
          </w:p>
        </w:tc>
        <w:tc>
          <w:tcPr>
            <w:tcW w:w="4290" w:type="dxa"/>
            <w:gridSpan w:val="2"/>
          </w:tcPr>
          <w:p w:rsidR="00CD52D3" w:rsidRDefault="00CD52D3" w:rsidP="00860EED">
            <w:pPr>
              <w:autoSpaceDE w:val="0"/>
              <w:snapToGrid w:val="0"/>
              <w:spacing w:after="0" w:line="240" w:lineRule="auto"/>
              <w:jc w:val="both"/>
              <w:rPr>
                <w:rFonts w:ascii="Times New Roman" w:hAnsi="Times New Roman" w:cs="Times New Roman"/>
                <w:color w:val="000000"/>
                <w:sz w:val="24"/>
                <w:szCs w:val="24"/>
              </w:rPr>
            </w:pPr>
          </w:p>
        </w:tc>
      </w:tr>
    </w:tbl>
    <w:p w:rsidR="00FE312A" w:rsidRDefault="00FE312A" w:rsidP="0034017E">
      <w:pPr>
        <w:spacing w:line="240" w:lineRule="auto"/>
        <w:jc w:val="both"/>
        <w:rPr>
          <w:rFonts w:ascii="Times New Roman" w:hAnsi="Times New Roman" w:cs="Times New Roman"/>
        </w:rPr>
      </w:pPr>
    </w:p>
    <w:p w:rsidR="00CD52D3" w:rsidRDefault="00CD52D3" w:rsidP="00CD52D3">
      <w:pPr>
        <w:autoSpaceDE w:val="0"/>
        <w:spacing w:after="0" w:line="240" w:lineRule="auto"/>
        <w:jc w:val="both"/>
        <w:rPr>
          <w:rFonts w:ascii="Times New Roman" w:hAnsi="Times New Roman" w:cs="Times New Roman"/>
          <w:b/>
          <w:sz w:val="24"/>
        </w:rPr>
      </w:pPr>
      <w:r>
        <w:rPr>
          <w:rFonts w:ascii="Times New Roman" w:hAnsi="Times New Roman" w:cs="Times New Roman"/>
          <w:b/>
          <w:sz w:val="24"/>
        </w:rPr>
        <w:t>RESULT</w:t>
      </w:r>
    </w:p>
    <w:p w:rsidR="00CD52D3" w:rsidRDefault="00CD52D3" w:rsidP="00CD52D3">
      <w:pPr>
        <w:autoSpaceDE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Thus the Round Robin scheduling program was executed and verified successfully.</w:t>
      </w:r>
    </w:p>
    <w:p w:rsidR="00CD52D3" w:rsidRDefault="00CD52D3" w:rsidP="00CD52D3">
      <w:pPr>
        <w:autoSpaceDE w:val="0"/>
        <w:spacing w:after="0" w:line="240" w:lineRule="auto"/>
        <w:jc w:val="both"/>
        <w:rPr>
          <w:rFonts w:ascii="Times New Roman" w:hAnsi="Times New Roman" w:cs="Times New Roman"/>
          <w:color w:val="000000"/>
          <w:sz w:val="24"/>
          <w:szCs w:val="24"/>
        </w:rPr>
      </w:pPr>
    </w:p>
    <w:p w:rsidR="00CD52D3" w:rsidRDefault="00CD52D3" w:rsidP="00CD52D3">
      <w:pPr>
        <w:autoSpaceDE w:val="0"/>
        <w:spacing w:after="0" w:line="240" w:lineRule="auto"/>
        <w:jc w:val="both"/>
        <w:rPr>
          <w:rFonts w:ascii="Times New Roman" w:hAnsi="Times New Roman" w:cs="Times New Roman"/>
          <w:b/>
          <w:color w:val="000000"/>
          <w:sz w:val="24"/>
          <w:szCs w:val="24"/>
        </w:rPr>
      </w:pPr>
      <w:proofErr w:type="gramStart"/>
      <w:r>
        <w:rPr>
          <w:rFonts w:ascii="Times New Roman" w:hAnsi="Times New Roman" w:cs="Times New Roman"/>
          <w:b/>
          <w:color w:val="000000"/>
          <w:sz w:val="24"/>
          <w:szCs w:val="24"/>
        </w:rPr>
        <w:t>Ex.No</w:t>
      </w:r>
      <w:proofErr w:type="gramEnd"/>
      <w:r>
        <w:rPr>
          <w:rFonts w:ascii="Times New Roman" w:hAnsi="Times New Roman" w:cs="Times New Roman"/>
          <w:b/>
          <w:color w:val="000000"/>
          <w:sz w:val="24"/>
          <w:szCs w:val="24"/>
        </w:rPr>
        <w:t xml:space="preserve"> : 8</w:t>
      </w:r>
      <w:r>
        <w:rPr>
          <w:rFonts w:ascii="Times New Roman" w:hAnsi="Times New Roman" w:cs="Times New Roman"/>
          <w:b/>
          <w:color w:val="000000"/>
          <w:sz w:val="24"/>
          <w:szCs w:val="24"/>
        </w:rPr>
        <w:tab/>
        <w:t xml:space="preserve">          BANKERS ALGORITHM FOR DEAD LOCK AVOIDANCE</w:t>
      </w:r>
    </w:p>
    <w:p w:rsidR="00CD52D3" w:rsidRDefault="00CD52D3" w:rsidP="00CD52D3">
      <w:pPr>
        <w:autoSpaceDE w:val="0"/>
        <w:spacing w:after="0" w:line="240" w:lineRule="auto"/>
        <w:jc w:val="both"/>
        <w:rPr>
          <w:rFonts w:ascii="Times New Roman" w:hAnsi="Times New Roman" w:cs="Times New Roman"/>
          <w:b/>
          <w:color w:val="000000"/>
          <w:sz w:val="24"/>
          <w:szCs w:val="24"/>
        </w:rPr>
      </w:pPr>
    </w:p>
    <w:p w:rsidR="00CD52D3" w:rsidRDefault="00CD52D3" w:rsidP="00CD52D3">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p>
    <w:p w:rsidR="00CD52D3" w:rsidRDefault="00CD52D3" w:rsidP="00CD52D3">
      <w:pPr>
        <w:spacing w:after="0"/>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To implement Deadlock Avoidance by using Banker’s Algorithm in C.</w:t>
      </w:r>
      <w:r>
        <w:rPr>
          <w:rFonts w:ascii="Times New Roman" w:hAnsi="Times New Roman" w:cs="Times New Roman"/>
          <w:b/>
          <w:sz w:val="24"/>
          <w:szCs w:val="24"/>
        </w:rPr>
        <w:t xml:space="preserve">         </w:t>
      </w:r>
    </w:p>
    <w:p w:rsidR="00CD52D3" w:rsidRDefault="00CD52D3" w:rsidP="00CD52D3">
      <w:pPr>
        <w:autoSpaceDE w:val="0"/>
        <w:spacing w:after="0" w:line="240" w:lineRule="auto"/>
        <w:jc w:val="both"/>
        <w:rPr>
          <w:rFonts w:ascii="Times New Roman" w:hAnsi="Times New Roman" w:cs="Times New Roman"/>
          <w:b/>
          <w:color w:val="000000"/>
          <w:sz w:val="24"/>
          <w:szCs w:val="24"/>
        </w:rPr>
      </w:pPr>
    </w:p>
    <w:p w:rsidR="00CD52D3" w:rsidRDefault="00CD52D3" w:rsidP="00CD52D3">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p w:rsidR="00CD52D3" w:rsidRDefault="00CD52D3" w:rsidP="00CD52D3">
      <w:pPr>
        <w:autoSpaceDE w:val="0"/>
        <w:spacing w:after="0" w:line="240" w:lineRule="auto"/>
        <w:jc w:val="both"/>
        <w:rPr>
          <w:rFonts w:ascii="Times New Roman" w:hAnsi="Times New Roman" w:cs="Times New Roman"/>
          <w:sz w:val="24"/>
          <w:szCs w:val="24"/>
        </w:rPr>
      </w:pPr>
      <w:r>
        <w:rPr>
          <w:rFonts w:ascii="Times New Roman" w:hAnsi="Times New Roman"/>
          <w:sz w:val="24"/>
          <w:szCs w:val="24"/>
        </w:rPr>
        <w:t xml:space="preserve">        </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Start the program.</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Get the values of resources and processes.</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Get the avail value.</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After allocation find the need value.</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Check whether it’s possible to allocate.</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If it is possible then the system is in safe state.</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Else system is not in safety state.</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If the new request comes then check that the system is in safety or not if we allow the request.</w:t>
      </w:r>
    </w:p>
    <w:p w:rsidR="00CD52D3" w:rsidRDefault="00CD52D3" w:rsidP="00CD52D3">
      <w:pPr>
        <w:numPr>
          <w:ilvl w:val="0"/>
          <w:numId w:val="11"/>
        </w:numPr>
        <w:suppressAutoHyphens/>
        <w:spacing w:after="0" w:line="240" w:lineRule="auto"/>
        <w:ind w:left="86" w:firstLine="0"/>
        <w:jc w:val="both"/>
        <w:rPr>
          <w:rFonts w:ascii="Times New Roman" w:hAnsi="Times New Roman" w:cs="Times New Roman"/>
          <w:sz w:val="24"/>
          <w:szCs w:val="24"/>
        </w:rPr>
      </w:pPr>
      <w:r>
        <w:rPr>
          <w:rFonts w:ascii="Times New Roman" w:hAnsi="Times New Roman" w:cs="Times New Roman"/>
          <w:sz w:val="24"/>
          <w:szCs w:val="24"/>
        </w:rPr>
        <w:t>Stop the program.</w:t>
      </w:r>
    </w:p>
    <w:p w:rsidR="00CD52D3" w:rsidRDefault="00CD52D3" w:rsidP="00CD52D3">
      <w:pPr>
        <w:spacing w:after="0" w:line="231" w:lineRule="atLeast"/>
        <w:jc w:val="both"/>
        <w:rPr>
          <w:rFonts w:ascii="Times New Roman" w:hAnsi="Times New Roman" w:cs="Times New Roman"/>
          <w:bCs/>
          <w:color w:val="2F2F2F"/>
          <w:sz w:val="24"/>
          <w:szCs w:val="24"/>
        </w:rPr>
      </w:pPr>
    </w:p>
    <w:p w:rsidR="00CD52D3" w:rsidRPr="006D3B47" w:rsidRDefault="00CD52D3" w:rsidP="00CD52D3">
      <w:pPr>
        <w:spacing w:after="0" w:line="240" w:lineRule="auto"/>
        <w:rPr>
          <w:rFonts w:ascii="Times New Roman" w:hAnsi="Times New Roman" w:cs="Times New Roman"/>
          <w:sz w:val="24"/>
          <w:szCs w:val="24"/>
        </w:rPr>
      </w:pP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8200"/>
          <w:sz w:val="24"/>
          <w:szCs w:val="24"/>
          <w:bdr w:val="none" w:sz="0" w:space="0" w:color="auto" w:frame="1"/>
          <w:lang w:eastAsia="en-IN"/>
        </w:rPr>
        <w:t>// Banker's Algorithm</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FF"/>
          <w:sz w:val="24"/>
          <w:szCs w:val="24"/>
          <w:bdr w:val="none" w:sz="0" w:space="0" w:color="auto" w:frame="1"/>
          <w:lang w:eastAsia="en-IN"/>
        </w:rPr>
        <w:t>#include &lt;stdio.h&gt;</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w:t>
      </w:r>
      <w:proofErr w:type="gramStart"/>
      <w:r w:rsidRPr="006F4641">
        <w:rPr>
          <w:rFonts w:ascii="Segoe UI" w:eastAsia="Times New Roman" w:hAnsi="Segoe UI" w:cs="Segoe UI"/>
          <w:color w:val="000000"/>
          <w:sz w:val="24"/>
          <w:szCs w:val="24"/>
          <w:bdr w:val="none" w:sz="0" w:space="0" w:color="auto" w:frame="1"/>
          <w:lang w:eastAsia="en-IN"/>
        </w:rPr>
        <w:t>main(</w:t>
      </w:r>
      <w:proofErr w:type="gramEnd"/>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 P0, P1, P2, P3, P4 are the Process names here</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n, m, i, j, k;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n = </w:t>
      </w:r>
      <w:proofErr w:type="gramStart"/>
      <w:r w:rsidRPr="006F4641">
        <w:rPr>
          <w:rFonts w:ascii="Segoe UI" w:eastAsia="Times New Roman" w:hAnsi="Segoe UI" w:cs="Segoe UI"/>
          <w:color w:val="000000"/>
          <w:sz w:val="24"/>
          <w:szCs w:val="24"/>
          <w:bdr w:val="none" w:sz="0" w:space="0" w:color="auto" w:frame="1"/>
          <w:lang w:eastAsia="en-IN"/>
        </w:rPr>
        <w:t>5;   </w:t>
      </w:r>
      <w:proofErr w:type="gramEnd"/>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 Number of processes</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m = </w:t>
      </w:r>
      <w:proofErr w:type="gramStart"/>
      <w:r w:rsidRPr="006F4641">
        <w:rPr>
          <w:rFonts w:ascii="Segoe UI" w:eastAsia="Times New Roman" w:hAnsi="Segoe UI" w:cs="Segoe UI"/>
          <w:color w:val="000000"/>
          <w:sz w:val="24"/>
          <w:szCs w:val="24"/>
          <w:bdr w:val="none" w:sz="0" w:space="0" w:color="auto" w:frame="1"/>
          <w:lang w:eastAsia="en-IN"/>
        </w:rPr>
        <w:t>3;   </w:t>
      </w:r>
      <w:proofErr w:type="gramEnd"/>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 Number of resources</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w:t>
      </w:r>
      <w:proofErr w:type="gramStart"/>
      <w:r w:rsidRPr="006F4641">
        <w:rPr>
          <w:rFonts w:ascii="Segoe UI" w:eastAsia="Times New Roman" w:hAnsi="Segoe UI" w:cs="Segoe UI"/>
          <w:color w:val="000000"/>
          <w:sz w:val="24"/>
          <w:szCs w:val="24"/>
          <w:bdr w:val="none" w:sz="0" w:space="0" w:color="auto" w:frame="1"/>
          <w:lang w:eastAsia="en-IN"/>
        </w:rPr>
        <w:t>alloc[</w:t>
      </w:r>
      <w:proofErr w:type="gramEnd"/>
      <w:r w:rsidRPr="006F4641">
        <w:rPr>
          <w:rFonts w:ascii="Segoe UI" w:eastAsia="Times New Roman" w:hAnsi="Segoe UI" w:cs="Segoe UI"/>
          <w:color w:val="000000"/>
          <w:sz w:val="24"/>
          <w:szCs w:val="24"/>
          <w:bdr w:val="none" w:sz="0" w:space="0" w:color="auto" w:frame="1"/>
          <w:lang w:eastAsia="en-IN"/>
        </w:rPr>
        <w:t>5][3] = {{0, 1, 0},  </w:t>
      </w:r>
      <w:r w:rsidRPr="006F4641">
        <w:rPr>
          <w:rFonts w:ascii="Segoe UI" w:eastAsia="Times New Roman" w:hAnsi="Segoe UI" w:cs="Segoe UI"/>
          <w:color w:val="008200"/>
          <w:sz w:val="24"/>
          <w:szCs w:val="24"/>
          <w:bdr w:val="none" w:sz="0" w:space="0" w:color="auto" w:frame="1"/>
          <w:lang w:eastAsia="en-IN"/>
        </w:rPr>
        <w:t>// P0 // Allocation Matrix</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{2, 0, 0</w:t>
      </w:r>
      <w:proofErr w:type="gramStart"/>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w:t>
      </w:r>
      <w:proofErr w:type="gramEnd"/>
      <w:r w:rsidRPr="006F4641">
        <w:rPr>
          <w:rFonts w:ascii="Segoe UI" w:eastAsia="Times New Roman" w:hAnsi="Segoe UI" w:cs="Segoe UI"/>
          <w:color w:val="008200"/>
          <w:sz w:val="24"/>
          <w:szCs w:val="24"/>
          <w:bdr w:val="none" w:sz="0" w:space="0" w:color="auto" w:frame="1"/>
          <w:lang w:eastAsia="en-IN"/>
        </w:rPr>
        <w:t>/ P1</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{3, 0, 2</w:t>
      </w:r>
      <w:proofErr w:type="gramStart"/>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w:t>
      </w:r>
      <w:proofErr w:type="gramEnd"/>
      <w:r w:rsidRPr="006F4641">
        <w:rPr>
          <w:rFonts w:ascii="Segoe UI" w:eastAsia="Times New Roman" w:hAnsi="Segoe UI" w:cs="Segoe UI"/>
          <w:color w:val="008200"/>
          <w:sz w:val="24"/>
          <w:szCs w:val="24"/>
          <w:bdr w:val="none" w:sz="0" w:space="0" w:color="auto" w:frame="1"/>
          <w:lang w:eastAsia="en-IN"/>
        </w:rPr>
        <w:t>/ P2</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{2, 1, 1</w:t>
      </w:r>
      <w:proofErr w:type="gramStart"/>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w:t>
      </w:r>
      <w:proofErr w:type="gramEnd"/>
      <w:r w:rsidRPr="006F4641">
        <w:rPr>
          <w:rFonts w:ascii="Segoe UI" w:eastAsia="Times New Roman" w:hAnsi="Segoe UI" w:cs="Segoe UI"/>
          <w:color w:val="008200"/>
          <w:sz w:val="24"/>
          <w:szCs w:val="24"/>
          <w:bdr w:val="none" w:sz="0" w:space="0" w:color="auto" w:frame="1"/>
          <w:lang w:eastAsia="en-IN"/>
        </w:rPr>
        <w:t>/ P3</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{0, 0, 2}}; </w:t>
      </w:r>
      <w:r w:rsidRPr="006F4641">
        <w:rPr>
          <w:rFonts w:ascii="Segoe UI" w:eastAsia="Times New Roman" w:hAnsi="Segoe UI" w:cs="Segoe UI"/>
          <w:color w:val="008200"/>
          <w:sz w:val="24"/>
          <w:szCs w:val="24"/>
          <w:bdr w:val="none" w:sz="0" w:space="0" w:color="auto" w:frame="1"/>
          <w:lang w:eastAsia="en-IN"/>
        </w:rPr>
        <w:t>// P4</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w:t>
      </w:r>
      <w:proofErr w:type="gramStart"/>
      <w:r w:rsidRPr="006F4641">
        <w:rPr>
          <w:rFonts w:ascii="Segoe UI" w:eastAsia="Times New Roman" w:hAnsi="Segoe UI" w:cs="Segoe UI"/>
          <w:color w:val="000000"/>
          <w:sz w:val="24"/>
          <w:szCs w:val="24"/>
          <w:bdr w:val="none" w:sz="0" w:space="0" w:color="auto" w:frame="1"/>
          <w:lang w:eastAsia="en-IN"/>
        </w:rPr>
        <w:t>max[</w:t>
      </w:r>
      <w:proofErr w:type="gramEnd"/>
      <w:r w:rsidRPr="006F4641">
        <w:rPr>
          <w:rFonts w:ascii="Segoe UI" w:eastAsia="Times New Roman" w:hAnsi="Segoe UI" w:cs="Segoe UI"/>
          <w:color w:val="000000"/>
          <w:sz w:val="24"/>
          <w:szCs w:val="24"/>
          <w:bdr w:val="none" w:sz="0" w:space="0" w:color="auto" w:frame="1"/>
          <w:lang w:eastAsia="en-IN"/>
        </w:rPr>
        <w:t>5][3] = {{7, 5, 3},  </w:t>
      </w:r>
      <w:r w:rsidRPr="006F4641">
        <w:rPr>
          <w:rFonts w:ascii="Segoe UI" w:eastAsia="Times New Roman" w:hAnsi="Segoe UI" w:cs="Segoe UI"/>
          <w:color w:val="008200"/>
          <w:sz w:val="24"/>
          <w:szCs w:val="24"/>
          <w:bdr w:val="none" w:sz="0" w:space="0" w:color="auto" w:frame="1"/>
          <w:lang w:eastAsia="en-IN"/>
        </w:rPr>
        <w:t>// P0 // MAX Matrix</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{3, 2, 2</w:t>
      </w:r>
      <w:proofErr w:type="gramStart"/>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w:t>
      </w:r>
      <w:proofErr w:type="gramEnd"/>
      <w:r w:rsidRPr="006F4641">
        <w:rPr>
          <w:rFonts w:ascii="Segoe UI" w:eastAsia="Times New Roman" w:hAnsi="Segoe UI" w:cs="Segoe UI"/>
          <w:color w:val="008200"/>
          <w:sz w:val="24"/>
          <w:szCs w:val="24"/>
          <w:bdr w:val="none" w:sz="0" w:space="0" w:color="auto" w:frame="1"/>
          <w:lang w:eastAsia="en-IN"/>
        </w:rPr>
        <w:t>/ P1</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{9, 0, 2</w:t>
      </w:r>
      <w:proofErr w:type="gramStart"/>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w:t>
      </w:r>
      <w:proofErr w:type="gramEnd"/>
      <w:r w:rsidRPr="006F4641">
        <w:rPr>
          <w:rFonts w:ascii="Segoe UI" w:eastAsia="Times New Roman" w:hAnsi="Segoe UI" w:cs="Segoe UI"/>
          <w:color w:val="008200"/>
          <w:sz w:val="24"/>
          <w:szCs w:val="24"/>
          <w:bdr w:val="none" w:sz="0" w:space="0" w:color="auto" w:frame="1"/>
          <w:lang w:eastAsia="en-IN"/>
        </w:rPr>
        <w:t>/ P2</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{2, 2, 2</w:t>
      </w:r>
      <w:proofErr w:type="gramStart"/>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color w:val="008200"/>
          <w:sz w:val="24"/>
          <w:szCs w:val="24"/>
          <w:bdr w:val="none" w:sz="0" w:space="0" w:color="auto" w:frame="1"/>
          <w:lang w:eastAsia="en-IN"/>
        </w:rPr>
        <w:t>/</w:t>
      </w:r>
      <w:proofErr w:type="gramEnd"/>
      <w:r w:rsidRPr="006F4641">
        <w:rPr>
          <w:rFonts w:ascii="Segoe UI" w:eastAsia="Times New Roman" w:hAnsi="Segoe UI" w:cs="Segoe UI"/>
          <w:color w:val="008200"/>
          <w:sz w:val="24"/>
          <w:szCs w:val="24"/>
          <w:bdr w:val="none" w:sz="0" w:space="0" w:color="auto" w:frame="1"/>
          <w:lang w:eastAsia="en-IN"/>
        </w:rPr>
        <w:t>/ P3</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{4, 3, 3}}; </w:t>
      </w:r>
      <w:r w:rsidRPr="006F4641">
        <w:rPr>
          <w:rFonts w:ascii="Segoe UI" w:eastAsia="Times New Roman" w:hAnsi="Segoe UI" w:cs="Segoe UI"/>
          <w:color w:val="008200"/>
          <w:sz w:val="24"/>
          <w:szCs w:val="24"/>
          <w:bdr w:val="none" w:sz="0" w:space="0" w:color="auto" w:frame="1"/>
          <w:lang w:eastAsia="en-IN"/>
        </w:rPr>
        <w:t>// P4</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w:t>
      </w:r>
      <w:proofErr w:type="gramStart"/>
      <w:r w:rsidRPr="006F4641">
        <w:rPr>
          <w:rFonts w:ascii="Segoe UI" w:eastAsia="Times New Roman" w:hAnsi="Segoe UI" w:cs="Segoe UI"/>
          <w:color w:val="000000"/>
          <w:sz w:val="24"/>
          <w:szCs w:val="24"/>
          <w:bdr w:val="none" w:sz="0" w:space="0" w:color="auto" w:frame="1"/>
          <w:lang w:eastAsia="en-IN"/>
        </w:rPr>
        <w:t>avail[</w:t>
      </w:r>
      <w:proofErr w:type="gramEnd"/>
      <w:r w:rsidRPr="006F4641">
        <w:rPr>
          <w:rFonts w:ascii="Segoe UI" w:eastAsia="Times New Roman" w:hAnsi="Segoe UI" w:cs="Segoe UI"/>
          <w:color w:val="000000"/>
          <w:sz w:val="24"/>
          <w:szCs w:val="24"/>
          <w:bdr w:val="none" w:sz="0" w:space="0" w:color="auto" w:frame="1"/>
          <w:lang w:eastAsia="en-IN"/>
        </w:rPr>
        <w:t>3] = {3, 3, 2}; </w:t>
      </w:r>
      <w:r w:rsidRPr="006F4641">
        <w:rPr>
          <w:rFonts w:ascii="Segoe UI" w:eastAsia="Times New Roman" w:hAnsi="Segoe UI" w:cs="Segoe UI"/>
          <w:color w:val="008200"/>
          <w:sz w:val="24"/>
          <w:szCs w:val="24"/>
          <w:bdr w:val="none" w:sz="0" w:space="0" w:color="auto" w:frame="1"/>
          <w:lang w:eastAsia="en-IN"/>
        </w:rPr>
        <w:t>// Available Resources</w:t>
      </w: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f[n], ans[n], ind = 0;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006699"/>
          <w:sz w:val="24"/>
          <w:szCs w:val="24"/>
          <w:bdr w:val="none" w:sz="0" w:space="0" w:color="auto" w:frame="1"/>
          <w:lang w:eastAsia="en-IN"/>
        </w:rPr>
        <w:t>for</w:t>
      </w:r>
      <w:r w:rsidRPr="006F4641">
        <w:rPr>
          <w:rFonts w:ascii="Segoe UI" w:eastAsia="Times New Roman" w:hAnsi="Segoe UI" w:cs="Segoe UI"/>
          <w:color w:val="000000"/>
          <w:sz w:val="24"/>
          <w:szCs w:val="24"/>
          <w:bdr w:val="none" w:sz="0" w:space="0" w:color="auto" w:frame="1"/>
          <w:lang w:eastAsia="en-IN"/>
        </w:rPr>
        <w:t> (k = 0; k &lt; n; k++</w:t>
      </w:r>
      <w:proofErr w:type="gramStart"/>
      <w:r w:rsidRPr="006F4641">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color w:val="000000"/>
          <w:sz w:val="24"/>
          <w:szCs w:val="24"/>
          <w:bdr w:val="none" w:sz="0" w:space="0" w:color="auto" w:frame="1"/>
          <w:lang w:eastAsia="en-IN"/>
        </w:rPr>
        <w:t>/</w:t>
      </w:r>
      <w:proofErr w:type="gramEnd"/>
      <w:r>
        <w:rPr>
          <w:rFonts w:ascii="Segoe UI" w:eastAsia="Times New Roman" w:hAnsi="Segoe UI" w:cs="Segoe UI"/>
          <w:color w:val="000000"/>
          <w:sz w:val="24"/>
          <w:szCs w:val="24"/>
          <w:bdr w:val="none" w:sz="0" w:space="0" w:color="auto" w:frame="1"/>
          <w:lang w:eastAsia="en-IN"/>
        </w:rPr>
        <w:t>/initialise f for all process to 0</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lastRenderedPageBreak/>
        <w:t>    {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f[k] = 0;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need[n][m];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006699"/>
          <w:sz w:val="24"/>
          <w:szCs w:val="24"/>
          <w:bdr w:val="none" w:sz="0" w:space="0" w:color="auto" w:frame="1"/>
          <w:lang w:eastAsia="en-IN"/>
        </w:rPr>
        <w:t>for</w:t>
      </w:r>
      <w:r w:rsidRPr="006F4641">
        <w:rPr>
          <w:rFonts w:ascii="Segoe UI" w:eastAsia="Times New Roman" w:hAnsi="Segoe UI" w:cs="Segoe UI"/>
          <w:color w:val="000000"/>
          <w:sz w:val="24"/>
          <w:szCs w:val="24"/>
          <w:bdr w:val="none" w:sz="0" w:space="0" w:color="auto" w:frame="1"/>
          <w:lang w:eastAsia="en-IN"/>
        </w:rPr>
        <w:t> (i = 0; i &lt; n; i++</w:t>
      </w:r>
      <w:proofErr w:type="gramStart"/>
      <w:r w:rsidRPr="006F4641">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color w:val="000000"/>
          <w:sz w:val="24"/>
          <w:szCs w:val="24"/>
          <w:bdr w:val="none" w:sz="0" w:space="0" w:color="auto" w:frame="1"/>
          <w:lang w:eastAsia="en-IN"/>
        </w:rPr>
        <w:t>/</w:t>
      </w:r>
      <w:proofErr w:type="gramEnd"/>
      <w:r>
        <w:rPr>
          <w:rFonts w:ascii="Segoe UI" w:eastAsia="Times New Roman" w:hAnsi="Segoe UI" w:cs="Segoe UI"/>
          <w:color w:val="000000"/>
          <w:sz w:val="24"/>
          <w:szCs w:val="24"/>
          <w:bdr w:val="none" w:sz="0" w:space="0" w:color="auto" w:frame="1"/>
          <w:lang w:eastAsia="en-IN"/>
        </w:rPr>
        <w:t>/calculate need matrix</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006699"/>
          <w:sz w:val="24"/>
          <w:szCs w:val="24"/>
          <w:bdr w:val="none" w:sz="0" w:space="0" w:color="auto" w:frame="1"/>
          <w:lang w:eastAsia="en-IN"/>
        </w:rPr>
        <w:t>for</w:t>
      </w:r>
      <w:r w:rsidRPr="006F4641">
        <w:rPr>
          <w:rFonts w:ascii="Segoe UI" w:eastAsia="Times New Roman" w:hAnsi="Segoe UI" w:cs="Segoe UI"/>
          <w:color w:val="000000"/>
          <w:sz w:val="24"/>
          <w:szCs w:val="24"/>
          <w:bdr w:val="none" w:sz="0" w:space="0" w:color="auto" w:frame="1"/>
          <w:lang w:eastAsia="en-IN"/>
        </w:rPr>
        <w:t> (j = 0; j &lt; m; j++)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need[i][j] = max[i][j] - alloc[i][j];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y = 0;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006699"/>
          <w:sz w:val="24"/>
          <w:szCs w:val="24"/>
          <w:bdr w:val="none" w:sz="0" w:space="0" w:color="auto" w:frame="1"/>
          <w:lang w:eastAsia="en-IN"/>
        </w:rPr>
        <w:t>for</w:t>
      </w:r>
      <w:r w:rsidRPr="006F4641">
        <w:rPr>
          <w:rFonts w:ascii="Segoe UI" w:eastAsia="Times New Roman" w:hAnsi="Segoe UI" w:cs="Segoe UI"/>
          <w:color w:val="000000"/>
          <w:sz w:val="24"/>
          <w:szCs w:val="24"/>
          <w:bdr w:val="none" w:sz="0" w:space="0" w:color="auto" w:frame="1"/>
          <w:lang w:eastAsia="en-IN"/>
        </w:rPr>
        <w:t> (k = 0; k &lt; 5; k++)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006699"/>
          <w:sz w:val="24"/>
          <w:szCs w:val="24"/>
          <w:bdr w:val="none" w:sz="0" w:space="0" w:color="auto" w:frame="1"/>
          <w:lang w:eastAsia="en-IN"/>
        </w:rPr>
        <w:t>for</w:t>
      </w:r>
      <w:r w:rsidRPr="006F4641">
        <w:rPr>
          <w:rFonts w:ascii="Segoe UI" w:eastAsia="Times New Roman" w:hAnsi="Segoe UI" w:cs="Segoe UI"/>
          <w:color w:val="000000"/>
          <w:sz w:val="24"/>
          <w:szCs w:val="24"/>
          <w:bdr w:val="none" w:sz="0" w:space="0" w:color="auto" w:frame="1"/>
          <w:lang w:eastAsia="en-IN"/>
        </w:rPr>
        <w:t> (i = 0; i &lt; n; i++)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006699"/>
          <w:sz w:val="24"/>
          <w:szCs w:val="24"/>
          <w:bdr w:val="none" w:sz="0" w:space="0" w:color="auto" w:frame="1"/>
          <w:lang w:eastAsia="en-IN"/>
        </w:rPr>
        <w:t>if</w:t>
      </w:r>
      <w:r w:rsidRPr="006F4641">
        <w:rPr>
          <w:rFonts w:ascii="Segoe UI" w:eastAsia="Times New Roman" w:hAnsi="Segoe UI" w:cs="Segoe UI"/>
          <w:color w:val="000000"/>
          <w:sz w:val="24"/>
          <w:szCs w:val="24"/>
          <w:bdr w:val="none" w:sz="0" w:space="0" w:color="auto" w:frame="1"/>
          <w:lang w:eastAsia="en-IN"/>
        </w:rPr>
        <w:t> (f[i] == 0</w:t>
      </w:r>
      <w:proofErr w:type="gramStart"/>
      <w:r w:rsidRPr="006F4641">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color w:val="000000"/>
          <w:sz w:val="24"/>
          <w:szCs w:val="24"/>
          <w:bdr w:val="none" w:sz="0" w:space="0" w:color="auto" w:frame="1"/>
          <w:lang w:eastAsia="en-IN"/>
        </w:rPr>
        <w:t>/</w:t>
      </w:r>
      <w:proofErr w:type="gramEnd"/>
      <w:r>
        <w:rPr>
          <w:rFonts w:ascii="Segoe UI" w:eastAsia="Times New Roman" w:hAnsi="Segoe UI" w:cs="Segoe UI"/>
          <w:color w:val="000000"/>
          <w:sz w:val="24"/>
          <w:szCs w:val="24"/>
          <w:bdr w:val="none" w:sz="0" w:space="0" w:color="auto" w:frame="1"/>
          <w:lang w:eastAsia="en-IN"/>
        </w:rPr>
        <w:t>/if process is not executed</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  </w:t>
      </w:r>
    </w:p>
    <w:p w:rsidR="00CD52D3" w:rsidRPr="006F4641" w:rsidRDefault="00CD52D3" w:rsidP="00CD52D3">
      <w:pPr>
        <w:spacing w:after="0" w:line="375" w:lineRule="atLeast"/>
        <w:ind w:left="-360"/>
        <w:jc w:val="both"/>
        <w:rPr>
          <w:rFonts w:ascii="Segoe UI" w:eastAsia="Times New Roman" w:hAnsi="Segoe UI" w:cs="Segoe UI"/>
          <w:color w:val="000000"/>
          <w:sz w:val="24"/>
          <w:szCs w:val="24"/>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2E8B57"/>
          <w:sz w:val="24"/>
          <w:szCs w:val="24"/>
          <w:bdr w:val="none" w:sz="0" w:space="0" w:color="auto" w:frame="1"/>
          <w:lang w:eastAsia="en-IN"/>
        </w:rPr>
        <w:t>int</w:t>
      </w:r>
      <w:r w:rsidRPr="006F4641">
        <w:rPr>
          <w:rFonts w:ascii="Segoe UI" w:eastAsia="Times New Roman" w:hAnsi="Segoe UI" w:cs="Segoe UI"/>
          <w:color w:val="000000"/>
          <w:sz w:val="24"/>
          <w:szCs w:val="24"/>
          <w:bdr w:val="none" w:sz="0" w:space="0" w:color="auto" w:frame="1"/>
          <w:lang w:eastAsia="en-IN"/>
        </w:rPr>
        <w:t> flag = 0;  </w:t>
      </w:r>
    </w:p>
    <w:p w:rsidR="00CD52D3" w:rsidRDefault="00CD52D3" w:rsidP="00CD52D3">
      <w:pPr>
        <w:spacing w:after="0" w:line="375" w:lineRule="atLeast"/>
        <w:ind w:left="-360"/>
        <w:jc w:val="both"/>
        <w:rPr>
          <w:rFonts w:ascii="Segoe UI" w:eastAsia="Times New Roman" w:hAnsi="Segoe UI" w:cs="Segoe UI"/>
          <w:color w:val="000000"/>
          <w:sz w:val="24"/>
          <w:szCs w:val="24"/>
          <w:bdr w:val="none" w:sz="0" w:space="0" w:color="auto" w:frame="1"/>
          <w:lang w:eastAsia="en-IN"/>
        </w:rPr>
      </w:pPr>
      <w:r w:rsidRPr="006F4641">
        <w:rPr>
          <w:rFonts w:ascii="Segoe UI" w:eastAsia="Times New Roman" w:hAnsi="Segoe UI" w:cs="Segoe UI"/>
          <w:color w:val="000000"/>
          <w:sz w:val="24"/>
          <w:szCs w:val="24"/>
          <w:bdr w:val="none" w:sz="0" w:space="0" w:color="auto" w:frame="1"/>
          <w:lang w:eastAsia="en-IN"/>
        </w:rPr>
        <w:t>                </w:t>
      </w:r>
      <w:r w:rsidRPr="006F4641">
        <w:rPr>
          <w:rFonts w:ascii="Segoe UI" w:eastAsia="Times New Roman" w:hAnsi="Segoe UI" w:cs="Segoe UI"/>
          <w:b/>
          <w:bCs/>
          <w:color w:val="006699"/>
          <w:sz w:val="24"/>
          <w:szCs w:val="24"/>
          <w:bdr w:val="none" w:sz="0" w:space="0" w:color="auto" w:frame="1"/>
          <w:lang w:eastAsia="en-IN"/>
        </w:rPr>
        <w:t>for</w:t>
      </w:r>
      <w:r w:rsidRPr="006F4641">
        <w:rPr>
          <w:rFonts w:ascii="Segoe UI" w:eastAsia="Times New Roman" w:hAnsi="Segoe UI" w:cs="Segoe UI"/>
          <w:color w:val="000000"/>
          <w:sz w:val="24"/>
          <w:szCs w:val="24"/>
          <w:bdr w:val="none" w:sz="0" w:space="0" w:color="auto" w:frame="1"/>
          <w:lang w:eastAsia="en-IN"/>
        </w:rPr>
        <w:t> (j = 0; j &lt; m; j++)  </w:t>
      </w:r>
    </w:p>
    <w:p w:rsidR="001978A7" w:rsidRPr="001978A7" w:rsidRDefault="001978A7" w:rsidP="001978A7">
      <w:pPr>
        <w:spacing w:after="0" w:line="240" w:lineRule="auto"/>
        <w:ind w:firstLine="720"/>
        <w:rPr>
          <w:rFonts w:ascii="Consolas" w:eastAsia="Times New Roman" w:hAnsi="Consolas" w:cs="Times New Roman"/>
          <w:color w:val="273239"/>
          <w:spacing w:val="2"/>
          <w:sz w:val="24"/>
          <w:szCs w:val="24"/>
          <w:lang w:eastAsia="en-IN"/>
        </w:rPr>
      </w:pPr>
      <w:r w:rsidRPr="001978A7">
        <w:rPr>
          <w:rFonts w:ascii="Courier New" w:eastAsia="Times New Roman" w:hAnsi="Courier New" w:cs="Courier New"/>
          <w:color w:val="273239"/>
          <w:spacing w:val="2"/>
          <w:sz w:val="20"/>
          <w:szCs w:val="20"/>
          <w:lang w:eastAsia="en-IN"/>
        </w:rPr>
        <w:t>{</w:t>
      </w:r>
    </w:p>
    <w:p w:rsidR="003C17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if (need[i][j] &gt; avail[j</w:t>
      </w:r>
      <w:proofErr w:type="gramStart"/>
      <w:r w:rsidRPr="001978A7">
        <w:rPr>
          <w:rFonts w:ascii="Segoe UI" w:eastAsia="Times New Roman" w:hAnsi="Segoe UI" w:cs="Segoe UI"/>
          <w:color w:val="000000"/>
          <w:sz w:val="24"/>
          <w:szCs w:val="24"/>
          <w:bdr w:val="none" w:sz="0" w:space="0" w:color="auto" w:frame="1"/>
          <w:lang w:eastAsia="en-IN"/>
        </w:rPr>
        <w:t>])</w:t>
      </w:r>
      <w:r w:rsidR="00C86879">
        <w:rPr>
          <w:rFonts w:ascii="Segoe UI" w:eastAsia="Times New Roman" w:hAnsi="Segoe UI" w:cs="Segoe UI"/>
          <w:color w:val="000000"/>
          <w:sz w:val="24"/>
          <w:szCs w:val="24"/>
          <w:bdr w:val="none" w:sz="0" w:space="0" w:color="auto" w:frame="1"/>
          <w:lang w:eastAsia="en-IN"/>
        </w:rPr>
        <w:t xml:space="preserve">  </w:t>
      </w:r>
      <w:r w:rsidR="00C86879" w:rsidRPr="00C86879">
        <w:rPr>
          <w:rFonts w:ascii="Segoe UI" w:eastAsia="Times New Roman" w:hAnsi="Segoe UI" w:cs="Segoe UI"/>
          <w:color w:val="000000"/>
          <w:sz w:val="24"/>
          <w:szCs w:val="24"/>
          <w:highlight w:val="yellow"/>
          <w:bdr w:val="none" w:sz="0" w:space="0" w:color="auto" w:frame="1"/>
          <w:lang w:eastAsia="en-IN"/>
        </w:rPr>
        <w:t>/</w:t>
      </w:r>
      <w:proofErr w:type="gramEnd"/>
      <w:r w:rsidR="00C86879" w:rsidRPr="00C86879">
        <w:rPr>
          <w:rFonts w:ascii="Segoe UI" w:eastAsia="Times New Roman" w:hAnsi="Segoe UI" w:cs="Segoe UI"/>
          <w:color w:val="000000"/>
          <w:sz w:val="24"/>
          <w:szCs w:val="24"/>
          <w:highlight w:val="yellow"/>
          <w:bdr w:val="none" w:sz="0" w:space="0" w:color="auto" w:frame="1"/>
          <w:lang w:eastAsia="en-IN"/>
        </w:rPr>
        <w:t>/if need is greater than available, process cannot execute &amp; flag will be reset to 1</w:t>
      </w:r>
    </w:p>
    <w:p w:rsidR="001978A7" w:rsidRPr="001978A7" w:rsidRDefault="001978A7" w:rsidP="003C17A7">
      <w:pPr>
        <w:spacing w:after="0" w:line="240" w:lineRule="auto"/>
        <w:ind w:left="720" w:firstLine="720"/>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flag = 1;</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break;</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C86879"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xml:space="preserve">                if (flag == 0) </w:t>
      </w:r>
      <w:r w:rsidR="00C86879" w:rsidRPr="00C86879">
        <w:rPr>
          <w:rFonts w:ascii="Segoe UI" w:eastAsia="Times New Roman" w:hAnsi="Segoe UI" w:cs="Segoe UI"/>
          <w:color w:val="000000"/>
          <w:sz w:val="24"/>
          <w:szCs w:val="24"/>
          <w:highlight w:val="yellow"/>
          <w:bdr w:val="none" w:sz="0" w:space="0" w:color="auto" w:frame="1"/>
          <w:lang w:eastAsia="en-IN"/>
        </w:rPr>
        <w:t>//flag=0 indicates that need is less than available &amp; process can execute</w:t>
      </w:r>
    </w:p>
    <w:p w:rsidR="001978A7" w:rsidRPr="001978A7" w:rsidRDefault="001978A7" w:rsidP="00C86879">
      <w:pPr>
        <w:spacing w:after="0" w:line="240" w:lineRule="auto"/>
        <w:ind w:left="720" w:firstLine="720"/>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xml:space="preserve">                    ans[ind++] = </w:t>
      </w:r>
      <w:proofErr w:type="gramStart"/>
      <w:r w:rsidRPr="001978A7">
        <w:rPr>
          <w:rFonts w:ascii="Segoe UI" w:eastAsia="Times New Roman" w:hAnsi="Segoe UI" w:cs="Segoe UI"/>
          <w:color w:val="000000"/>
          <w:sz w:val="24"/>
          <w:szCs w:val="24"/>
          <w:bdr w:val="none" w:sz="0" w:space="0" w:color="auto" w:frame="1"/>
          <w:lang w:eastAsia="en-IN"/>
        </w:rPr>
        <w:t>i;</w:t>
      </w:r>
      <w:r w:rsidR="006F4DDF">
        <w:rPr>
          <w:rFonts w:ascii="Segoe UI" w:eastAsia="Times New Roman" w:hAnsi="Segoe UI" w:cs="Segoe UI"/>
          <w:color w:val="000000"/>
          <w:sz w:val="24"/>
          <w:szCs w:val="24"/>
          <w:bdr w:val="none" w:sz="0" w:space="0" w:color="auto" w:frame="1"/>
          <w:lang w:eastAsia="en-IN"/>
        </w:rPr>
        <w:t xml:space="preserve">   </w:t>
      </w:r>
      <w:proofErr w:type="gramEnd"/>
      <w:r w:rsidR="006F4DDF" w:rsidRPr="006F4DDF">
        <w:rPr>
          <w:rFonts w:ascii="Segoe UI" w:eastAsia="Times New Roman" w:hAnsi="Segoe UI" w:cs="Segoe UI"/>
          <w:color w:val="000000"/>
          <w:sz w:val="24"/>
          <w:szCs w:val="24"/>
          <w:highlight w:val="yellow"/>
          <w:bdr w:val="none" w:sz="0" w:space="0" w:color="auto" w:frame="1"/>
          <w:lang w:eastAsia="en-IN"/>
        </w:rPr>
        <w:t>//ans array will contain the process number that completes its execution</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for (y = 0; y &lt; m; y++)</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avail[y] += alloc[i][y];</w:t>
      </w:r>
      <w:r w:rsidR="006F4DDF">
        <w:rPr>
          <w:rFonts w:ascii="Segoe UI" w:eastAsia="Times New Roman" w:hAnsi="Segoe UI" w:cs="Segoe UI"/>
          <w:color w:val="000000"/>
          <w:sz w:val="24"/>
          <w:szCs w:val="24"/>
          <w:bdr w:val="none" w:sz="0" w:space="0" w:color="auto" w:frame="1"/>
          <w:lang w:eastAsia="en-IN"/>
        </w:rPr>
        <w:t xml:space="preserve"> </w:t>
      </w:r>
      <w:r w:rsidR="006F4DDF" w:rsidRPr="006F4DDF">
        <w:rPr>
          <w:rFonts w:ascii="Segoe UI" w:eastAsia="Times New Roman" w:hAnsi="Segoe UI" w:cs="Segoe UI"/>
          <w:color w:val="000000"/>
          <w:sz w:val="24"/>
          <w:szCs w:val="24"/>
          <w:highlight w:val="yellow"/>
          <w:bdr w:val="none" w:sz="0" w:space="0" w:color="auto" w:frame="1"/>
          <w:lang w:eastAsia="en-IN"/>
        </w:rPr>
        <w:t>//the allocated resources of executed process will be released and added with available resources</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f[i] = 1;</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int flag = 1;</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roofErr w:type="gramStart"/>
      <w:r w:rsidRPr="001978A7">
        <w:rPr>
          <w:rFonts w:ascii="Segoe UI" w:eastAsia="Times New Roman" w:hAnsi="Segoe UI" w:cs="Segoe UI"/>
          <w:color w:val="000000"/>
          <w:sz w:val="24"/>
          <w:szCs w:val="24"/>
          <w:bdr w:val="none" w:sz="0" w:space="0" w:color="auto" w:frame="1"/>
          <w:lang w:eastAsia="en-IN"/>
        </w:rPr>
        <w:t>for(</w:t>
      </w:r>
      <w:proofErr w:type="gramEnd"/>
      <w:r w:rsidRPr="001978A7">
        <w:rPr>
          <w:rFonts w:ascii="Segoe UI" w:eastAsia="Times New Roman" w:hAnsi="Segoe UI" w:cs="Segoe UI"/>
          <w:color w:val="000000"/>
          <w:sz w:val="24"/>
          <w:szCs w:val="24"/>
          <w:bdr w:val="none" w:sz="0" w:space="0" w:color="auto" w:frame="1"/>
          <w:lang w:eastAsia="en-IN"/>
        </w:rPr>
        <w:t>int i=0;i&lt;n;i++)</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lastRenderedPageBreak/>
        <w:t>      if(f[i]==0)</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flag=0;</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roofErr w:type="gramStart"/>
      <w:r w:rsidRPr="001978A7">
        <w:rPr>
          <w:rFonts w:ascii="Segoe UI" w:eastAsia="Times New Roman" w:hAnsi="Segoe UI" w:cs="Segoe UI"/>
          <w:color w:val="000000"/>
          <w:sz w:val="24"/>
          <w:szCs w:val="24"/>
          <w:bdr w:val="none" w:sz="0" w:space="0" w:color="auto" w:frame="1"/>
          <w:lang w:eastAsia="en-IN"/>
        </w:rPr>
        <w:t>printf(</w:t>
      </w:r>
      <w:proofErr w:type="gramEnd"/>
      <w:r w:rsidRPr="001978A7">
        <w:rPr>
          <w:rFonts w:ascii="Segoe UI" w:eastAsia="Times New Roman" w:hAnsi="Segoe UI" w:cs="Segoe UI"/>
          <w:color w:val="000000"/>
          <w:sz w:val="24"/>
          <w:szCs w:val="24"/>
          <w:bdr w:val="none" w:sz="0" w:space="0" w:color="auto" w:frame="1"/>
          <w:lang w:eastAsia="en-IN"/>
        </w:rPr>
        <w:t>"The following system is not safe</w:t>
      </w:r>
      <w:r w:rsidR="006F4DDF">
        <w:rPr>
          <w:rFonts w:ascii="Segoe UI" w:eastAsia="Times New Roman" w:hAnsi="Segoe UI" w:cs="Segoe UI"/>
          <w:color w:val="000000"/>
          <w:sz w:val="24"/>
          <w:szCs w:val="24"/>
          <w:bdr w:val="none" w:sz="0" w:space="0" w:color="auto" w:frame="1"/>
          <w:lang w:eastAsia="en-IN"/>
        </w:rPr>
        <w:t xml:space="preserve"> and deadlock is possible</w:t>
      </w:r>
      <w:r w:rsidRPr="001978A7">
        <w:rPr>
          <w:rFonts w:ascii="Segoe UI" w:eastAsia="Times New Roman" w:hAnsi="Segoe UI" w:cs="Segoe UI"/>
          <w:color w:val="000000"/>
          <w:sz w:val="24"/>
          <w:szCs w:val="24"/>
          <w:bdr w:val="none" w:sz="0" w:space="0" w:color="auto" w:frame="1"/>
          <w:lang w:eastAsia="en-IN"/>
        </w:rPr>
        <w:t>");</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break;</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if(flag==1)</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roofErr w:type="gramStart"/>
      <w:r w:rsidRPr="001978A7">
        <w:rPr>
          <w:rFonts w:ascii="Segoe UI" w:eastAsia="Times New Roman" w:hAnsi="Segoe UI" w:cs="Segoe UI"/>
          <w:color w:val="000000"/>
          <w:sz w:val="24"/>
          <w:szCs w:val="24"/>
          <w:bdr w:val="none" w:sz="0" w:space="0" w:color="auto" w:frame="1"/>
          <w:lang w:eastAsia="en-IN"/>
        </w:rPr>
        <w:t>printf(</w:t>
      </w:r>
      <w:proofErr w:type="gramEnd"/>
      <w:r w:rsidRPr="001978A7">
        <w:rPr>
          <w:rFonts w:ascii="Segoe UI" w:eastAsia="Times New Roman" w:hAnsi="Segoe UI" w:cs="Segoe UI"/>
          <w:color w:val="000000"/>
          <w:sz w:val="24"/>
          <w:szCs w:val="24"/>
          <w:bdr w:val="none" w:sz="0" w:space="0" w:color="auto" w:frame="1"/>
          <w:lang w:eastAsia="en-IN"/>
        </w:rPr>
        <w:t>"Following is the SAFE Sequence</w:t>
      </w:r>
      <w:r w:rsidR="006F4DDF">
        <w:rPr>
          <w:rFonts w:ascii="Segoe UI" w:eastAsia="Times New Roman" w:hAnsi="Segoe UI" w:cs="Segoe UI"/>
          <w:color w:val="000000"/>
          <w:sz w:val="24"/>
          <w:szCs w:val="24"/>
          <w:bdr w:val="none" w:sz="0" w:space="0" w:color="auto" w:frame="1"/>
          <w:lang w:eastAsia="en-IN"/>
        </w:rPr>
        <w:t xml:space="preserve"> and deadlock is not possible</w:t>
      </w:r>
      <w:r w:rsidRPr="001978A7">
        <w:rPr>
          <w:rFonts w:ascii="Segoe UI" w:eastAsia="Times New Roman" w:hAnsi="Segoe UI" w:cs="Segoe UI"/>
          <w:color w:val="000000"/>
          <w:sz w:val="24"/>
          <w:szCs w:val="24"/>
          <w:bdr w:val="none" w:sz="0" w:space="0" w:color="auto" w:frame="1"/>
          <w:lang w:eastAsia="en-IN"/>
        </w:rPr>
        <w:t>\n");</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for (i = 0; i &lt; n - 1; i++)</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roofErr w:type="gramStart"/>
      <w:r w:rsidRPr="001978A7">
        <w:rPr>
          <w:rFonts w:ascii="Segoe UI" w:eastAsia="Times New Roman" w:hAnsi="Segoe UI" w:cs="Segoe UI"/>
          <w:color w:val="000000"/>
          <w:sz w:val="24"/>
          <w:szCs w:val="24"/>
          <w:bdr w:val="none" w:sz="0" w:space="0" w:color="auto" w:frame="1"/>
          <w:lang w:eastAsia="en-IN"/>
        </w:rPr>
        <w:t>printf(</w:t>
      </w:r>
      <w:proofErr w:type="gramEnd"/>
      <w:r w:rsidRPr="001978A7">
        <w:rPr>
          <w:rFonts w:ascii="Segoe UI" w:eastAsia="Times New Roman" w:hAnsi="Segoe UI" w:cs="Segoe UI"/>
          <w:color w:val="000000"/>
          <w:sz w:val="24"/>
          <w:szCs w:val="24"/>
          <w:bdr w:val="none" w:sz="0" w:space="0" w:color="auto" w:frame="1"/>
          <w:lang w:eastAsia="en-IN"/>
        </w:rPr>
        <w:t>" P%d -&gt;", ans[i]);</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roofErr w:type="gramStart"/>
      <w:r w:rsidRPr="001978A7">
        <w:rPr>
          <w:rFonts w:ascii="Segoe UI" w:eastAsia="Times New Roman" w:hAnsi="Segoe UI" w:cs="Segoe UI"/>
          <w:color w:val="000000"/>
          <w:sz w:val="24"/>
          <w:szCs w:val="24"/>
          <w:bdr w:val="none" w:sz="0" w:space="0" w:color="auto" w:frame="1"/>
          <w:lang w:eastAsia="en-IN"/>
        </w:rPr>
        <w:t>printf(</w:t>
      </w:r>
      <w:proofErr w:type="gramEnd"/>
      <w:r w:rsidRPr="001978A7">
        <w:rPr>
          <w:rFonts w:ascii="Segoe UI" w:eastAsia="Times New Roman" w:hAnsi="Segoe UI" w:cs="Segoe UI"/>
          <w:color w:val="000000"/>
          <w:sz w:val="24"/>
          <w:szCs w:val="24"/>
          <w:bdr w:val="none" w:sz="0" w:space="0" w:color="auto" w:frame="1"/>
          <w:lang w:eastAsia="en-IN"/>
        </w:rPr>
        <w:t>" P%d", ans[n - 1]);</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return (0);</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 </w:t>
      </w:r>
    </w:p>
    <w:p w:rsidR="001978A7" w:rsidRPr="001978A7" w:rsidRDefault="001978A7" w:rsidP="001978A7">
      <w:pPr>
        <w:spacing w:after="0" w:line="240" w:lineRule="auto"/>
        <w:rPr>
          <w:rFonts w:ascii="Segoe UI" w:eastAsia="Times New Roman" w:hAnsi="Segoe UI" w:cs="Segoe UI"/>
          <w:color w:val="000000"/>
          <w:sz w:val="24"/>
          <w:szCs w:val="24"/>
          <w:bdr w:val="none" w:sz="0" w:space="0" w:color="auto" w:frame="1"/>
          <w:lang w:eastAsia="en-IN"/>
        </w:rPr>
      </w:pPr>
      <w:r w:rsidRPr="001978A7">
        <w:rPr>
          <w:rFonts w:ascii="Segoe UI" w:eastAsia="Times New Roman" w:hAnsi="Segoe UI" w:cs="Segoe UI"/>
          <w:color w:val="000000"/>
          <w:sz w:val="24"/>
          <w:szCs w:val="24"/>
          <w:bdr w:val="none" w:sz="0" w:space="0" w:color="auto" w:frame="1"/>
          <w:lang w:eastAsia="en-IN"/>
        </w:rPr>
        <w:t>}</w:t>
      </w:r>
    </w:p>
    <w:p w:rsidR="001978A7" w:rsidRPr="001978A7" w:rsidRDefault="001978A7" w:rsidP="00CD52D3">
      <w:pPr>
        <w:spacing w:after="0" w:line="375" w:lineRule="atLeast"/>
        <w:ind w:left="-360"/>
        <w:jc w:val="both"/>
        <w:rPr>
          <w:rFonts w:ascii="Segoe UI" w:eastAsia="Times New Roman" w:hAnsi="Segoe UI" w:cs="Segoe UI"/>
          <w:color w:val="000000"/>
          <w:sz w:val="24"/>
          <w:szCs w:val="24"/>
          <w:bdr w:val="none" w:sz="0" w:space="0" w:color="auto" w:frame="1"/>
          <w:lang w:eastAsia="en-IN"/>
        </w:rPr>
      </w:pPr>
    </w:p>
    <w:p w:rsidR="00CD52D3" w:rsidRDefault="00CD52D3" w:rsidP="00CD52D3">
      <w:pPr>
        <w:spacing w:line="240" w:lineRule="auto"/>
        <w:jc w:val="both"/>
        <w:rPr>
          <w:rFonts w:ascii="Segoe UI" w:eastAsia="Times New Roman" w:hAnsi="Segoe UI" w:cs="Segoe UI"/>
          <w:color w:val="000000"/>
          <w:sz w:val="24"/>
          <w:szCs w:val="24"/>
          <w:bdr w:val="none" w:sz="0" w:space="0" w:color="auto" w:frame="1"/>
          <w:lang w:eastAsia="en-IN"/>
        </w:rPr>
      </w:pPr>
      <w:r w:rsidRPr="006F4641">
        <w:rPr>
          <w:rFonts w:ascii="Segoe UI" w:eastAsia="Times New Roman" w:hAnsi="Segoe UI" w:cs="Segoe UI"/>
          <w:color w:val="000000"/>
          <w:sz w:val="24"/>
          <w:szCs w:val="24"/>
          <w:bdr w:val="none" w:sz="0" w:space="0" w:color="auto" w:frame="1"/>
          <w:lang w:eastAsia="en-IN"/>
        </w:rPr>
        <w:t> </w:t>
      </w: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6F4DDF" w:rsidRDefault="006F4DDF" w:rsidP="00CD52D3">
      <w:pPr>
        <w:spacing w:line="240" w:lineRule="auto"/>
        <w:jc w:val="both"/>
        <w:rPr>
          <w:rFonts w:ascii="Segoe UI" w:eastAsia="Times New Roman" w:hAnsi="Segoe UI" w:cs="Segoe UI"/>
          <w:color w:val="000000"/>
          <w:sz w:val="24"/>
          <w:szCs w:val="24"/>
          <w:bdr w:val="none" w:sz="0" w:space="0" w:color="auto" w:frame="1"/>
          <w:lang w:eastAsia="en-IN"/>
        </w:rPr>
      </w:pPr>
    </w:p>
    <w:p w:rsidR="006F4DDF" w:rsidRDefault="006F4DDF" w:rsidP="00CD52D3">
      <w:pPr>
        <w:spacing w:line="240" w:lineRule="auto"/>
        <w:jc w:val="both"/>
        <w:rPr>
          <w:rFonts w:ascii="Segoe UI" w:eastAsia="Times New Roman" w:hAnsi="Segoe UI" w:cs="Segoe UI"/>
          <w:color w:val="000000"/>
          <w:sz w:val="24"/>
          <w:szCs w:val="24"/>
          <w:bdr w:val="none" w:sz="0" w:space="0" w:color="auto" w:frame="1"/>
          <w:lang w:eastAsia="en-IN"/>
        </w:rPr>
      </w:pPr>
    </w:p>
    <w:p w:rsidR="006F4DDF" w:rsidRDefault="006F4DDF" w:rsidP="00CD52D3">
      <w:pPr>
        <w:spacing w:line="240" w:lineRule="auto"/>
        <w:jc w:val="both"/>
        <w:rPr>
          <w:rFonts w:ascii="Segoe UI" w:eastAsia="Times New Roman" w:hAnsi="Segoe UI" w:cs="Segoe UI"/>
          <w:color w:val="000000"/>
          <w:sz w:val="24"/>
          <w:szCs w:val="24"/>
          <w:bdr w:val="none" w:sz="0" w:space="0" w:color="auto" w:frame="1"/>
          <w:lang w:eastAsia="en-IN"/>
        </w:rPr>
      </w:pPr>
    </w:p>
    <w:p w:rsidR="006F4DDF" w:rsidRDefault="006F4DDF"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Ex. No: 9                        DEADLOCK DETECTION</w:t>
      </w:r>
      <w:r w:rsidRPr="004F36EA">
        <w:rPr>
          <w:rFonts w:ascii="Times New Roman" w:hAnsi="Times New Roman" w:cs="Times New Roman"/>
          <w:b/>
          <w:bCs/>
          <w:sz w:val="24"/>
          <w:szCs w:val="24"/>
        </w:rPr>
        <w:t xml:space="preserve"> </w:t>
      </w:r>
      <w:r>
        <w:rPr>
          <w:rFonts w:ascii="Times New Roman" w:hAnsi="Times New Roman" w:cs="Times New Roman"/>
          <w:b/>
          <w:bCs/>
          <w:sz w:val="24"/>
          <w:szCs w:val="24"/>
        </w:rPr>
        <w:t>ALGORITHM</w:t>
      </w:r>
    </w:p>
    <w:p w:rsidR="001978A7" w:rsidRDefault="001978A7" w:rsidP="001978A7">
      <w:pPr>
        <w:spacing w:after="0"/>
        <w:jc w:val="center"/>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p>
    <w:p w:rsidR="001978A7" w:rsidRDefault="001978A7" w:rsidP="001978A7">
      <w:pPr>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To write a C program to implement DeadLock Detection </w:t>
      </w:r>
      <w:proofErr w:type="gramStart"/>
      <w:r>
        <w:rPr>
          <w:rFonts w:ascii="Times New Roman" w:hAnsi="Times New Roman" w:cs="Times New Roman"/>
          <w:sz w:val="24"/>
          <w:szCs w:val="24"/>
        </w:rPr>
        <w:t>using  Banker’s</w:t>
      </w:r>
      <w:proofErr w:type="gramEnd"/>
      <w:r>
        <w:rPr>
          <w:rFonts w:ascii="Times New Roman" w:hAnsi="Times New Roman" w:cs="Times New Roman"/>
          <w:sz w:val="24"/>
          <w:szCs w:val="24"/>
        </w:rPr>
        <w:t xml:space="preserve"> Algorithm.</w:t>
      </w:r>
    </w:p>
    <w:p w:rsidR="001978A7" w:rsidRDefault="001978A7" w:rsidP="001978A7">
      <w:pPr>
        <w:spacing w:after="0"/>
        <w:jc w:val="both"/>
        <w:rPr>
          <w:rFonts w:ascii="Times New Roman" w:hAnsi="Times New Roman" w:cs="Times New Roman"/>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ALGORITHM</w:t>
      </w:r>
    </w:p>
    <w:p w:rsidR="001978A7" w:rsidRDefault="001978A7" w:rsidP="001978A7">
      <w:pPr>
        <w:numPr>
          <w:ilvl w:val="0"/>
          <w:numId w:val="17"/>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Start the program.</w:t>
      </w:r>
    </w:p>
    <w:p w:rsidR="001978A7" w:rsidRDefault="001978A7" w:rsidP="001978A7">
      <w:pPr>
        <w:numPr>
          <w:ilvl w:val="0"/>
          <w:numId w:val="17"/>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Get the values of resources and processes.</w:t>
      </w:r>
    </w:p>
    <w:p w:rsidR="001978A7" w:rsidRDefault="001978A7" w:rsidP="001978A7">
      <w:pPr>
        <w:numPr>
          <w:ilvl w:val="0"/>
          <w:numId w:val="17"/>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Get the avail value.</w:t>
      </w:r>
    </w:p>
    <w:p w:rsidR="001978A7" w:rsidRDefault="001978A7" w:rsidP="001978A7">
      <w:pPr>
        <w:numPr>
          <w:ilvl w:val="0"/>
          <w:numId w:val="17"/>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After allocation find the need value.</w:t>
      </w:r>
    </w:p>
    <w:p w:rsidR="001978A7" w:rsidRDefault="001978A7" w:rsidP="001978A7">
      <w:pPr>
        <w:numPr>
          <w:ilvl w:val="0"/>
          <w:numId w:val="17"/>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Check whether its possible to allocate.</w:t>
      </w:r>
    </w:p>
    <w:p w:rsidR="001978A7" w:rsidRDefault="001978A7" w:rsidP="001978A7">
      <w:pPr>
        <w:numPr>
          <w:ilvl w:val="0"/>
          <w:numId w:val="17"/>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If it is possible then the system is in safe state.</w:t>
      </w:r>
    </w:p>
    <w:p w:rsidR="001978A7" w:rsidRDefault="001978A7" w:rsidP="001978A7">
      <w:pPr>
        <w:numPr>
          <w:ilvl w:val="0"/>
          <w:numId w:val="17"/>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Else system is not in safety state.</w:t>
      </w:r>
    </w:p>
    <w:p w:rsidR="001978A7" w:rsidRPr="0087009B" w:rsidRDefault="001978A7" w:rsidP="001978A7">
      <w:pPr>
        <w:numPr>
          <w:ilvl w:val="0"/>
          <w:numId w:val="17"/>
        </w:numPr>
        <w:tabs>
          <w:tab w:val="clear" w:pos="0"/>
          <w:tab w:val="num" w:pos="180"/>
        </w:tabs>
        <w:suppressAutoHyphens/>
        <w:spacing w:after="0" w:line="360" w:lineRule="auto"/>
        <w:ind w:left="0" w:firstLine="90"/>
        <w:jc w:val="both"/>
        <w:rPr>
          <w:rFonts w:ascii="Times New Roman" w:hAnsi="Times New Roman" w:cs="Times New Roman"/>
          <w:sz w:val="24"/>
          <w:szCs w:val="24"/>
        </w:rPr>
      </w:pPr>
      <w:r w:rsidRPr="0087009B">
        <w:rPr>
          <w:rFonts w:ascii="Times New Roman" w:hAnsi="Times New Roman" w:cs="Times New Roman"/>
          <w:sz w:val="24"/>
          <w:szCs w:val="24"/>
        </w:rPr>
        <w:t>If the new request comes then check that the system is in safety or not if we allow the request.</w:t>
      </w:r>
    </w:p>
    <w:p w:rsidR="001978A7" w:rsidRPr="00AF4CCA" w:rsidRDefault="001978A7" w:rsidP="001978A7">
      <w:pPr>
        <w:spacing w:after="0" w:line="240" w:lineRule="auto"/>
        <w:jc w:val="both"/>
        <w:rPr>
          <w:rFonts w:ascii="Times New Roman" w:hAnsi="Times New Roman" w:cs="Times New Roman"/>
          <w:sz w:val="24"/>
          <w:szCs w:val="24"/>
        </w:rPr>
      </w:pPr>
    </w:p>
    <w:p w:rsidR="001978A7" w:rsidRPr="00AF4CCA" w:rsidRDefault="001978A7" w:rsidP="001978A7">
      <w:pPr>
        <w:spacing w:line="240" w:lineRule="auto"/>
        <w:rPr>
          <w:rFonts w:ascii="Times New Roman" w:hAnsi="Times New Roman" w:cs="Times New Roman"/>
          <w:sz w:val="24"/>
          <w:szCs w:val="24"/>
        </w:rPr>
      </w:pPr>
      <w:proofErr w:type="gramStart"/>
      <w:r w:rsidRPr="00AF4CCA">
        <w:rPr>
          <w:rFonts w:ascii="Times New Roman" w:hAnsi="Times New Roman" w:cs="Times New Roman"/>
          <w:b/>
          <w:bCs/>
          <w:sz w:val="24"/>
          <w:szCs w:val="24"/>
        </w:rPr>
        <w:t>PROGRAM :</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#include &lt;stdio.h&gt;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#include &lt;stdio.h&gt;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int </w:t>
      </w:r>
      <w:proofErr w:type="gramStart"/>
      <w:r w:rsidRPr="00AF4CCA">
        <w:rPr>
          <w:rFonts w:ascii="Times New Roman" w:hAnsi="Times New Roman" w:cs="Times New Roman"/>
          <w:sz w:val="24"/>
          <w:szCs w:val="24"/>
        </w:rPr>
        <w:t>max[</w:t>
      </w:r>
      <w:proofErr w:type="gramEnd"/>
      <w:r w:rsidRPr="00AF4CCA">
        <w:rPr>
          <w:rFonts w:ascii="Times New Roman" w:hAnsi="Times New Roman" w:cs="Times New Roman"/>
          <w:sz w:val="24"/>
          <w:szCs w:val="24"/>
        </w:rPr>
        <w:t xml:space="preserve">100][100];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int </w:t>
      </w:r>
      <w:proofErr w:type="gramStart"/>
      <w:r w:rsidRPr="00AF4CCA">
        <w:rPr>
          <w:rFonts w:ascii="Times New Roman" w:hAnsi="Times New Roman" w:cs="Times New Roman"/>
          <w:sz w:val="24"/>
          <w:szCs w:val="24"/>
        </w:rPr>
        <w:t>alloc[</w:t>
      </w:r>
      <w:proofErr w:type="gramEnd"/>
      <w:r w:rsidRPr="00AF4CCA">
        <w:rPr>
          <w:rFonts w:ascii="Times New Roman" w:hAnsi="Times New Roman" w:cs="Times New Roman"/>
          <w:sz w:val="24"/>
          <w:szCs w:val="24"/>
        </w:rPr>
        <w:t xml:space="preserve">100][100];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int </w:t>
      </w:r>
      <w:proofErr w:type="gramStart"/>
      <w:r w:rsidRPr="00AF4CCA">
        <w:rPr>
          <w:rFonts w:ascii="Times New Roman" w:hAnsi="Times New Roman" w:cs="Times New Roman"/>
          <w:sz w:val="24"/>
          <w:szCs w:val="24"/>
        </w:rPr>
        <w:t>need[</w:t>
      </w:r>
      <w:proofErr w:type="gramEnd"/>
      <w:r w:rsidRPr="00AF4CCA">
        <w:rPr>
          <w:rFonts w:ascii="Times New Roman" w:hAnsi="Times New Roman" w:cs="Times New Roman"/>
          <w:sz w:val="24"/>
          <w:szCs w:val="24"/>
        </w:rPr>
        <w:t xml:space="preserve">100][100];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int </w:t>
      </w:r>
      <w:proofErr w:type="gramStart"/>
      <w:r w:rsidRPr="00AF4CCA">
        <w:rPr>
          <w:rFonts w:ascii="Times New Roman" w:hAnsi="Times New Roman" w:cs="Times New Roman"/>
          <w:sz w:val="24"/>
          <w:szCs w:val="24"/>
        </w:rPr>
        <w:t>avail[</w:t>
      </w:r>
      <w:proofErr w:type="gramEnd"/>
      <w:r w:rsidRPr="00AF4CCA">
        <w:rPr>
          <w:rFonts w:ascii="Times New Roman" w:hAnsi="Times New Roman" w:cs="Times New Roman"/>
          <w:sz w:val="24"/>
          <w:szCs w:val="24"/>
        </w:rPr>
        <w:t xml:space="preserve">100];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int n, r;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void </w:t>
      </w:r>
      <w:proofErr w:type="gramStart"/>
      <w:r w:rsidRPr="00AF4CCA">
        <w:rPr>
          <w:rFonts w:ascii="Times New Roman" w:hAnsi="Times New Roman" w:cs="Times New Roman"/>
          <w:sz w:val="24"/>
          <w:szCs w:val="24"/>
        </w:rPr>
        <w:t>input(</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void </w:t>
      </w:r>
      <w:proofErr w:type="gramStart"/>
      <w:r w:rsidRPr="00AF4CCA">
        <w:rPr>
          <w:rFonts w:ascii="Times New Roman" w:hAnsi="Times New Roman" w:cs="Times New Roman"/>
          <w:sz w:val="24"/>
          <w:szCs w:val="24"/>
        </w:rPr>
        <w:t>show(</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void </w:t>
      </w:r>
      <w:proofErr w:type="gramStart"/>
      <w:r w:rsidRPr="00AF4CCA">
        <w:rPr>
          <w:rFonts w:ascii="Times New Roman" w:hAnsi="Times New Roman" w:cs="Times New Roman"/>
          <w:sz w:val="24"/>
          <w:szCs w:val="24"/>
        </w:rPr>
        <w:t>cal(</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int </w:t>
      </w:r>
      <w:proofErr w:type="gramStart"/>
      <w:r w:rsidRPr="00AF4CCA">
        <w:rPr>
          <w:rFonts w:ascii="Times New Roman" w:hAnsi="Times New Roman" w:cs="Times New Roman"/>
          <w:sz w:val="24"/>
          <w:szCs w:val="24"/>
        </w:rPr>
        <w:t>main(</w:t>
      </w:r>
      <w:proofErr w:type="gramEnd"/>
      <w:r w:rsidRPr="00AF4CCA">
        <w:rPr>
          <w:rFonts w:ascii="Times New Roman" w:hAnsi="Times New Roman" w:cs="Times New Roman"/>
          <w:sz w:val="24"/>
          <w:szCs w:val="24"/>
        </w:rPr>
        <w:t xml:space="preserve">)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int i,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"**********Deadlock Detection Algo ************\n");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input(</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show(</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cal(</w:t>
      </w:r>
      <w:proofErr w:type="gramEnd"/>
      <w:r>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return 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void </w:t>
      </w:r>
      <w:proofErr w:type="gramStart"/>
      <w:r w:rsidRPr="00AF4CCA">
        <w:rPr>
          <w:rFonts w:ascii="Times New Roman" w:hAnsi="Times New Roman" w:cs="Times New Roman"/>
          <w:sz w:val="24"/>
          <w:szCs w:val="24"/>
        </w:rPr>
        <w:t>input(</w:t>
      </w:r>
      <w:proofErr w:type="gramEnd"/>
      <w:r w:rsidRPr="00AF4CCA">
        <w:rPr>
          <w:rFonts w:ascii="Times New Roman" w:hAnsi="Times New Roman" w:cs="Times New Roman"/>
          <w:sz w:val="24"/>
          <w:szCs w:val="24"/>
        </w:rPr>
        <w:t xml:space="preserve">)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int i,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"Enter the no of Processes :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scanf(</w:t>
      </w:r>
      <w:proofErr w:type="gramEnd"/>
      <w:r w:rsidRPr="00AF4CCA">
        <w:rPr>
          <w:rFonts w:ascii="Times New Roman" w:hAnsi="Times New Roman" w:cs="Times New Roman"/>
          <w:sz w:val="24"/>
          <w:szCs w:val="24"/>
        </w:rPr>
        <w:t xml:space="preserve">"%d", &amp;n);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lastRenderedPageBreak/>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"Enter the no of resource instances :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scanf(</w:t>
      </w:r>
      <w:proofErr w:type="gramEnd"/>
      <w:r w:rsidRPr="00AF4CCA">
        <w:rPr>
          <w:rFonts w:ascii="Times New Roman" w:hAnsi="Times New Roman" w:cs="Times New Roman"/>
          <w:sz w:val="24"/>
          <w:szCs w:val="24"/>
        </w:rPr>
        <w:t xml:space="preserve">"%d", &amp;r);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"Enter the Max Matrix\n");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for (i = 0; i &lt; n; i++)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(j = 0; j &lt; r;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scanf(</w:t>
      </w:r>
      <w:proofErr w:type="gramEnd"/>
      <w:r w:rsidRPr="00AF4CCA">
        <w:rPr>
          <w:rFonts w:ascii="Times New Roman" w:hAnsi="Times New Roman" w:cs="Times New Roman"/>
          <w:sz w:val="24"/>
          <w:szCs w:val="24"/>
        </w:rPr>
        <w:t xml:space="preserve">"%d", &amp;max[i][j]);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"Enter the Allocation Matrix\n");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for (i = 0; i &lt; n; i++)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(j = 0; j &lt; r;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scanf(</w:t>
      </w:r>
      <w:proofErr w:type="gramEnd"/>
      <w:r w:rsidRPr="00AF4CCA">
        <w:rPr>
          <w:rFonts w:ascii="Times New Roman" w:hAnsi="Times New Roman" w:cs="Times New Roman"/>
          <w:sz w:val="24"/>
          <w:szCs w:val="24"/>
        </w:rPr>
        <w:t xml:space="preserve">"%d", &amp;alloc[i][j]);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"Enter the available Resources\n");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for (j = 0; j &lt; r; j++)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scanf(</w:t>
      </w:r>
      <w:proofErr w:type="gramEnd"/>
      <w:r w:rsidRPr="00AF4CCA">
        <w:rPr>
          <w:rFonts w:ascii="Times New Roman" w:hAnsi="Times New Roman" w:cs="Times New Roman"/>
          <w:sz w:val="24"/>
          <w:szCs w:val="24"/>
        </w:rPr>
        <w:t xml:space="preserve">"%d", &amp;avail[j]);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void </w:t>
      </w:r>
      <w:proofErr w:type="gramStart"/>
      <w:r w:rsidRPr="00AF4CCA">
        <w:rPr>
          <w:rFonts w:ascii="Times New Roman" w:hAnsi="Times New Roman" w:cs="Times New Roman"/>
          <w:sz w:val="24"/>
          <w:szCs w:val="24"/>
        </w:rPr>
        <w:t>show(</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int i,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"Process\t Allocation\t Max\t Available\t");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for (i = 0; i &lt; n; i++)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"\nP%d\t ", i + 1);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(j = 0; j &lt; r;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"%d ", alloc[i][j]); </w:t>
      </w:r>
    </w:p>
    <w:p w:rsidR="001978A7" w:rsidRPr="00AF4CCA" w:rsidRDefault="001978A7" w:rsidP="001978A7">
      <w:pPr>
        <w:spacing w:line="240" w:lineRule="auto"/>
        <w:rPr>
          <w:rFonts w:ascii="Times New Roman" w:hAnsi="Times New Roman" w:cs="Times New Roman"/>
          <w:sz w:val="24"/>
          <w:szCs w:val="24"/>
        </w:rPr>
      </w:pP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printf("\t");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(j = 0; j &lt; r; j++)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"%d ", max[i][j]);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printf("\t");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lastRenderedPageBreak/>
        <w:tab/>
      </w:r>
      <w:r w:rsidRPr="00AF4CCA">
        <w:rPr>
          <w:rFonts w:ascii="Times New Roman" w:hAnsi="Times New Roman" w:cs="Times New Roman"/>
          <w:sz w:val="24"/>
          <w:szCs w:val="24"/>
        </w:rPr>
        <w:tab/>
        <w:t xml:space="preserve">if (i == 0)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(j = 0; j &lt; r;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"%d ", avail[j]);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 xml:space="preserve">void </w:t>
      </w:r>
      <w:proofErr w:type="gramStart"/>
      <w:r w:rsidRPr="00AF4CCA">
        <w:rPr>
          <w:rFonts w:ascii="Times New Roman" w:hAnsi="Times New Roman" w:cs="Times New Roman"/>
          <w:sz w:val="24"/>
          <w:szCs w:val="24"/>
        </w:rPr>
        <w:t>cal(</w:t>
      </w:r>
      <w:proofErr w:type="gramEnd"/>
      <w:r w:rsidRPr="00AF4CCA">
        <w:rPr>
          <w:rFonts w:ascii="Times New Roman" w:hAnsi="Times New Roman" w:cs="Times New Roman"/>
          <w:sz w:val="24"/>
          <w:szCs w:val="24"/>
        </w:rPr>
        <w:t xml:space="preserve">)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int </w:t>
      </w:r>
      <w:proofErr w:type="gramStart"/>
      <w:r w:rsidRPr="00AF4CCA">
        <w:rPr>
          <w:rFonts w:ascii="Times New Roman" w:hAnsi="Times New Roman" w:cs="Times New Roman"/>
          <w:sz w:val="24"/>
          <w:szCs w:val="24"/>
        </w:rPr>
        <w:t>finish[</w:t>
      </w:r>
      <w:proofErr w:type="gramEnd"/>
      <w:r w:rsidRPr="00AF4CCA">
        <w:rPr>
          <w:rFonts w:ascii="Times New Roman" w:hAnsi="Times New Roman" w:cs="Times New Roman"/>
          <w:sz w:val="24"/>
          <w:szCs w:val="24"/>
        </w:rPr>
        <w:t xml:space="preserve">100], temp, need[100][100], flag = 1, k, c1 = 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int </w:t>
      </w:r>
      <w:proofErr w:type="gramStart"/>
      <w:r w:rsidRPr="00AF4CCA">
        <w:rPr>
          <w:rFonts w:ascii="Times New Roman" w:hAnsi="Times New Roman" w:cs="Times New Roman"/>
          <w:sz w:val="24"/>
          <w:szCs w:val="24"/>
        </w:rPr>
        <w:t>dead[</w:t>
      </w:r>
      <w:proofErr w:type="gramEnd"/>
      <w:r w:rsidRPr="00AF4CCA">
        <w:rPr>
          <w:rFonts w:ascii="Times New Roman" w:hAnsi="Times New Roman" w:cs="Times New Roman"/>
          <w:sz w:val="24"/>
          <w:szCs w:val="24"/>
        </w:rPr>
        <w:t xml:space="preserve">100];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int </w:t>
      </w:r>
      <w:proofErr w:type="gramStart"/>
      <w:r w:rsidRPr="00AF4CCA">
        <w:rPr>
          <w:rFonts w:ascii="Times New Roman" w:hAnsi="Times New Roman" w:cs="Times New Roman"/>
          <w:sz w:val="24"/>
          <w:szCs w:val="24"/>
        </w:rPr>
        <w:t>safe[</w:t>
      </w:r>
      <w:proofErr w:type="gramEnd"/>
      <w:r w:rsidRPr="00AF4CCA">
        <w:rPr>
          <w:rFonts w:ascii="Times New Roman" w:hAnsi="Times New Roman" w:cs="Times New Roman"/>
          <w:sz w:val="24"/>
          <w:szCs w:val="24"/>
        </w:rPr>
        <w:t xml:space="preserve">100];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int i, 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for (i = 0; i &lt; n; i++)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finish[i] = 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//find need matrix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for (i = 0; i &lt; n; i++)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(j = 0; j &lt; r; j++)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need[i][j] = max[i][j] - alloc[i][j];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while (flag)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flag = 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(i = 0; i &lt; n; i++)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int c = 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(j = 0; j &lt; r; j++)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if ((finish[i] == 0) &amp;&amp; (need[i][j] &lt;= avail[j]))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c++;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if (c == r)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(k = 0; k &lt; r; k++)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avail[k] += alloc[i][j];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finish[i] = 1;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flag = 1;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//printf("\nP%d</w:t>
      </w:r>
      <w:proofErr w:type="gramStart"/>
      <w:r w:rsidRPr="00AF4CCA">
        <w:rPr>
          <w:rFonts w:ascii="Times New Roman" w:hAnsi="Times New Roman" w:cs="Times New Roman"/>
          <w:sz w:val="24"/>
          <w:szCs w:val="24"/>
        </w:rPr>
        <w:t>",i</w:t>
      </w:r>
      <w:proofErr w:type="gramEnd"/>
      <w:r w:rsidRPr="00AF4CCA">
        <w:rPr>
          <w:rFonts w:ascii="Times New Roman" w:hAnsi="Times New Roman" w:cs="Times New Roman"/>
          <w:sz w:val="24"/>
          <w:szCs w:val="24"/>
        </w:rPr>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if (finish[i] == 1)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lastRenderedPageBreak/>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i = n;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j = 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flag = 0;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for (i = 0; i &lt; n; i++)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if (finish[i] == 0)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dead[j] = i;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j++;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flag = 1;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if (flag == 1)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"\n\nSystem is in Deadlock and the Deadlock process are\n");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for (i = 0; i &lt; n; i++)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"P%d\t", dead[i]);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else {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r>
      <w:r w:rsidRPr="00AF4CCA">
        <w:rPr>
          <w:rFonts w:ascii="Times New Roman" w:hAnsi="Times New Roman" w:cs="Times New Roman"/>
          <w:sz w:val="24"/>
          <w:szCs w:val="24"/>
        </w:rPr>
        <w:tab/>
      </w:r>
      <w:proofErr w:type="gramStart"/>
      <w:r w:rsidRPr="00AF4CCA">
        <w:rPr>
          <w:rFonts w:ascii="Times New Roman" w:hAnsi="Times New Roman" w:cs="Times New Roman"/>
          <w:sz w:val="24"/>
          <w:szCs w:val="24"/>
        </w:rPr>
        <w:t>printf(</w:t>
      </w:r>
      <w:proofErr w:type="gramEnd"/>
      <w:r w:rsidRPr="00AF4CCA">
        <w:rPr>
          <w:rFonts w:ascii="Times New Roman" w:hAnsi="Times New Roman" w:cs="Times New Roman"/>
          <w:sz w:val="24"/>
          <w:szCs w:val="24"/>
        </w:rPr>
        <w:t xml:space="preserve">"\nNo Deadlock Occur");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 </w:t>
      </w:r>
    </w:p>
    <w:p w:rsidR="001978A7" w:rsidRPr="00AF4CCA" w:rsidRDefault="001978A7" w:rsidP="001978A7">
      <w:pPr>
        <w:spacing w:line="240" w:lineRule="auto"/>
        <w:rPr>
          <w:rFonts w:ascii="Times New Roman" w:hAnsi="Times New Roman" w:cs="Times New Roman"/>
          <w:sz w:val="24"/>
          <w:szCs w:val="24"/>
        </w:rPr>
      </w:pPr>
      <w:r w:rsidRPr="00AF4CCA">
        <w:rPr>
          <w:rFonts w:ascii="Times New Roman" w:hAnsi="Times New Roman" w:cs="Times New Roman"/>
          <w:sz w:val="24"/>
          <w:szCs w:val="24"/>
        </w:rPr>
        <w:tab/>
        <w:t xml:space="preserve">printf("\n"); </w:t>
      </w:r>
    </w:p>
    <w:p w:rsidR="001978A7" w:rsidRDefault="001978A7" w:rsidP="001978A7">
      <w:pPr>
        <w:spacing w:line="240" w:lineRule="auto"/>
        <w:rPr>
          <w:rFonts w:ascii="Times New Roman" w:hAnsi="Times New Roman" w:cs="Times New Roman"/>
          <w:b/>
          <w:bCs/>
        </w:rPr>
      </w:pPr>
      <w:r>
        <w:rPr>
          <w:rFonts w:ascii="Times New Roman" w:hAnsi="Times New Roman" w:cs="Times New Roman"/>
          <w:sz w:val="24"/>
          <w:szCs w:val="24"/>
        </w:rPr>
        <w:t>}</w:t>
      </w:r>
    </w:p>
    <w:p w:rsidR="001978A7" w:rsidRDefault="001978A7" w:rsidP="001978A7">
      <w:pPr>
        <w:spacing w:line="360" w:lineRule="auto"/>
        <w:rPr>
          <w:rFonts w:ascii="Times New Roman" w:hAnsi="Times New Roman" w:cs="Times New Roman"/>
          <w:b/>
          <w:bCs/>
        </w:rPr>
      </w:pPr>
      <w:proofErr w:type="gramStart"/>
      <w:r w:rsidRPr="00E405F5">
        <w:rPr>
          <w:rFonts w:ascii="Times New Roman" w:hAnsi="Times New Roman" w:cs="Times New Roman"/>
          <w:b/>
          <w:bCs/>
        </w:rPr>
        <w:t>OUTPUT :</w:t>
      </w:r>
      <w:proofErr w:type="gramEnd"/>
      <w:r w:rsidRPr="00E405F5">
        <w:rPr>
          <w:rFonts w:ascii="Times New Roman" w:hAnsi="Times New Roman" w:cs="Times New Roman"/>
          <w:b/>
          <w:bCs/>
        </w:rPr>
        <w:t xml:space="preserve"> </w:t>
      </w:r>
    </w:p>
    <w:p w:rsidR="001978A7" w:rsidRDefault="001978A7" w:rsidP="001978A7">
      <w:pPr>
        <w:spacing w:line="360" w:lineRule="auto"/>
        <w:rPr>
          <w:rFonts w:ascii="Times New Roman" w:hAnsi="Times New Roman" w:cs="Times New Roman"/>
          <w:b/>
          <w:bCs/>
        </w:rPr>
      </w:pPr>
      <w:r>
        <w:rPr>
          <w:noProof/>
          <w:lang w:eastAsia="en-IN"/>
        </w:rPr>
        <w:lastRenderedPageBreak/>
        <w:drawing>
          <wp:anchor distT="0" distB="0" distL="0" distR="0" simplePos="0" relativeHeight="251682816" behindDoc="0" locked="0" layoutInCell="1" allowOverlap="1">
            <wp:simplePos x="0" y="0"/>
            <wp:positionH relativeFrom="column">
              <wp:posOffset>38100</wp:posOffset>
            </wp:positionH>
            <wp:positionV relativeFrom="paragraph">
              <wp:posOffset>58420</wp:posOffset>
            </wp:positionV>
            <wp:extent cx="3112770" cy="2501265"/>
            <wp:effectExtent l="0" t="0" r="0" b="0"/>
            <wp:wrapSquare wrapText="larges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2770" cy="2501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A64DC7" w:rsidRDefault="001978A7" w:rsidP="001978A7">
      <w:pPr>
        <w:spacing w:after="0" w:line="240" w:lineRule="auto"/>
        <w:jc w:val="both"/>
        <w:rPr>
          <w:rFonts w:ascii="Times New Roman" w:hAnsi="Times New Roman" w:cs="Times New Roman"/>
          <w:sz w:val="24"/>
          <w:szCs w:val="24"/>
        </w:rPr>
      </w:pPr>
    </w:p>
    <w:p w:rsidR="001978A7" w:rsidRPr="00A64DC7" w:rsidRDefault="001978A7" w:rsidP="001978A7">
      <w:pPr>
        <w:spacing w:after="0" w:line="360" w:lineRule="auto"/>
        <w:jc w:val="both"/>
        <w:rPr>
          <w:rFonts w:ascii="Times New Roman" w:hAnsi="Times New Roman" w:cs="Times New Roman"/>
          <w:b/>
          <w:sz w:val="24"/>
          <w:szCs w:val="24"/>
        </w:rPr>
      </w:pPr>
      <w:r w:rsidRPr="00A64DC7">
        <w:rPr>
          <w:rFonts w:ascii="Times New Roman" w:hAnsi="Times New Roman" w:cs="Times New Roman"/>
          <w:b/>
          <w:sz w:val="24"/>
          <w:szCs w:val="24"/>
        </w:rPr>
        <w:t>RESULT</w:t>
      </w:r>
    </w:p>
    <w:p w:rsidR="001978A7" w:rsidRPr="00A64DC7" w:rsidRDefault="001978A7" w:rsidP="001978A7">
      <w:pPr>
        <w:spacing w:after="0"/>
        <w:jc w:val="both"/>
        <w:rPr>
          <w:rFonts w:ascii="Times New Roman" w:hAnsi="Times New Roman" w:cs="Times New Roman"/>
          <w:sz w:val="24"/>
          <w:szCs w:val="24"/>
        </w:rPr>
      </w:pPr>
      <w:r w:rsidRPr="00A64DC7">
        <w:rPr>
          <w:rFonts w:ascii="Times New Roman" w:hAnsi="Times New Roman" w:cs="Times New Roman"/>
          <w:sz w:val="24"/>
          <w:szCs w:val="24"/>
        </w:rPr>
        <w:t xml:space="preserve">         Thus the </w:t>
      </w:r>
      <w:r>
        <w:rPr>
          <w:rFonts w:ascii="Times New Roman" w:hAnsi="Times New Roman" w:cs="Times New Roman"/>
          <w:sz w:val="24"/>
          <w:szCs w:val="24"/>
        </w:rPr>
        <w:t>C</w:t>
      </w:r>
      <w:r w:rsidRPr="00A64DC7">
        <w:rPr>
          <w:rFonts w:ascii="Times New Roman" w:hAnsi="Times New Roman" w:cs="Times New Roman"/>
          <w:sz w:val="24"/>
          <w:szCs w:val="24"/>
        </w:rPr>
        <w:t xml:space="preserve"> program </w:t>
      </w:r>
      <w:r>
        <w:rPr>
          <w:rFonts w:ascii="Times New Roman" w:hAnsi="Times New Roman" w:cs="Times New Roman"/>
          <w:sz w:val="24"/>
          <w:szCs w:val="24"/>
        </w:rPr>
        <w:t xml:space="preserve">for </w:t>
      </w:r>
      <w:r w:rsidRPr="00A64DC7">
        <w:rPr>
          <w:rFonts w:ascii="Times New Roman" w:hAnsi="Times New Roman" w:cs="Times New Roman"/>
          <w:sz w:val="24"/>
          <w:szCs w:val="24"/>
        </w:rPr>
        <w:t>Dead Lock Detection was executed successfully.</w:t>
      </w:r>
    </w:p>
    <w:p w:rsidR="001978A7" w:rsidRDefault="001978A7" w:rsidP="001978A7">
      <w:pPr>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6F4DDF" w:rsidRDefault="006F4DDF"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Ex.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10(a)                   FIRST FIT MEMORY ALLOCATION </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AIM</w:t>
      </w:r>
    </w:p>
    <w:p w:rsidR="001978A7" w:rsidRDefault="001978A7" w:rsidP="001978A7">
      <w:pPr>
        <w:pStyle w:val="WW-Default"/>
        <w:jc w:val="both"/>
        <w:rPr>
          <w:rFonts w:ascii="Times New Roman" w:hAnsi="Times New Roman" w:cs="Times New Roman"/>
        </w:rPr>
      </w:pPr>
      <w:r>
        <w:rPr>
          <w:rFonts w:ascii="Times New Roman" w:hAnsi="Times New Roman" w:cs="Times New Roman"/>
        </w:rPr>
        <w:t xml:space="preserve">  To write a C program to implement First </w:t>
      </w:r>
      <w:proofErr w:type="gramStart"/>
      <w:r>
        <w:rPr>
          <w:rFonts w:ascii="Times New Roman" w:hAnsi="Times New Roman" w:cs="Times New Roman"/>
        </w:rPr>
        <w:t>fit</w:t>
      </w:r>
      <w:proofErr w:type="gramEnd"/>
      <w:r>
        <w:rPr>
          <w:rFonts w:ascii="Times New Roman" w:hAnsi="Times New Roman" w:cs="Times New Roman"/>
        </w:rPr>
        <w:t xml:space="preserve"> Memory allocation technique</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tbl>
      <w:tblPr>
        <w:tblW w:w="13559" w:type="dxa"/>
        <w:tblLayout w:type="fixed"/>
        <w:tblLook w:val="0000" w:firstRow="0" w:lastRow="0" w:firstColumn="0" w:lastColumn="0" w:noHBand="0" w:noVBand="0"/>
      </w:tblPr>
      <w:tblGrid>
        <w:gridCol w:w="6912"/>
        <w:gridCol w:w="2410"/>
        <w:gridCol w:w="1827"/>
        <w:gridCol w:w="2410"/>
      </w:tblGrid>
      <w:tr w:rsidR="001978A7" w:rsidTr="00860EED">
        <w:trPr>
          <w:trHeight w:val="109"/>
        </w:trPr>
        <w:tc>
          <w:tcPr>
            <w:tcW w:w="13559" w:type="dxa"/>
            <w:gridSpan w:val="4"/>
          </w:tcPr>
          <w:p w:rsidR="001978A7" w:rsidRDefault="001978A7" w:rsidP="001978A7">
            <w:pPr>
              <w:numPr>
                <w:ilvl w:val="0"/>
                <w:numId w:val="31"/>
              </w:numPr>
              <w:suppressAutoHyphens/>
              <w:autoSpaceDE w:val="0"/>
              <w:snapToGrid w:val="0"/>
              <w:spacing w:after="0" w:line="360" w:lineRule="auto"/>
              <w:ind w:hanging="63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number of blocks and number of files. </w:t>
            </w:r>
          </w:p>
        </w:tc>
      </w:tr>
      <w:tr w:rsidR="001978A7" w:rsidTr="00860EED">
        <w:trPr>
          <w:trHeight w:val="109"/>
        </w:trPr>
        <w:tc>
          <w:tcPr>
            <w:tcW w:w="9322" w:type="dxa"/>
            <w:gridSpan w:val="2"/>
          </w:tcPr>
          <w:p w:rsidR="001978A7" w:rsidRDefault="001978A7" w:rsidP="001978A7">
            <w:pPr>
              <w:numPr>
                <w:ilvl w:val="0"/>
                <w:numId w:val="31"/>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size of the blocks. </w:t>
            </w:r>
          </w:p>
        </w:tc>
        <w:tc>
          <w:tcPr>
            <w:tcW w:w="4237" w:type="dxa"/>
            <w:gridSpan w:val="2"/>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r>
      <w:tr w:rsidR="001978A7" w:rsidTr="00860EED">
        <w:trPr>
          <w:trHeight w:val="109"/>
        </w:trPr>
        <w:tc>
          <w:tcPr>
            <w:tcW w:w="9322" w:type="dxa"/>
            <w:gridSpan w:val="2"/>
          </w:tcPr>
          <w:p w:rsidR="001978A7" w:rsidRDefault="001978A7" w:rsidP="001978A7">
            <w:pPr>
              <w:numPr>
                <w:ilvl w:val="0"/>
                <w:numId w:val="31"/>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size of the files. </w:t>
            </w:r>
          </w:p>
        </w:tc>
        <w:tc>
          <w:tcPr>
            <w:tcW w:w="4237" w:type="dxa"/>
            <w:gridSpan w:val="2"/>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p>
        </w:tc>
      </w:tr>
      <w:tr w:rsidR="001978A7" w:rsidTr="00860EED">
        <w:trPr>
          <w:trHeight w:val="109"/>
        </w:trPr>
        <w:tc>
          <w:tcPr>
            <w:tcW w:w="9322" w:type="dxa"/>
            <w:gridSpan w:val="2"/>
          </w:tcPr>
          <w:p w:rsidR="001978A7" w:rsidRDefault="001978A7" w:rsidP="001978A7">
            <w:pPr>
              <w:numPr>
                <w:ilvl w:val="0"/>
                <w:numId w:val="31"/>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First fit </w:t>
            </w:r>
            <w:r w:rsidRPr="00432AC6">
              <w:rPr>
                <w:rFonts w:ascii="Times New Roman" w:hAnsi="Times New Roman" w:cs="Times New Roman"/>
                <w:color w:val="000000"/>
                <w:sz w:val="24"/>
                <w:szCs w:val="24"/>
              </w:rPr>
              <w:t>chooses the first available block that is large enough</w:t>
            </w:r>
            <w:r>
              <w:rPr>
                <w:rFonts w:ascii="Times New Roman" w:hAnsi="Times New Roman" w:cs="Times New Roman"/>
                <w:color w:val="000000"/>
                <w:sz w:val="24"/>
                <w:szCs w:val="24"/>
              </w:rPr>
              <w:t xml:space="preserve">. </w:t>
            </w:r>
          </w:p>
        </w:tc>
        <w:tc>
          <w:tcPr>
            <w:tcW w:w="4237" w:type="dxa"/>
            <w:gridSpan w:val="2"/>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p>
        </w:tc>
      </w:tr>
      <w:tr w:rsidR="001978A7" w:rsidTr="00860EED">
        <w:trPr>
          <w:trHeight w:val="109"/>
        </w:trPr>
        <w:tc>
          <w:tcPr>
            <w:tcW w:w="9322" w:type="dxa"/>
            <w:gridSpan w:val="2"/>
          </w:tcPr>
          <w:p w:rsidR="001978A7" w:rsidRDefault="001978A7" w:rsidP="001978A7">
            <w:pPr>
              <w:numPr>
                <w:ilvl w:val="0"/>
                <w:numId w:val="31"/>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Display File number, File size, Occupied block number and size.</w:t>
            </w:r>
          </w:p>
        </w:tc>
        <w:tc>
          <w:tcPr>
            <w:tcW w:w="4237" w:type="dxa"/>
            <w:gridSpan w:val="2"/>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p>
        </w:tc>
      </w:tr>
      <w:tr w:rsidR="001978A7" w:rsidTr="00860EED">
        <w:tblPrEx>
          <w:tblCellMar>
            <w:left w:w="0" w:type="dxa"/>
            <w:right w:w="0" w:type="dxa"/>
          </w:tblCellMar>
        </w:tblPrEx>
        <w:trPr>
          <w:trHeight w:val="247"/>
        </w:trPr>
        <w:tc>
          <w:tcPr>
            <w:tcW w:w="6912" w:type="dxa"/>
          </w:tcPr>
          <w:p w:rsidR="001978A7" w:rsidRDefault="001978A7" w:rsidP="00860EED">
            <w:pPr>
              <w:autoSpaceDE w:val="0"/>
              <w:snapToGrid w:val="0"/>
              <w:spacing w:after="0" w:line="240" w:lineRule="auto"/>
              <w:ind w:left="720"/>
              <w:jc w:val="both"/>
              <w:rPr>
                <w:rFonts w:ascii="Times New Roman" w:hAnsi="Times New Roman" w:cs="Times New Roman"/>
                <w:color w:val="000000"/>
                <w:sz w:val="24"/>
                <w:szCs w:val="24"/>
              </w:rPr>
            </w:pPr>
          </w:p>
        </w:tc>
        <w:tc>
          <w:tcPr>
            <w:tcW w:w="4237" w:type="dxa"/>
            <w:gridSpan w:val="2"/>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p>
        </w:tc>
        <w:tc>
          <w:tcPr>
            <w:tcW w:w="2410" w:type="dxa"/>
          </w:tcPr>
          <w:p w:rsidR="001978A7" w:rsidRDefault="001978A7" w:rsidP="00860EED">
            <w:pPr>
              <w:snapToGrid w:val="0"/>
              <w:spacing w:after="0"/>
              <w:jc w:val="both"/>
              <w:rPr>
                <w:rFonts w:ascii="Times New Roman" w:hAnsi="Times New Roman" w:cs="Times New Roman"/>
                <w:sz w:val="24"/>
                <w:szCs w:val="24"/>
              </w:rPr>
            </w:pPr>
          </w:p>
        </w:tc>
      </w:tr>
    </w:tbl>
    <w:p w:rsidR="001978A7" w:rsidRDefault="001978A7" w:rsidP="001978A7">
      <w:pPr>
        <w:spacing w:after="0" w:line="240" w:lineRule="auto"/>
        <w:rPr>
          <w:rFonts w:ascii="Times New Roman" w:hAnsi="Times New Roman" w:cs="Times New Roman"/>
          <w:b/>
          <w:bCs/>
          <w:sz w:val="24"/>
          <w:szCs w:val="24"/>
          <w:lang w:eastAsia="en-IN"/>
        </w:rPr>
      </w:pPr>
      <w:r w:rsidRPr="00012832">
        <w:rPr>
          <w:rFonts w:ascii="Times New Roman" w:hAnsi="Times New Roman" w:cs="Times New Roman"/>
          <w:b/>
          <w:bCs/>
          <w:sz w:val="24"/>
          <w:szCs w:val="24"/>
          <w:lang w:eastAsia="en-IN"/>
        </w:rPr>
        <w:t>PROGRAM: (FIRST FIT MEMORY MANAGEMENT</w:t>
      </w:r>
      <w:proofErr w:type="gramStart"/>
      <w:r w:rsidRPr="00012832">
        <w:rPr>
          <w:rFonts w:ascii="Times New Roman" w:hAnsi="Times New Roman" w:cs="Times New Roman"/>
          <w:b/>
          <w:bCs/>
          <w:sz w:val="24"/>
          <w:szCs w:val="24"/>
          <w:lang w:eastAsia="en-IN"/>
        </w:rPr>
        <w:t>) :</w:t>
      </w:r>
      <w:proofErr w:type="gramEnd"/>
      <w:r w:rsidRPr="00012832">
        <w:rPr>
          <w:rFonts w:ascii="Times New Roman" w:hAnsi="Times New Roman" w:cs="Times New Roman"/>
          <w:b/>
          <w:bCs/>
          <w:sz w:val="24"/>
          <w:szCs w:val="24"/>
          <w:lang w:eastAsia="en-IN"/>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#include &lt;stdio.h&gt;</w:t>
      </w:r>
    </w:p>
    <w:p w:rsidR="009979AF" w:rsidRPr="009979AF" w:rsidRDefault="009979AF" w:rsidP="009979A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imple</w:t>
      </w:r>
      <w:r w:rsidRPr="009979AF">
        <w:rPr>
          <w:rFonts w:ascii="Times New Roman" w:hAnsi="Times New Roman" w:cs="Times New Roman"/>
          <w:sz w:val="24"/>
          <w:szCs w:val="24"/>
        </w:rPr>
        <w:t>mentFirstFit(</w:t>
      </w:r>
      <w:proofErr w:type="gramEnd"/>
      <w:r w:rsidRPr="009979AF">
        <w:rPr>
          <w:rFonts w:ascii="Times New Roman" w:hAnsi="Times New Roman" w:cs="Times New Roman"/>
          <w:sz w:val="24"/>
          <w:szCs w:val="24"/>
        </w:rPr>
        <w:t>int blockSize[], int blocks, int processSize[], int processes)</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r w:rsidRPr="009979AF">
        <w:rPr>
          <w:rFonts w:ascii="Times New Roman" w:hAnsi="Times New Roman" w:cs="Times New Roman"/>
          <w:sz w:val="24"/>
          <w:szCs w:val="24"/>
          <w:highlight w:val="yellow"/>
        </w:rPr>
        <w:t>// This will store the block id of the allocated block to a process</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int allocate[processes];</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int occupied[blocks];</w:t>
      </w:r>
    </w:p>
    <w:p w:rsidR="009979AF" w:rsidRPr="009979AF" w:rsidRDefault="009979AF" w:rsidP="009979AF">
      <w:pPr>
        <w:spacing w:after="0" w:line="240" w:lineRule="auto"/>
        <w:rPr>
          <w:rFonts w:ascii="Times New Roman" w:hAnsi="Times New Roman" w:cs="Times New Roman"/>
          <w:sz w:val="24"/>
          <w:szCs w:val="24"/>
        </w:rPr>
      </w:pP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r w:rsidRPr="009979AF">
        <w:rPr>
          <w:rFonts w:ascii="Times New Roman" w:hAnsi="Times New Roman" w:cs="Times New Roman"/>
          <w:sz w:val="24"/>
          <w:szCs w:val="24"/>
          <w:highlight w:val="yellow"/>
        </w:rPr>
        <w:t>// initially assigni</w:t>
      </w:r>
      <w:r w:rsidRPr="009979AF">
        <w:rPr>
          <w:rFonts w:ascii="Times New Roman" w:hAnsi="Times New Roman" w:cs="Times New Roman"/>
          <w:sz w:val="24"/>
          <w:szCs w:val="24"/>
          <w:highlight w:val="yellow"/>
        </w:rPr>
        <w:t xml:space="preserve">ng -1 to all allocation indexes </w:t>
      </w:r>
      <w:r w:rsidRPr="009979AF">
        <w:rPr>
          <w:rFonts w:ascii="Times New Roman" w:hAnsi="Times New Roman" w:cs="Times New Roman"/>
          <w:sz w:val="24"/>
          <w:szCs w:val="24"/>
          <w:highlight w:val="yellow"/>
        </w:rPr>
        <w:t>means nothing is allocated currently</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roofErr w:type="gramStart"/>
      <w:r w:rsidRPr="009979AF">
        <w:rPr>
          <w:rFonts w:ascii="Times New Roman" w:hAnsi="Times New Roman" w:cs="Times New Roman"/>
          <w:sz w:val="24"/>
          <w:szCs w:val="24"/>
        </w:rPr>
        <w:t>for(</w:t>
      </w:r>
      <w:proofErr w:type="gramEnd"/>
      <w:r w:rsidRPr="009979AF">
        <w:rPr>
          <w:rFonts w:ascii="Times New Roman" w:hAnsi="Times New Roman" w:cs="Times New Roman"/>
          <w:sz w:val="24"/>
          <w:szCs w:val="24"/>
        </w:rPr>
        <w:t>int i = 0; i &lt; processes; i++)</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ab/>
        <w:t>{</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ab/>
      </w:r>
      <w:r w:rsidRPr="009979AF">
        <w:rPr>
          <w:rFonts w:ascii="Times New Roman" w:hAnsi="Times New Roman" w:cs="Times New Roman"/>
          <w:sz w:val="24"/>
          <w:szCs w:val="24"/>
        </w:rPr>
        <w:tab/>
        <w:t>allocate[i] = -1;</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ab/>
        <w:t>}</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ab/>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ab/>
      </w:r>
      <w:proofErr w:type="gramStart"/>
      <w:r w:rsidRPr="009979AF">
        <w:rPr>
          <w:rFonts w:ascii="Times New Roman" w:hAnsi="Times New Roman" w:cs="Times New Roman"/>
          <w:sz w:val="24"/>
          <w:szCs w:val="24"/>
        </w:rPr>
        <w:t>for(</w:t>
      </w:r>
      <w:proofErr w:type="gramEnd"/>
      <w:r w:rsidRPr="009979AF">
        <w:rPr>
          <w:rFonts w:ascii="Times New Roman" w:hAnsi="Times New Roman" w:cs="Times New Roman"/>
          <w:sz w:val="24"/>
          <w:szCs w:val="24"/>
        </w:rPr>
        <w:t>int i = 0; i &lt; blocks; i++){</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occupied[i] = </w:t>
      </w:r>
      <w:proofErr w:type="gramStart"/>
      <w:r w:rsidRPr="009979AF">
        <w:rPr>
          <w:rFonts w:ascii="Times New Roman" w:hAnsi="Times New Roman" w:cs="Times New Roman"/>
          <w:sz w:val="24"/>
          <w:szCs w:val="24"/>
        </w:rPr>
        <w:t>0;</w:t>
      </w:r>
      <w:r>
        <w:rPr>
          <w:rFonts w:ascii="Times New Roman" w:hAnsi="Times New Roman" w:cs="Times New Roman"/>
          <w:sz w:val="24"/>
          <w:szCs w:val="24"/>
        </w:rPr>
        <w:t xml:space="preserve">  </w:t>
      </w:r>
      <w:r w:rsidRPr="009979AF">
        <w:rPr>
          <w:rFonts w:ascii="Times New Roman" w:hAnsi="Times New Roman" w:cs="Times New Roman"/>
          <w:sz w:val="24"/>
          <w:szCs w:val="24"/>
          <w:highlight w:val="yellow"/>
        </w:rPr>
        <w:t>/</w:t>
      </w:r>
      <w:proofErr w:type="gramEnd"/>
      <w:r w:rsidRPr="009979AF">
        <w:rPr>
          <w:rFonts w:ascii="Times New Roman" w:hAnsi="Times New Roman" w:cs="Times New Roman"/>
          <w:sz w:val="24"/>
          <w:szCs w:val="24"/>
          <w:highlight w:val="yellow"/>
        </w:rPr>
        <w:t>/initially all blocks will be free</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ab/>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r w:rsidRPr="009979AF">
        <w:rPr>
          <w:rFonts w:ascii="Times New Roman" w:hAnsi="Times New Roman" w:cs="Times New Roman"/>
          <w:sz w:val="24"/>
          <w:szCs w:val="24"/>
          <w:highlight w:val="yellow"/>
        </w:rPr>
        <w:t>// take e</w:t>
      </w:r>
      <w:r w:rsidRPr="009979AF">
        <w:rPr>
          <w:rFonts w:ascii="Times New Roman" w:hAnsi="Times New Roman" w:cs="Times New Roman"/>
          <w:sz w:val="24"/>
          <w:szCs w:val="24"/>
          <w:highlight w:val="yellow"/>
        </w:rPr>
        <w:t xml:space="preserve">ach process one by one and find </w:t>
      </w:r>
      <w:r w:rsidRPr="009979AF">
        <w:rPr>
          <w:rFonts w:ascii="Times New Roman" w:hAnsi="Times New Roman" w:cs="Times New Roman"/>
          <w:sz w:val="24"/>
          <w:szCs w:val="24"/>
          <w:highlight w:val="yellow"/>
        </w:rPr>
        <w:t>first block that can accomodate it</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for (int i = 0; i &lt; processes; i++)</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for (int j = 0; j &lt; blocks; j++)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if </w:t>
      </w:r>
      <w:proofErr w:type="gramStart"/>
      <w:r w:rsidRPr="009979AF">
        <w:rPr>
          <w:rFonts w:ascii="Times New Roman" w:hAnsi="Times New Roman" w:cs="Times New Roman"/>
          <w:sz w:val="24"/>
          <w:szCs w:val="24"/>
        </w:rPr>
        <w:t>(!occupied</w:t>
      </w:r>
      <w:proofErr w:type="gramEnd"/>
      <w:r w:rsidRPr="009979AF">
        <w:rPr>
          <w:rFonts w:ascii="Times New Roman" w:hAnsi="Times New Roman" w:cs="Times New Roman"/>
          <w:sz w:val="24"/>
          <w:szCs w:val="24"/>
        </w:rPr>
        <w:t>[j] &amp;&amp; blockSize[j] &gt;= processSize[i])</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 allocate block j to p[i] process</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allocate[i] = j;</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occupied[j] = 1;</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break;</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roofErr w:type="gramStart"/>
      <w:r w:rsidRPr="009979AF">
        <w:rPr>
          <w:rFonts w:ascii="Times New Roman" w:hAnsi="Times New Roman" w:cs="Times New Roman"/>
          <w:sz w:val="24"/>
          <w:szCs w:val="24"/>
        </w:rPr>
        <w:t>printf(</w:t>
      </w:r>
      <w:proofErr w:type="gramEnd"/>
      <w:r w:rsidRPr="009979AF">
        <w:rPr>
          <w:rFonts w:ascii="Times New Roman" w:hAnsi="Times New Roman" w:cs="Times New Roman"/>
          <w:sz w:val="24"/>
          <w:szCs w:val="24"/>
        </w:rPr>
        <w:t>"\nProcess No.\tProcess Size\tBlock no.\n");</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for (int i = 0; i &lt; processes; i++)</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roofErr w:type="gramStart"/>
      <w:r w:rsidRPr="009979AF">
        <w:rPr>
          <w:rFonts w:ascii="Times New Roman" w:hAnsi="Times New Roman" w:cs="Times New Roman"/>
          <w:sz w:val="24"/>
          <w:szCs w:val="24"/>
        </w:rPr>
        <w:t>printf(</w:t>
      </w:r>
      <w:proofErr w:type="gramEnd"/>
      <w:r w:rsidRPr="009979AF">
        <w:rPr>
          <w:rFonts w:ascii="Times New Roman" w:hAnsi="Times New Roman" w:cs="Times New Roman"/>
          <w:sz w:val="24"/>
          <w:szCs w:val="24"/>
        </w:rPr>
        <w:t>"%d \t\t\t %d \t\t\t", i+1, processSize[i]);</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lastRenderedPageBreak/>
        <w:t xml:space="preserve">        if (allocate[i</w:t>
      </w:r>
      <w:proofErr w:type="gramStart"/>
      <w:r w:rsidRPr="009979AF">
        <w:rPr>
          <w:rFonts w:ascii="Times New Roman" w:hAnsi="Times New Roman" w:cs="Times New Roman"/>
          <w:sz w:val="24"/>
          <w:szCs w:val="24"/>
        </w:rPr>
        <w:t>] !</w:t>
      </w:r>
      <w:proofErr w:type="gramEnd"/>
      <w:r w:rsidRPr="009979AF">
        <w:rPr>
          <w:rFonts w:ascii="Times New Roman" w:hAnsi="Times New Roman" w:cs="Times New Roman"/>
          <w:sz w:val="24"/>
          <w:szCs w:val="24"/>
        </w:rPr>
        <w:t>= -1)</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printf("%d\n</w:t>
      </w:r>
      <w:proofErr w:type="gramStart"/>
      <w:r w:rsidRPr="009979AF">
        <w:rPr>
          <w:rFonts w:ascii="Times New Roman" w:hAnsi="Times New Roman" w:cs="Times New Roman"/>
          <w:sz w:val="24"/>
          <w:szCs w:val="24"/>
        </w:rPr>
        <w:t>",allocate</w:t>
      </w:r>
      <w:proofErr w:type="gramEnd"/>
      <w:r w:rsidRPr="009979AF">
        <w:rPr>
          <w:rFonts w:ascii="Times New Roman" w:hAnsi="Times New Roman" w:cs="Times New Roman"/>
          <w:sz w:val="24"/>
          <w:szCs w:val="24"/>
        </w:rPr>
        <w:t>[i] + 1);</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else</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roofErr w:type="gramStart"/>
      <w:r w:rsidRPr="009979AF">
        <w:rPr>
          <w:rFonts w:ascii="Times New Roman" w:hAnsi="Times New Roman" w:cs="Times New Roman"/>
          <w:sz w:val="24"/>
          <w:szCs w:val="24"/>
        </w:rPr>
        <w:t>printf(</w:t>
      </w:r>
      <w:proofErr w:type="gramEnd"/>
      <w:r w:rsidRPr="009979AF">
        <w:rPr>
          <w:rFonts w:ascii="Times New Roman" w:hAnsi="Times New Roman" w:cs="Times New Roman"/>
          <w:sz w:val="24"/>
          <w:szCs w:val="24"/>
        </w:rPr>
        <w:t>"Not Allocated\n");</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w:t>
      </w:r>
    </w:p>
    <w:p w:rsidR="009979AF" w:rsidRPr="009979AF" w:rsidRDefault="009979AF" w:rsidP="009979AF">
      <w:pPr>
        <w:spacing w:after="0" w:line="240" w:lineRule="auto"/>
        <w:rPr>
          <w:rFonts w:ascii="Times New Roman" w:hAnsi="Times New Roman" w:cs="Times New Roman"/>
          <w:sz w:val="24"/>
          <w:szCs w:val="24"/>
        </w:rPr>
      </w:pP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void </w:t>
      </w:r>
      <w:proofErr w:type="gramStart"/>
      <w:r w:rsidRPr="009979AF">
        <w:rPr>
          <w:rFonts w:ascii="Times New Roman" w:hAnsi="Times New Roman" w:cs="Times New Roman"/>
          <w:sz w:val="24"/>
          <w:szCs w:val="24"/>
        </w:rPr>
        <w:t>main(</w:t>
      </w:r>
      <w:proofErr w:type="gramEnd"/>
      <w:r w:rsidRPr="009979AF">
        <w:rPr>
          <w:rFonts w:ascii="Times New Roman" w:hAnsi="Times New Roman" w:cs="Times New Roman"/>
          <w:sz w:val="24"/>
          <w:szCs w:val="24"/>
        </w:rPr>
        <w:t>)</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int </w:t>
      </w:r>
      <w:proofErr w:type="gramStart"/>
      <w:r w:rsidRPr="009979AF">
        <w:rPr>
          <w:rFonts w:ascii="Times New Roman" w:hAnsi="Times New Roman" w:cs="Times New Roman"/>
          <w:sz w:val="24"/>
          <w:szCs w:val="24"/>
        </w:rPr>
        <w:t>blockSize[</w:t>
      </w:r>
      <w:proofErr w:type="gramEnd"/>
      <w:r w:rsidRPr="009979AF">
        <w:rPr>
          <w:rFonts w:ascii="Times New Roman" w:hAnsi="Times New Roman" w:cs="Times New Roman"/>
          <w:sz w:val="24"/>
          <w:szCs w:val="24"/>
        </w:rPr>
        <w:t>] = {30, 5, 10};</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int </w:t>
      </w:r>
      <w:proofErr w:type="gramStart"/>
      <w:r w:rsidRPr="009979AF">
        <w:rPr>
          <w:rFonts w:ascii="Times New Roman" w:hAnsi="Times New Roman" w:cs="Times New Roman"/>
          <w:sz w:val="24"/>
          <w:szCs w:val="24"/>
        </w:rPr>
        <w:t>processSize[</w:t>
      </w:r>
      <w:proofErr w:type="gramEnd"/>
      <w:r w:rsidRPr="009979AF">
        <w:rPr>
          <w:rFonts w:ascii="Times New Roman" w:hAnsi="Times New Roman" w:cs="Times New Roman"/>
          <w:sz w:val="24"/>
          <w:szCs w:val="24"/>
        </w:rPr>
        <w:t>] = {10, 6, 9};</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int m = sizeof(blockSize)/sizeof(</w:t>
      </w:r>
      <w:proofErr w:type="gramStart"/>
      <w:r w:rsidRPr="009979AF">
        <w:rPr>
          <w:rFonts w:ascii="Times New Roman" w:hAnsi="Times New Roman" w:cs="Times New Roman"/>
          <w:sz w:val="24"/>
          <w:szCs w:val="24"/>
        </w:rPr>
        <w:t>blockSize[</w:t>
      </w:r>
      <w:proofErr w:type="gramEnd"/>
      <w:r w:rsidRPr="009979AF">
        <w:rPr>
          <w:rFonts w:ascii="Times New Roman" w:hAnsi="Times New Roman" w:cs="Times New Roman"/>
          <w:sz w:val="24"/>
          <w:szCs w:val="24"/>
        </w:rPr>
        <w:t>0]);</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int n = sizeof(processSize)/sizeof(</w:t>
      </w:r>
      <w:proofErr w:type="gramStart"/>
      <w:r w:rsidRPr="009979AF">
        <w:rPr>
          <w:rFonts w:ascii="Times New Roman" w:hAnsi="Times New Roman" w:cs="Times New Roman"/>
          <w:sz w:val="24"/>
          <w:szCs w:val="24"/>
        </w:rPr>
        <w:t>processSize[</w:t>
      </w:r>
      <w:proofErr w:type="gramEnd"/>
      <w:r w:rsidRPr="009979AF">
        <w:rPr>
          <w:rFonts w:ascii="Times New Roman" w:hAnsi="Times New Roman" w:cs="Times New Roman"/>
          <w:sz w:val="24"/>
          <w:szCs w:val="24"/>
        </w:rPr>
        <w:t>0]);</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    </w:t>
      </w:r>
    </w:p>
    <w:p w:rsidR="009979AF" w:rsidRPr="009979AF" w:rsidRDefault="009979AF" w:rsidP="009979A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imple</w:t>
      </w:r>
      <w:r w:rsidRPr="009979AF">
        <w:rPr>
          <w:rFonts w:ascii="Times New Roman" w:hAnsi="Times New Roman" w:cs="Times New Roman"/>
          <w:sz w:val="24"/>
          <w:szCs w:val="24"/>
        </w:rPr>
        <w:t>mentFirstFit(</w:t>
      </w:r>
      <w:proofErr w:type="gramEnd"/>
      <w:r w:rsidRPr="009979AF">
        <w:rPr>
          <w:rFonts w:ascii="Times New Roman" w:hAnsi="Times New Roman" w:cs="Times New Roman"/>
          <w:sz w:val="24"/>
          <w:szCs w:val="24"/>
        </w:rPr>
        <w:t>blockSize, m, processSize, n);</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w:t>
      </w:r>
    </w:p>
    <w:p w:rsidR="009979AF" w:rsidRDefault="009979AF" w:rsidP="009979AF">
      <w:pPr>
        <w:spacing w:after="0" w:line="240" w:lineRule="auto"/>
        <w:rPr>
          <w:rFonts w:ascii="Times New Roman" w:hAnsi="Times New Roman" w:cs="Times New Roman"/>
          <w:sz w:val="24"/>
          <w:szCs w:val="24"/>
        </w:rPr>
      </w:pP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Output</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Process No.</w:t>
      </w:r>
      <w:r w:rsidRPr="009979AF">
        <w:rPr>
          <w:rFonts w:ascii="Times New Roman" w:hAnsi="Times New Roman" w:cs="Times New Roman"/>
          <w:sz w:val="24"/>
          <w:szCs w:val="24"/>
        </w:rPr>
        <w:tab/>
        <w:t>Process Size</w:t>
      </w:r>
      <w:r w:rsidRPr="009979AF">
        <w:rPr>
          <w:rFonts w:ascii="Times New Roman" w:hAnsi="Times New Roman" w:cs="Times New Roman"/>
          <w:sz w:val="24"/>
          <w:szCs w:val="24"/>
        </w:rPr>
        <w:tab/>
        <w:t>Block no.</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1 </w:t>
      </w:r>
      <w:r w:rsidRPr="009979AF">
        <w:rPr>
          <w:rFonts w:ascii="Times New Roman" w:hAnsi="Times New Roman" w:cs="Times New Roman"/>
          <w:sz w:val="24"/>
          <w:szCs w:val="24"/>
        </w:rPr>
        <w:tab/>
      </w:r>
      <w:r w:rsidRPr="009979AF">
        <w:rPr>
          <w:rFonts w:ascii="Times New Roman" w:hAnsi="Times New Roman" w:cs="Times New Roman"/>
          <w:sz w:val="24"/>
          <w:szCs w:val="24"/>
        </w:rPr>
        <w:tab/>
        <w:t xml:space="preserve">10 </w:t>
      </w:r>
      <w:r w:rsidRPr="009979AF">
        <w:rPr>
          <w:rFonts w:ascii="Times New Roman" w:hAnsi="Times New Roman" w:cs="Times New Roman"/>
          <w:sz w:val="24"/>
          <w:szCs w:val="24"/>
        </w:rPr>
        <w:tab/>
      </w:r>
      <w:r w:rsidRPr="009979AF">
        <w:rPr>
          <w:rFonts w:ascii="Times New Roman" w:hAnsi="Times New Roman" w:cs="Times New Roman"/>
          <w:sz w:val="24"/>
          <w:szCs w:val="24"/>
        </w:rPr>
        <w:tab/>
        <w:t>1</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2 </w:t>
      </w:r>
      <w:r w:rsidRPr="009979AF">
        <w:rPr>
          <w:rFonts w:ascii="Times New Roman" w:hAnsi="Times New Roman" w:cs="Times New Roman"/>
          <w:sz w:val="24"/>
          <w:szCs w:val="24"/>
        </w:rPr>
        <w:tab/>
      </w:r>
      <w:r w:rsidRPr="009979AF">
        <w:rPr>
          <w:rFonts w:ascii="Times New Roman" w:hAnsi="Times New Roman" w:cs="Times New Roman"/>
          <w:sz w:val="24"/>
          <w:szCs w:val="24"/>
        </w:rPr>
        <w:tab/>
        <w:t xml:space="preserve">6 </w:t>
      </w:r>
      <w:r w:rsidRPr="009979AF">
        <w:rPr>
          <w:rFonts w:ascii="Times New Roman" w:hAnsi="Times New Roman" w:cs="Times New Roman"/>
          <w:sz w:val="24"/>
          <w:szCs w:val="24"/>
        </w:rPr>
        <w:tab/>
      </w:r>
      <w:r w:rsidRPr="009979AF">
        <w:rPr>
          <w:rFonts w:ascii="Times New Roman" w:hAnsi="Times New Roman" w:cs="Times New Roman"/>
          <w:sz w:val="24"/>
          <w:szCs w:val="24"/>
        </w:rPr>
        <w:tab/>
        <w:t>3</w:t>
      </w:r>
    </w:p>
    <w:p w:rsidR="009979AF" w:rsidRPr="009979AF" w:rsidRDefault="009979AF" w:rsidP="009979AF">
      <w:pPr>
        <w:spacing w:after="0" w:line="240" w:lineRule="auto"/>
        <w:rPr>
          <w:rFonts w:ascii="Times New Roman" w:hAnsi="Times New Roman" w:cs="Times New Roman"/>
          <w:sz w:val="24"/>
          <w:szCs w:val="24"/>
        </w:rPr>
      </w:pPr>
      <w:r w:rsidRPr="009979AF">
        <w:rPr>
          <w:rFonts w:ascii="Times New Roman" w:hAnsi="Times New Roman" w:cs="Times New Roman"/>
          <w:sz w:val="24"/>
          <w:szCs w:val="24"/>
        </w:rPr>
        <w:t xml:space="preserve">3 </w:t>
      </w:r>
      <w:r w:rsidRPr="009979AF">
        <w:rPr>
          <w:rFonts w:ascii="Times New Roman" w:hAnsi="Times New Roman" w:cs="Times New Roman"/>
          <w:sz w:val="24"/>
          <w:szCs w:val="24"/>
        </w:rPr>
        <w:tab/>
      </w:r>
      <w:r w:rsidRPr="009979AF">
        <w:rPr>
          <w:rFonts w:ascii="Times New Roman" w:hAnsi="Times New Roman" w:cs="Times New Roman"/>
          <w:sz w:val="24"/>
          <w:szCs w:val="24"/>
        </w:rPr>
        <w:tab/>
        <w:t xml:space="preserve">9 </w:t>
      </w:r>
      <w:r w:rsidRPr="009979AF">
        <w:rPr>
          <w:rFonts w:ascii="Times New Roman" w:hAnsi="Times New Roman" w:cs="Times New Roman"/>
          <w:sz w:val="24"/>
          <w:szCs w:val="24"/>
        </w:rPr>
        <w:tab/>
      </w:r>
      <w:r w:rsidRPr="009979AF">
        <w:rPr>
          <w:rFonts w:ascii="Times New Roman" w:hAnsi="Times New Roman" w:cs="Times New Roman"/>
          <w:sz w:val="24"/>
          <w:szCs w:val="24"/>
        </w:rPr>
        <w:tab/>
        <w:t>Not Allocated</w:t>
      </w:r>
    </w:p>
    <w:p w:rsidR="001978A7" w:rsidRPr="00C66362" w:rsidRDefault="001978A7" w:rsidP="001978A7">
      <w:pPr>
        <w:spacing w:after="0"/>
        <w:rPr>
          <w:rFonts w:ascii="Times New Roman" w:hAnsi="Times New Roman" w:cs="Times New Roman"/>
          <w:sz w:val="24"/>
          <w:szCs w:val="24"/>
          <w:lang w:bidi="en-US"/>
        </w:rPr>
      </w:pPr>
    </w:p>
    <w:p w:rsidR="001978A7" w:rsidRDefault="001978A7" w:rsidP="001978A7">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RESULT</w:t>
      </w:r>
    </w:p>
    <w:p w:rsidR="001978A7" w:rsidRDefault="001978A7" w:rsidP="001978A7">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First</w:t>
      </w:r>
      <w:r>
        <w:rPr>
          <w:rFonts w:ascii="Times New Roman" w:hAnsi="Times New Roman" w:cs="Times New Roman"/>
        </w:rPr>
        <w:t xml:space="preserve"> </w:t>
      </w:r>
      <w:proofErr w:type="gramStart"/>
      <w:r>
        <w:rPr>
          <w:rFonts w:ascii="Times New Roman" w:hAnsi="Times New Roman" w:cs="Times New Roman"/>
        </w:rPr>
        <w:t>fit</w:t>
      </w:r>
      <w:proofErr w:type="gramEnd"/>
      <w:r>
        <w:rPr>
          <w:rFonts w:ascii="Times New Roman" w:hAnsi="Times New Roman" w:cs="Times New Roman"/>
        </w:rPr>
        <w:t xml:space="preserve"> Memory allocation technique</w:t>
      </w:r>
      <w:r>
        <w:rPr>
          <w:rFonts w:ascii="Times New Roman" w:hAnsi="Times New Roman" w:cs="Times New Roman"/>
          <w:color w:val="000000"/>
          <w:sz w:val="24"/>
          <w:szCs w:val="24"/>
        </w:rPr>
        <w:t xml:space="preserve"> was executed successfully.</w:t>
      </w:r>
    </w:p>
    <w:p w:rsidR="001978A7" w:rsidRDefault="001978A7" w:rsidP="001978A7">
      <w:pPr>
        <w:spacing w:after="0"/>
      </w:pPr>
    </w:p>
    <w:p w:rsidR="001978A7" w:rsidRDefault="001978A7" w:rsidP="001978A7">
      <w:pPr>
        <w:autoSpaceDE w:val="0"/>
        <w:spacing w:after="0" w:line="240" w:lineRule="auto"/>
        <w:jc w:val="both"/>
        <w:rPr>
          <w:rFonts w:ascii="Times New Roman" w:hAnsi="Times New Roman" w:cs="Times New Roman"/>
          <w:b/>
          <w:sz w:val="24"/>
          <w:szCs w:val="24"/>
        </w:rPr>
      </w:pPr>
    </w:p>
    <w:p w:rsidR="001978A7" w:rsidRDefault="001978A7" w:rsidP="001978A7">
      <w:pPr>
        <w:autoSpaceDE w:val="0"/>
        <w:spacing w:after="0" w:line="240" w:lineRule="auto"/>
        <w:rPr>
          <w:rFonts w:ascii="Times New Roman" w:hAnsi="Times New Roman" w:cs="Times New Roman"/>
          <w:b/>
          <w:sz w:val="24"/>
          <w:szCs w:val="24"/>
        </w:rPr>
      </w:pPr>
    </w:p>
    <w:p w:rsidR="001978A7" w:rsidRDefault="001978A7" w:rsidP="001978A7">
      <w:pPr>
        <w:autoSpaceDE w:val="0"/>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10(b)                    WORST FIT MEMORY ALLOCATION</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AIM</w:t>
      </w:r>
    </w:p>
    <w:p w:rsidR="001978A7" w:rsidRDefault="001978A7" w:rsidP="001978A7">
      <w:pPr>
        <w:pStyle w:val="WW-Default"/>
        <w:jc w:val="both"/>
        <w:rPr>
          <w:rFonts w:ascii="Times New Roman" w:hAnsi="Times New Roman" w:cs="Times New Roman"/>
        </w:rPr>
      </w:pPr>
      <w:r>
        <w:rPr>
          <w:rFonts w:ascii="Times New Roman" w:hAnsi="Times New Roman" w:cs="Times New Roman"/>
        </w:rPr>
        <w:t xml:space="preserve">  To write a C program to implement Worst </w:t>
      </w:r>
      <w:proofErr w:type="gramStart"/>
      <w:r>
        <w:rPr>
          <w:rFonts w:ascii="Times New Roman" w:hAnsi="Times New Roman" w:cs="Times New Roman"/>
        </w:rPr>
        <w:t>fit</w:t>
      </w:r>
      <w:proofErr w:type="gramEnd"/>
      <w:r>
        <w:rPr>
          <w:rFonts w:ascii="Times New Roman" w:hAnsi="Times New Roman" w:cs="Times New Roman"/>
        </w:rPr>
        <w:t xml:space="preserve"> Memory allocation technique</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tbl>
      <w:tblPr>
        <w:tblW w:w="13559" w:type="dxa"/>
        <w:tblLayout w:type="fixed"/>
        <w:tblLook w:val="0000" w:firstRow="0" w:lastRow="0" w:firstColumn="0" w:lastColumn="0" w:noHBand="0" w:noVBand="0"/>
      </w:tblPr>
      <w:tblGrid>
        <w:gridCol w:w="13559"/>
      </w:tblGrid>
      <w:tr w:rsidR="001978A7" w:rsidTr="00860EED">
        <w:trPr>
          <w:trHeight w:val="109"/>
        </w:trPr>
        <w:tc>
          <w:tcPr>
            <w:tcW w:w="13559" w:type="dxa"/>
          </w:tcPr>
          <w:p w:rsidR="001978A7" w:rsidRDefault="001978A7" w:rsidP="001978A7">
            <w:pPr>
              <w:numPr>
                <w:ilvl w:val="0"/>
                <w:numId w:val="30"/>
              </w:numPr>
              <w:suppressAutoHyphens/>
              <w:autoSpaceDE w:val="0"/>
              <w:snapToGrid w:val="0"/>
              <w:spacing w:after="0" w:line="360" w:lineRule="auto"/>
              <w:ind w:hanging="63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number of blocks and number of files. </w:t>
            </w:r>
          </w:p>
        </w:tc>
      </w:tr>
      <w:tr w:rsidR="001978A7" w:rsidTr="00860EED">
        <w:trPr>
          <w:trHeight w:val="109"/>
        </w:trPr>
        <w:tc>
          <w:tcPr>
            <w:tcW w:w="13559" w:type="dxa"/>
          </w:tcPr>
          <w:p w:rsidR="001978A7" w:rsidRDefault="001978A7" w:rsidP="001978A7">
            <w:pPr>
              <w:numPr>
                <w:ilvl w:val="0"/>
                <w:numId w:val="30"/>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size of the blocks. </w:t>
            </w:r>
          </w:p>
        </w:tc>
      </w:tr>
      <w:tr w:rsidR="001978A7" w:rsidTr="00860EED">
        <w:trPr>
          <w:trHeight w:val="109"/>
        </w:trPr>
        <w:tc>
          <w:tcPr>
            <w:tcW w:w="13559" w:type="dxa"/>
          </w:tcPr>
          <w:p w:rsidR="001978A7" w:rsidRDefault="001978A7" w:rsidP="001978A7">
            <w:pPr>
              <w:numPr>
                <w:ilvl w:val="0"/>
                <w:numId w:val="30"/>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size of the files. </w:t>
            </w:r>
          </w:p>
        </w:tc>
      </w:tr>
      <w:tr w:rsidR="001978A7" w:rsidTr="00860EED">
        <w:trPr>
          <w:trHeight w:val="109"/>
        </w:trPr>
        <w:tc>
          <w:tcPr>
            <w:tcW w:w="13559" w:type="dxa"/>
          </w:tcPr>
          <w:p w:rsidR="001978A7" w:rsidRDefault="001978A7" w:rsidP="001978A7">
            <w:pPr>
              <w:numPr>
                <w:ilvl w:val="0"/>
                <w:numId w:val="30"/>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Worst fit occupies the largest available block. </w:t>
            </w:r>
          </w:p>
        </w:tc>
      </w:tr>
      <w:tr w:rsidR="001978A7" w:rsidTr="00860EED">
        <w:trPr>
          <w:trHeight w:val="109"/>
        </w:trPr>
        <w:tc>
          <w:tcPr>
            <w:tcW w:w="13559" w:type="dxa"/>
          </w:tcPr>
          <w:p w:rsidR="001978A7" w:rsidRDefault="001978A7" w:rsidP="001978A7">
            <w:pPr>
              <w:numPr>
                <w:ilvl w:val="0"/>
                <w:numId w:val="30"/>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Display File number, File size, occupied block number and size.</w:t>
            </w:r>
          </w:p>
        </w:tc>
      </w:tr>
    </w:tbl>
    <w:p w:rsidR="001978A7" w:rsidRDefault="001978A7" w:rsidP="001978A7">
      <w:pPr>
        <w:autoSpaceDE w:val="0"/>
        <w:spacing w:after="0" w:line="240" w:lineRule="auto"/>
        <w:jc w:val="both"/>
        <w:rPr>
          <w:rFonts w:ascii="Times New Roman" w:hAnsi="Times New Roman" w:cs="Times New Roman"/>
          <w:b/>
          <w:bCs/>
          <w:color w:val="000000"/>
          <w:sz w:val="24"/>
          <w:szCs w:val="24"/>
        </w:rPr>
      </w:pPr>
    </w:p>
    <w:p w:rsidR="001978A7" w:rsidRDefault="001978A7" w:rsidP="001978A7">
      <w:pPr>
        <w:autoSpaceDE w:val="0"/>
        <w:spacing w:line="240" w:lineRule="auto"/>
        <w:rPr>
          <w:rFonts w:ascii="Times New Roman" w:hAnsi="Times New Roman" w:cs="Times New Roman"/>
          <w:b/>
          <w:bCs/>
          <w:sz w:val="24"/>
          <w:szCs w:val="24"/>
          <w:lang w:eastAsia="en-IN"/>
        </w:rPr>
      </w:pPr>
      <w:r w:rsidRPr="00012832">
        <w:rPr>
          <w:rFonts w:ascii="Times New Roman" w:hAnsi="Times New Roman" w:cs="Times New Roman"/>
          <w:b/>
          <w:bCs/>
          <w:sz w:val="24"/>
          <w:szCs w:val="24"/>
          <w:lang w:eastAsia="en-IN"/>
        </w:rPr>
        <w:t>PROGRAM: (WORST FIT MEMORY MANAGEMENT</w:t>
      </w:r>
      <w:proofErr w:type="gramStart"/>
      <w:r w:rsidRPr="00012832">
        <w:rPr>
          <w:rFonts w:ascii="Times New Roman" w:hAnsi="Times New Roman" w:cs="Times New Roman"/>
          <w:b/>
          <w:bCs/>
          <w:sz w:val="24"/>
          <w:szCs w:val="24"/>
          <w:lang w:eastAsia="en-IN"/>
        </w:rPr>
        <w:t>) :</w:t>
      </w:r>
      <w:proofErr w:type="gramEnd"/>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#include &lt;stdio.h&gt;</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void</w:t>
      </w:r>
      <w:r>
        <w:rPr>
          <w:rFonts w:ascii="Times New Roman" w:hAnsi="Times New Roman" w:cs="Times New Roman"/>
          <w:bCs/>
          <w:sz w:val="24"/>
          <w:szCs w:val="24"/>
          <w:lang w:eastAsia="en-IN"/>
        </w:rPr>
        <w:t xml:space="preserve"> </w:t>
      </w:r>
      <w:proofErr w:type="gramStart"/>
      <w:r>
        <w:rPr>
          <w:rFonts w:ascii="Times New Roman" w:hAnsi="Times New Roman" w:cs="Times New Roman"/>
          <w:bCs/>
          <w:sz w:val="24"/>
          <w:szCs w:val="24"/>
          <w:lang w:eastAsia="en-IN"/>
        </w:rPr>
        <w:t>imple</w:t>
      </w:r>
      <w:r w:rsidRPr="009979AF">
        <w:rPr>
          <w:rFonts w:ascii="Times New Roman" w:hAnsi="Times New Roman" w:cs="Times New Roman"/>
          <w:bCs/>
          <w:sz w:val="24"/>
          <w:szCs w:val="24"/>
          <w:lang w:eastAsia="en-IN"/>
        </w:rPr>
        <w:t>mentWorstFit(</w:t>
      </w:r>
      <w:proofErr w:type="gramEnd"/>
      <w:r w:rsidRPr="009979AF">
        <w:rPr>
          <w:rFonts w:ascii="Times New Roman" w:hAnsi="Times New Roman" w:cs="Times New Roman"/>
          <w:bCs/>
          <w:sz w:val="24"/>
          <w:szCs w:val="24"/>
          <w:lang w:eastAsia="en-IN"/>
        </w:rPr>
        <w:t>int blockSize[], int blocks, int processSize[], int processes)</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sidRPr="009979AF">
        <w:rPr>
          <w:rFonts w:ascii="Times New Roman" w:hAnsi="Times New Roman" w:cs="Times New Roman"/>
          <w:bCs/>
          <w:sz w:val="24"/>
          <w:szCs w:val="24"/>
          <w:highlight w:val="yellow"/>
          <w:lang w:eastAsia="en-IN"/>
        </w:rPr>
        <w:t>// This will store the block id of the allocated block to a process</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int allocation[processes];</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int occupied[blocks];</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lastRenderedPageBreak/>
        <w:t xml:space="preserve">    </w:t>
      </w:r>
      <w:r w:rsidRPr="009979AF">
        <w:rPr>
          <w:rFonts w:ascii="Times New Roman" w:hAnsi="Times New Roman" w:cs="Times New Roman"/>
          <w:bCs/>
          <w:sz w:val="24"/>
          <w:szCs w:val="24"/>
          <w:highlight w:val="yellow"/>
          <w:lang w:eastAsia="en-IN"/>
        </w:rPr>
        <w:t>// initially assigning -1 to all allocation indexes means nothing is allocated currently</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roofErr w:type="gramStart"/>
      <w:r w:rsidRPr="009979AF">
        <w:rPr>
          <w:rFonts w:ascii="Times New Roman" w:hAnsi="Times New Roman" w:cs="Times New Roman"/>
          <w:bCs/>
          <w:sz w:val="24"/>
          <w:szCs w:val="24"/>
          <w:lang w:eastAsia="en-IN"/>
        </w:rPr>
        <w:t>for(</w:t>
      </w:r>
      <w:proofErr w:type="gramEnd"/>
      <w:r w:rsidRPr="009979AF">
        <w:rPr>
          <w:rFonts w:ascii="Times New Roman" w:hAnsi="Times New Roman" w:cs="Times New Roman"/>
          <w:bCs/>
          <w:sz w:val="24"/>
          <w:szCs w:val="24"/>
          <w:lang w:eastAsia="en-IN"/>
        </w:rPr>
        <w:t>int i = 0; i &lt; processes; i++){</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allocation[i] = -1;</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roofErr w:type="gramStart"/>
      <w:r w:rsidRPr="009979AF">
        <w:rPr>
          <w:rFonts w:ascii="Times New Roman" w:hAnsi="Times New Roman" w:cs="Times New Roman"/>
          <w:bCs/>
          <w:sz w:val="24"/>
          <w:szCs w:val="24"/>
          <w:lang w:eastAsia="en-IN"/>
        </w:rPr>
        <w:t>for(</w:t>
      </w:r>
      <w:proofErr w:type="gramEnd"/>
      <w:r w:rsidRPr="009979AF">
        <w:rPr>
          <w:rFonts w:ascii="Times New Roman" w:hAnsi="Times New Roman" w:cs="Times New Roman"/>
          <w:bCs/>
          <w:sz w:val="24"/>
          <w:szCs w:val="24"/>
          <w:lang w:eastAsia="en-IN"/>
        </w:rPr>
        <w:t>int i = 0; i &lt; blocks; i++){</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occupied[i] = 0;</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sidRPr="009979AF">
        <w:rPr>
          <w:rFonts w:ascii="Times New Roman" w:hAnsi="Times New Roman" w:cs="Times New Roman"/>
          <w:bCs/>
          <w:sz w:val="24"/>
          <w:szCs w:val="24"/>
          <w:highlight w:val="yellow"/>
          <w:lang w:eastAsia="en-IN"/>
        </w:rPr>
        <w:t>// pick each process and find suitable block according to its size ad assign to it</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for (int i=0; i &lt; processes; i++)</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ab/>
        <w:t>int indexPlaced = -1;</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ab/>
      </w:r>
      <w:proofErr w:type="gramStart"/>
      <w:r w:rsidRPr="009979AF">
        <w:rPr>
          <w:rFonts w:ascii="Times New Roman" w:hAnsi="Times New Roman" w:cs="Times New Roman"/>
          <w:bCs/>
          <w:sz w:val="24"/>
          <w:szCs w:val="24"/>
          <w:lang w:eastAsia="en-IN"/>
        </w:rPr>
        <w:t>for(</w:t>
      </w:r>
      <w:proofErr w:type="gramEnd"/>
      <w:r w:rsidRPr="009979AF">
        <w:rPr>
          <w:rFonts w:ascii="Times New Roman" w:hAnsi="Times New Roman" w:cs="Times New Roman"/>
          <w:bCs/>
          <w:sz w:val="24"/>
          <w:szCs w:val="24"/>
          <w:lang w:eastAsia="en-IN"/>
        </w:rPr>
        <w:t>int j = 0; j &lt; blocks; j++)</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ab/>
        <w:t>{</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ab/>
        <w:t xml:space="preserve">    </w:t>
      </w:r>
      <w:r w:rsidRPr="009979AF">
        <w:rPr>
          <w:rFonts w:ascii="Times New Roman" w:hAnsi="Times New Roman" w:cs="Times New Roman"/>
          <w:bCs/>
          <w:sz w:val="24"/>
          <w:szCs w:val="24"/>
          <w:highlight w:val="yellow"/>
          <w:lang w:eastAsia="en-IN"/>
        </w:rPr>
        <w:t>// if not occupied and block size is large enough</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ab/>
        <w:t xml:space="preserve">    if(blockSize[j] &gt;= processSize[i] &amp;</w:t>
      </w:r>
      <w:proofErr w:type="gramStart"/>
      <w:r w:rsidRPr="009979AF">
        <w:rPr>
          <w:rFonts w:ascii="Times New Roman" w:hAnsi="Times New Roman" w:cs="Times New Roman"/>
          <w:bCs/>
          <w:sz w:val="24"/>
          <w:szCs w:val="24"/>
          <w:lang w:eastAsia="en-IN"/>
        </w:rPr>
        <w:t>&amp; !occupied</w:t>
      </w:r>
      <w:proofErr w:type="gramEnd"/>
      <w:r w:rsidRPr="009979AF">
        <w:rPr>
          <w:rFonts w:ascii="Times New Roman" w:hAnsi="Times New Roman" w:cs="Times New Roman"/>
          <w:bCs/>
          <w:sz w:val="24"/>
          <w:szCs w:val="24"/>
          <w:lang w:eastAsia="en-IN"/>
        </w:rPr>
        <w:t>[j])</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sidRPr="009979AF">
        <w:rPr>
          <w:rFonts w:ascii="Times New Roman" w:hAnsi="Times New Roman" w:cs="Times New Roman"/>
          <w:bCs/>
          <w:sz w:val="24"/>
          <w:szCs w:val="24"/>
          <w:highlight w:val="yellow"/>
          <w:lang w:eastAsia="en-IN"/>
        </w:rPr>
        <w:t>// place it at the first block fit to accomodate process</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if (indexPlaced == -1)</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indexPlaced = j;</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sidRPr="009979AF">
        <w:rPr>
          <w:rFonts w:ascii="Times New Roman" w:hAnsi="Times New Roman" w:cs="Times New Roman"/>
          <w:bCs/>
          <w:sz w:val="24"/>
          <w:szCs w:val="24"/>
          <w:highlight w:val="yellow"/>
          <w:lang w:eastAsia="en-IN"/>
        </w:rPr>
        <w:t>// if any future block is larger than the current block where process is placed, change the block and thus indexPlaced</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else if (blockSize[indexPlaced] &lt; blockSize[j])</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indexPlaced = j;</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sidRPr="00BA675D">
        <w:rPr>
          <w:rFonts w:ascii="Times New Roman" w:hAnsi="Times New Roman" w:cs="Times New Roman"/>
          <w:bCs/>
          <w:sz w:val="24"/>
          <w:szCs w:val="24"/>
          <w:highlight w:val="yellow"/>
          <w:lang w:eastAsia="en-IN"/>
        </w:rPr>
        <w:t>// If we were successfully able to find block for the process</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if (</w:t>
      </w:r>
      <w:proofErr w:type="gramStart"/>
      <w:r w:rsidRPr="009979AF">
        <w:rPr>
          <w:rFonts w:ascii="Times New Roman" w:hAnsi="Times New Roman" w:cs="Times New Roman"/>
          <w:bCs/>
          <w:sz w:val="24"/>
          <w:szCs w:val="24"/>
          <w:lang w:eastAsia="en-IN"/>
        </w:rPr>
        <w:t>indexPlaced !</w:t>
      </w:r>
      <w:proofErr w:type="gramEnd"/>
      <w:r w:rsidRPr="009979AF">
        <w:rPr>
          <w:rFonts w:ascii="Times New Roman" w:hAnsi="Times New Roman" w:cs="Times New Roman"/>
          <w:bCs/>
          <w:sz w:val="24"/>
          <w:szCs w:val="24"/>
          <w:lang w:eastAsia="en-IN"/>
        </w:rPr>
        <w:t>= -1)</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sidRPr="00BA675D">
        <w:rPr>
          <w:rFonts w:ascii="Times New Roman" w:hAnsi="Times New Roman" w:cs="Times New Roman"/>
          <w:bCs/>
          <w:sz w:val="24"/>
          <w:szCs w:val="24"/>
          <w:highlight w:val="yellow"/>
          <w:lang w:eastAsia="en-IN"/>
        </w:rPr>
        <w:t>// allocate this block j to process p[i]</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allocation[i] = indexPlaced;</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lastRenderedPageBreak/>
        <w:t xml:space="preserve">            </w:t>
      </w:r>
      <w:r w:rsidRPr="00BA675D">
        <w:rPr>
          <w:rFonts w:ascii="Times New Roman" w:hAnsi="Times New Roman" w:cs="Times New Roman"/>
          <w:bCs/>
          <w:sz w:val="24"/>
          <w:szCs w:val="24"/>
          <w:highlight w:val="yellow"/>
          <w:lang w:eastAsia="en-IN"/>
        </w:rPr>
        <w:t>// make the status of the block as occupied</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occupied[indexPlaced] = 1;</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sidRPr="00BA675D">
        <w:rPr>
          <w:rFonts w:ascii="Times New Roman" w:hAnsi="Times New Roman" w:cs="Times New Roman"/>
          <w:bCs/>
          <w:sz w:val="24"/>
          <w:szCs w:val="24"/>
          <w:highlight w:val="yellow"/>
          <w:lang w:eastAsia="en-IN"/>
        </w:rPr>
        <w:t>// Reduce available memory for the block</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blockSize[indexPlaced] -= processSize[i];</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roofErr w:type="gramStart"/>
      <w:r w:rsidRPr="009979AF">
        <w:rPr>
          <w:rFonts w:ascii="Times New Roman" w:hAnsi="Times New Roman" w:cs="Times New Roman"/>
          <w:bCs/>
          <w:sz w:val="24"/>
          <w:szCs w:val="24"/>
          <w:lang w:eastAsia="en-IN"/>
        </w:rPr>
        <w:t>printf(</w:t>
      </w:r>
      <w:proofErr w:type="gramEnd"/>
      <w:r w:rsidRPr="009979AF">
        <w:rPr>
          <w:rFonts w:ascii="Times New Roman" w:hAnsi="Times New Roman" w:cs="Times New Roman"/>
          <w:bCs/>
          <w:sz w:val="24"/>
          <w:szCs w:val="24"/>
          <w:lang w:eastAsia="en-IN"/>
        </w:rPr>
        <w:t>"\nProcess No.\tProcess Size\tBlock no.\n");</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for (int i = 0; i &lt; processes; i++)</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roofErr w:type="gramStart"/>
      <w:r w:rsidRPr="009979AF">
        <w:rPr>
          <w:rFonts w:ascii="Times New Roman" w:hAnsi="Times New Roman" w:cs="Times New Roman"/>
          <w:bCs/>
          <w:sz w:val="24"/>
          <w:szCs w:val="24"/>
          <w:lang w:eastAsia="en-IN"/>
        </w:rPr>
        <w:t>printf(</w:t>
      </w:r>
      <w:proofErr w:type="gramEnd"/>
      <w:r w:rsidRPr="009979AF">
        <w:rPr>
          <w:rFonts w:ascii="Times New Roman" w:hAnsi="Times New Roman" w:cs="Times New Roman"/>
          <w:bCs/>
          <w:sz w:val="24"/>
          <w:szCs w:val="24"/>
          <w:lang w:eastAsia="en-IN"/>
        </w:rPr>
        <w:t>"%d \t\t\t %d \t\t\t", i+1, processSize[i]);</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if (allocation[i</w:t>
      </w:r>
      <w:proofErr w:type="gramStart"/>
      <w:r w:rsidRPr="009979AF">
        <w:rPr>
          <w:rFonts w:ascii="Times New Roman" w:hAnsi="Times New Roman" w:cs="Times New Roman"/>
          <w:bCs/>
          <w:sz w:val="24"/>
          <w:szCs w:val="24"/>
          <w:lang w:eastAsia="en-IN"/>
        </w:rPr>
        <w:t>] !</w:t>
      </w:r>
      <w:proofErr w:type="gramEnd"/>
      <w:r w:rsidRPr="009979AF">
        <w:rPr>
          <w:rFonts w:ascii="Times New Roman" w:hAnsi="Times New Roman" w:cs="Times New Roman"/>
          <w:bCs/>
          <w:sz w:val="24"/>
          <w:szCs w:val="24"/>
          <w:lang w:eastAsia="en-IN"/>
        </w:rPr>
        <w:t>= -1)</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printf("%d\n</w:t>
      </w:r>
      <w:proofErr w:type="gramStart"/>
      <w:r w:rsidRPr="009979AF">
        <w:rPr>
          <w:rFonts w:ascii="Times New Roman" w:hAnsi="Times New Roman" w:cs="Times New Roman"/>
          <w:bCs/>
          <w:sz w:val="24"/>
          <w:szCs w:val="24"/>
          <w:lang w:eastAsia="en-IN"/>
        </w:rPr>
        <w:t>",allocation</w:t>
      </w:r>
      <w:proofErr w:type="gramEnd"/>
      <w:r w:rsidRPr="009979AF">
        <w:rPr>
          <w:rFonts w:ascii="Times New Roman" w:hAnsi="Times New Roman" w:cs="Times New Roman"/>
          <w:bCs/>
          <w:sz w:val="24"/>
          <w:szCs w:val="24"/>
          <w:lang w:eastAsia="en-IN"/>
        </w:rPr>
        <w:t>[i] + 1);</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else</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roofErr w:type="gramStart"/>
      <w:r w:rsidRPr="009979AF">
        <w:rPr>
          <w:rFonts w:ascii="Times New Roman" w:hAnsi="Times New Roman" w:cs="Times New Roman"/>
          <w:bCs/>
          <w:sz w:val="24"/>
          <w:szCs w:val="24"/>
          <w:lang w:eastAsia="en-IN"/>
        </w:rPr>
        <w:t>printf(</w:t>
      </w:r>
      <w:proofErr w:type="gramEnd"/>
      <w:r w:rsidRPr="009979AF">
        <w:rPr>
          <w:rFonts w:ascii="Times New Roman" w:hAnsi="Times New Roman" w:cs="Times New Roman"/>
          <w:bCs/>
          <w:sz w:val="24"/>
          <w:szCs w:val="24"/>
          <w:lang w:eastAsia="en-IN"/>
        </w:rPr>
        <w:t>"Not Allocated\n");</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int </w:t>
      </w:r>
      <w:proofErr w:type="gramStart"/>
      <w:r w:rsidRPr="009979AF">
        <w:rPr>
          <w:rFonts w:ascii="Times New Roman" w:hAnsi="Times New Roman" w:cs="Times New Roman"/>
          <w:bCs/>
          <w:sz w:val="24"/>
          <w:szCs w:val="24"/>
          <w:lang w:eastAsia="en-IN"/>
        </w:rPr>
        <w:t>main(</w:t>
      </w:r>
      <w:proofErr w:type="gramEnd"/>
      <w:r w:rsidRPr="009979AF">
        <w:rPr>
          <w:rFonts w:ascii="Times New Roman" w:hAnsi="Times New Roman" w:cs="Times New Roman"/>
          <w:bCs/>
          <w:sz w:val="24"/>
          <w:szCs w:val="24"/>
          <w:lang w:eastAsia="en-IN"/>
        </w:rPr>
        <w:t>)</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int </w:t>
      </w:r>
      <w:proofErr w:type="gramStart"/>
      <w:r w:rsidRPr="009979AF">
        <w:rPr>
          <w:rFonts w:ascii="Times New Roman" w:hAnsi="Times New Roman" w:cs="Times New Roman"/>
          <w:bCs/>
          <w:sz w:val="24"/>
          <w:szCs w:val="24"/>
          <w:lang w:eastAsia="en-IN"/>
        </w:rPr>
        <w:t>blockSize[</w:t>
      </w:r>
      <w:proofErr w:type="gramEnd"/>
      <w:r w:rsidRPr="009979AF">
        <w:rPr>
          <w:rFonts w:ascii="Times New Roman" w:hAnsi="Times New Roman" w:cs="Times New Roman"/>
          <w:bCs/>
          <w:sz w:val="24"/>
          <w:szCs w:val="24"/>
          <w:lang w:eastAsia="en-IN"/>
        </w:rPr>
        <w:t>] = {100, 50, 30, 120, 35};</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int </w:t>
      </w:r>
      <w:proofErr w:type="gramStart"/>
      <w:r w:rsidRPr="009979AF">
        <w:rPr>
          <w:rFonts w:ascii="Times New Roman" w:hAnsi="Times New Roman" w:cs="Times New Roman"/>
          <w:bCs/>
          <w:sz w:val="24"/>
          <w:szCs w:val="24"/>
          <w:lang w:eastAsia="en-IN"/>
        </w:rPr>
        <w:t>processSize[</w:t>
      </w:r>
      <w:proofErr w:type="gramEnd"/>
      <w:r w:rsidRPr="009979AF">
        <w:rPr>
          <w:rFonts w:ascii="Times New Roman" w:hAnsi="Times New Roman" w:cs="Times New Roman"/>
          <w:bCs/>
          <w:sz w:val="24"/>
          <w:szCs w:val="24"/>
          <w:lang w:eastAsia="en-IN"/>
        </w:rPr>
        <w:t>] = {40, 10, 30, 60};</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int blocks = sizeof(blockSize)/sizeof(</w:t>
      </w:r>
      <w:proofErr w:type="gramStart"/>
      <w:r w:rsidRPr="009979AF">
        <w:rPr>
          <w:rFonts w:ascii="Times New Roman" w:hAnsi="Times New Roman" w:cs="Times New Roman"/>
          <w:bCs/>
          <w:sz w:val="24"/>
          <w:szCs w:val="24"/>
          <w:lang w:eastAsia="en-IN"/>
        </w:rPr>
        <w:t>blockSize[</w:t>
      </w:r>
      <w:proofErr w:type="gramEnd"/>
      <w:r w:rsidRPr="009979AF">
        <w:rPr>
          <w:rFonts w:ascii="Times New Roman" w:hAnsi="Times New Roman" w:cs="Times New Roman"/>
          <w:bCs/>
          <w:sz w:val="24"/>
          <w:szCs w:val="24"/>
          <w:lang w:eastAsia="en-IN"/>
        </w:rPr>
        <w:t>0]);</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int processes = sizeof(processSize)/sizeof(</w:t>
      </w:r>
      <w:proofErr w:type="gramStart"/>
      <w:r w:rsidRPr="009979AF">
        <w:rPr>
          <w:rFonts w:ascii="Times New Roman" w:hAnsi="Times New Roman" w:cs="Times New Roman"/>
          <w:bCs/>
          <w:sz w:val="24"/>
          <w:szCs w:val="24"/>
          <w:lang w:eastAsia="en-IN"/>
        </w:rPr>
        <w:t>processSize[</w:t>
      </w:r>
      <w:proofErr w:type="gramEnd"/>
      <w:r w:rsidRPr="009979AF">
        <w:rPr>
          <w:rFonts w:ascii="Times New Roman" w:hAnsi="Times New Roman" w:cs="Times New Roman"/>
          <w:bCs/>
          <w:sz w:val="24"/>
          <w:szCs w:val="24"/>
          <w:lang w:eastAsia="en-IN"/>
        </w:rPr>
        <w:t>0]);</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w:t>
      </w:r>
      <w:r>
        <w:rPr>
          <w:rFonts w:ascii="Times New Roman" w:hAnsi="Times New Roman" w:cs="Times New Roman"/>
          <w:bCs/>
          <w:sz w:val="24"/>
          <w:szCs w:val="24"/>
          <w:lang w:eastAsia="en-IN"/>
        </w:rPr>
        <w:t xml:space="preserve">    </w:t>
      </w:r>
      <w:proofErr w:type="gramStart"/>
      <w:r>
        <w:rPr>
          <w:rFonts w:ascii="Times New Roman" w:hAnsi="Times New Roman" w:cs="Times New Roman"/>
          <w:bCs/>
          <w:sz w:val="24"/>
          <w:szCs w:val="24"/>
          <w:lang w:eastAsia="en-IN"/>
        </w:rPr>
        <w:t>imple</w:t>
      </w:r>
      <w:r w:rsidRPr="009979AF">
        <w:rPr>
          <w:rFonts w:ascii="Times New Roman" w:hAnsi="Times New Roman" w:cs="Times New Roman"/>
          <w:bCs/>
          <w:sz w:val="24"/>
          <w:szCs w:val="24"/>
          <w:lang w:eastAsia="en-IN"/>
        </w:rPr>
        <w:t>mentWorstFit(</w:t>
      </w:r>
      <w:proofErr w:type="gramEnd"/>
      <w:r w:rsidRPr="009979AF">
        <w:rPr>
          <w:rFonts w:ascii="Times New Roman" w:hAnsi="Times New Roman" w:cs="Times New Roman"/>
          <w:bCs/>
          <w:sz w:val="24"/>
          <w:szCs w:val="24"/>
          <w:lang w:eastAsia="en-IN"/>
        </w:rPr>
        <w:t>blockSize, blocks, processSize, processes);</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 xml:space="preserve">     return 0;</w:t>
      </w:r>
    </w:p>
    <w:p w:rsidR="009979AF" w:rsidRPr="009979AF" w:rsidRDefault="009979AF" w:rsidP="009979AF">
      <w:pPr>
        <w:autoSpaceDE w:val="0"/>
        <w:spacing w:line="240" w:lineRule="auto"/>
        <w:rPr>
          <w:rFonts w:ascii="Times New Roman" w:hAnsi="Times New Roman" w:cs="Times New Roman"/>
          <w:bCs/>
          <w:sz w:val="24"/>
          <w:szCs w:val="24"/>
          <w:lang w:eastAsia="en-IN"/>
        </w:rPr>
      </w:pPr>
      <w:r w:rsidRPr="009979AF">
        <w:rPr>
          <w:rFonts w:ascii="Times New Roman" w:hAnsi="Times New Roman" w:cs="Times New Roman"/>
          <w:bCs/>
          <w:sz w:val="24"/>
          <w:szCs w:val="24"/>
          <w:lang w:eastAsia="en-IN"/>
        </w:rPr>
        <w:t>}</w:t>
      </w:r>
    </w:p>
    <w:p w:rsidR="009979AF" w:rsidRPr="00012832" w:rsidRDefault="009979AF" w:rsidP="001978A7">
      <w:pPr>
        <w:autoSpaceDE w:val="0"/>
        <w:spacing w:line="240" w:lineRule="auto"/>
        <w:rPr>
          <w:rFonts w:ascii="Times New Roman" w:hAnsi="Times New Roman" w:cs="Times New Roman"/>
          <w:b/>
          <w:bCs/>
          <w:sz w:val="24"/>
          <w:szCs w:val="24"/>
          <w:lang w:eastAsia="en-IN"/>
        </w:rPr>
      </w:pPr>
    </w:p>
    <w:p w:rsidR="001978A7" w:rsidRPr="00012832" w:rsidRDefault="001978A7" w:rsidP="001978A7">
      <w:pPr>
        <w:autoSpaceDE w:val="0"/>
        <w:spacing w:line="240" w:lineRule="auto"/>
        <w:rPr>
          <w:rFonts w:ascii="Times New Roman" w:hAnsi="Times New Roman" w:cs="Times New Roman"/>
          <w:sz w:val="24"/>
          <w:szCs w:val="24"/>
          <w:lang w:eastAsia="en-IN"/>
        </w:rPr>
      </w:pPr>
      <w:proofErr w:type="gramStart"/>
      <w:r w:rsidRPr="00012832">
        <w:rPr>
          <w:rFonts w:ascii="Times New Roman" w:hAnsi="Times New Roman" w:cs="Times New Roman"/>
          <w:b/>
          <w:bCs/>
          <w:sz w:val="24"/>
          <w:szCs w:val="24"/>
          <w:lang w:eastAsia="en-IN"/>
        </w:rPr>
        <w:t>OUTPUT :</w:t>
      </w:r>
      <w:proofErr w:type="gramEnd"/>
      <w:r w:rsidRPr="00012832">
        <w:rPr>
          <w:rFonts w:ascii="Times New Roman" w:hAnsi="Times New Roman" w:cs="Times New Roman"/>
          <w:sz w:val="24"/>
          <w:szCs w:val="24"/>
          <w:lang w:eastAsia="en-IN"/>
        </w:rPr>
        <w:t xml:space="preserve"> </w:t>
      </w:r>
    </w:p>
    <w:p w:rsidR="001978A7" w:rsidRPr="00E405F5" w:rsidRDefault="00BA675D" w:rsidP="001978A7">
      <w:pPr>
        <w:autoSpaceDE w:val="0"/>
        <w:spacing w:line="360" w:lineRule="auto"/>
        <w:rPr>
          <w:rFonts w:ascii="Times New Roman" w:hAnsi="Times New Roman" w:cs="Times New Roman"/>
          <w:lang w:eastAsia="en-IN"/>
        </w:rPr>
      </w:pPr>
      <w:r w:rsidRPr="00BA675D">
        <w:rPr>
          <w:rFonts w:ascii="Times New Roman" w:hAnsi="Times New Roman" w:cs="Times New Roman"/>
          <w:lang w:eastAsia="en-IN"/>
        </w:rPr>
        <w:drawing>
          <wp:inline distT="0" distB="0" distL="0" distR="0" wp14:anchorId="3ECBB9FC" wp14:editId="366A3D7F">
            <wp:extent cx="3810330" cy="115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330" cy="1158340"/>
                    </a:xfrm>
                    <a:prstGeom prst="rect">
                      <a:avLst/>
                    </a:prstGeom>
                  </pic:spPr>
                </pic:pic>
              </a:graphicData>
            </a:graphic>
          </wp:inline>
        </w:drawing>
      </w:r>
    </w:p>
    <w:p w:rsidR="001978A7" w:rsidRPr="00E405F5" w:rsidRDefault="001978A7" w:rsidP="001978A7">
      <w:pPr>
        <w:autoSpaceDE w:val="0"/>
        <w:spacing w:line="360" w:lineRule="auto"/>
        <w:rPr>
          <w:rFonts w:ascii="Times New Roman" w:hAnsi="Times New Roman" w:cs="Times New Roman"/>
          <w:lang w:eastAsia="en-IN"/>
        </w:rPr>
      </w:pPr>
    </w:p>
    <w:p w:rsidR="001978A7" w:rsidRPr="00EE2670" w:rsidRDefault="001978A7" w:rsidP="001978A7">
      <w:pPr>
        <w:spacing w:after="0"/>
        <w:rPr>
          <w:rFonts w:ascii="Times New Roman" w:hAnsi="Times New Roman" w:cs="Times New Roman"/>
          <w:sz w:val="24"/>
          <w:szCs w:val="24"/>
          <w:lang w:bidi="en-US"/>
        </w:rPr>
        <w:sectPr w:rsidR="001978A7" w:rsidRPr="00EE2670" w:rsidSect="00304B43">
          <w:headerReference w:type="default" r:id="rId24"/>
          <w:footerReference w:type="default" r:id="rId25"/>
          <w:pgSz w:w="11910" w:h="16840"/>
          <w:pgMar w:top="660" w:right="460" w:bottom="920" w:left="1220" w:header="0" w:footer="0" w:gutter="0"/>
          <w:pgBorders w:offsetFrom="page">
            <w:top w:val="single" w:sz="4" w:space="24" w:color="000000"/>
            <w:left w:val="single" w:sz="4" w:space="24" w:color="000000"/>
            <w:bottom w:val="single" w:sz="4" w:space="24" w:color="000000"/>
            <w:right w:val="single" w:sz="4" w:space="24" w:color="000000"/>
          </w:pgBorders>
          <w:cols w:space="720"/>
        </w:sectPr>
      </w:pPr>
    </w:p>
    <w:p w:rsidR="001978A7" w:rsidRDefault="001978A7" w:rsidP="001978A7">
      <w:pPr>
        <w:spacing w:after="0"/>
        <w:rPr>
          <w:rFonts w:ascii="Times New Roman" w:hAnsi="Times New Roman" w:cs="Times New Roman"/>
          <w:sz w:val="24"/>
          <w:szCs w:val="24"/>
          <w:lang w:bidi="en-US"/>
        </w:rPr>
      </w:pPr>
    </w:p>
    <w:p w:rsidR="001978A7" w:rsidRDefault="001978A7" w:rsidP="001978A7">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RESULT</w:t>
      </w:r>
    </w:p>
    <w:p w:rsidR="001978A7" w:rsidRDefault="001978A7" w:rsidP="001978A7">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Worst</w:t>
      </w:r>
      <w:r>
        <w:rPr>
          <w:rFonts w:ascii="Times New Roman" w:hAnsi="Times New Roman" w:cs="Times New Roman"/>
        </w:rPr>
        <w:t xml:space="preserve"> </w:t>
      </w:r>
      <w:proofErr w:type="gramStart"/>
      <w:r>
        <w:rPr>
          <w:rFonts w:ascii="Times New Roman" w:hAnsi="Times New Roman" w:cs="Times New Roman"/>
        </w:rPr>
        <w:t>fit</w:t>
      </w:r>
      <w:proofErr w:type="gramEnd"/>
      <w:r>
        <w:rPr>
          <w:rFonts w:ascii="Times New Roman" w:hAnsi="Times New Roman" w:cs="Times New Roman"/>
        </w:rPr>
        <w:t xml:space="preserve"> Memory allocation technique</w:t>
      </w:r>
      <w:r>
        <w:rPr>
          <w:rFonts w:ascii="Times New Roman" w:hAnsi="Times New Roman" w:cs="Times New Roman"/>
          <w:color w:val="000000"/>
          <w:sz w:val="24"/>
          <w:szCs w:val="24"/>
        </w:rPr>
        <w:t xml:space="preserve"> was executed and verified successfully.</w:t>
      </w:r>
    </w:p>
    <w:p w:rsidR="001978A7" w:rsidRDefault="001978A7" w:rsidP="001978A7">
      <w:pPr>
        <w:spacing w:after="0"/>
      </w:pPr>
    </w:p>
    <w:p w:rsidR="001978A7" w:rsidRDefault="001978A7" w:rsidP="001978A7">
      <w:pPr>
        <w:autoSpaceDE w:val="0"/>
        <w:spacing w:after="0" w:line="240" w:lineRule="auto"/>
        <w:jc w:val="both"/>
        <w:rPr>
          <w:rFonts w:ascii="Times New Roman" w:hAnsi="Times New Roman" w:cs="Times New Roman"/>
          <w:b/>
          <w:sz w:val="24"/>
          <w:szCs w:val="24"/>
        </w:rPr>
      </w:pPr>
    </w:p>
    <w:p w:rsidR="001978A7" w:rsidRPr="00FA053F" w:rsidRDefault="001978A7" w:rsidP="001978A7">
      <w:pPr>
        <w:autoSpaceDE w:val="0"/>
        <w:spacing w:after="0" w:line="240" w:lineRule="auto"/>
        <w:jc w:val="both"/>
        <w:rPr>
          <w:rFonts w:ascii="Times New Roman" w:hAnsi="Times New Roman" w:cs="Times New Roman"/>
          <w:sz w:val="24"/>
          <w:szCs w:val="24"/>
          <w:lang w:bidi="en-US"/>
        </w:rPr>
        <w:sectPr w:rsidR="001978A7" w:rsidRPr="00FA053F" w:rsidSect="00D71D01">
          <w:type w:val="continuous"/>
          <w:pgSz w:w="11910" w:h="16840"/>
          <w:pgMar w:top="1580" w:right="460" w:bottom="280" w:left="12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860" w:space="540"/>
            <w:col w:w="830"/>
          </w:cols>
        </w:sectPr>
      </w:pPr>
    </w:p>
    <w:p w:rsidR="001978A7" w:rsidRDefault="001978A7" w:rsidP="001978A7">
      <w:pPr>
        <w:autoSpaceDE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Ex. </w:t>
      </w:r>
      <w:proofErr w:type="gramStart"/>
      <w:r>
        <w:rPr>
          <w:rFonts w:ascii="Times New Roman" w:hAnsi="Times New Roman" w:cs="Times New Roman"/>
          <w:b/>
          <w:sz w:val="24"/>
          <w:szCs w:val="24"/>
        </w:rPr>
        <w:t>No :</w:t>
      </w:r>
      <w:proofErr w:type="gramEnd"/>
      <w:r>
        <w:rPr>
          <w:rFonts w:ascii="Times New Roman" w:hAnsi="Times New Roman" w:cs="Times New Roman"/>
          <w:b/>
          <w:sz w:val="24"/>
          <w:szCs w:val="24"/>
        </w:rPr>
        <w:t xml:space="preserve"> 10(c)                         BEST FIT MEMORY ALLOCATION </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AIM</w:t>
      </w:r>
    </w:p>
    <w:p w:rsidR="001978A7" w:rsidRDefault="001978A7" w:rsidP="001978A7">
      <w:pPr>
        <w:pStyle w:val="WW-Default"/>
        <w:jc w:val="both"/>
        <w:rPr>
          <w:rFonts w:ascii="Times New Roman" w:hAnsi="Times New Roman" w:cs="Times New Roman"/>
        </w:rPr>
      </w:pPr>
      <w:r>
        <w:rPr>
          <w:rFonts w:ascii="Times New Roman" w:hAnsi="Times New Roman" w:cs="Times New Roman"/>
        </w:rPr>
        <w:t xml:space="preserve">  To write a C program to implement Best </w:t>
      </w:r>
      <w:proofErr w:type="gramStart"/>
      <w:r>
        <w:rPr>
          <w:rFonts w:ascii="Times New Roman" w:hAnsi="Times New Roman" w:cs="Times New Roman"/>
        </w:rPr>
        <w:t>fit</w:t>
      </w:r>
      <w:proofErr w:type="gramEnd"/>
      <w:r>
        <w:rPr>
          <w:rFonts w:ascii="Times New Roman" w:hAnsi="Times New Roman" w:cs="Times New Roman"/>
        </w:rPr>
        <w:t xml:space="preserve"> Memory allocation technique</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ALGORITHM</w:t>
      </w:r>
    </w:p>
    <w:tbl>
      <w:tblPr>
        <w:tblW w:w="13559" w:type="dxa"/>
        <w:tblInd w:w="108" w:type="dxa"/>
        <w:tblLayout w:type="fixed"/>
        <w:tblLook w:val="0000" w:firstRow="0" w:lastRow="0" w:firstColumn="0" w:lastColumn="0" w:noHBand="0" w:noVBand="0"/>
      </w:tblPr>
      <w:tblGrid>
        <w:gridCol w:w="9322"/>
        <w:gridCol w:w="4237"/>
      </w:tblGrid>
      <w:tr w:rsidR="001978A7" w:rsidTr="00860EED">
        <w:trPr>
          <w:trHeight w:val="109"/>
        </w:trPr>
        <w:tc>
          <w:tcPr>
            <w:tcW w:w="13559" w:type="dxa"/>
            <w:gridSpan w:val="2"/>
          </w:tcPr>
          <w:p w:rsidR="001978A7" w:rsidRDefault="001978A7" w:rsidP="001978A7">
            <w:pPr>
              <w:numPr>
                <w:ilvl w:val="0"/>
                <w:numId w:val="29"/>
              </w:numPr>
              <w:suppressAutoHyphens/>
              <w:autoSpaceDE w:val="0"/>
              <w:snapToGrid w:val="0"/>
              <w:spacing w:after="0" w:line="360" w:lineRule="auto"/>
              <w:ind w:left="90"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number of blocks and number of files. </w:t>
            </w:r>
          </w:p>
        </w:tc>
      </w:tr>
      <w:tr w:rsidR="001978A7" w:rsidTr="00860EED">
        <w:trPr>
          <w:trHeight w:val="109"/>
        </w:trPr>
        <w:tc>
          <w:tcPr>
            <w:tcW w:w="9322" w:type="dxa"/>
          </w:tcPr>
          <w:p w:rsidR="001978A7" w:rsidRDefault="001978A7" w:rsidP="001978A7">
            <w:pPr>
              <w:numPr>
                <w:ilvl w:val="0"/>
                <w:numId w:val="29"/>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size of the blocks. </w:t>
            </w:r>
          </w:p>
        </w:tc>
        <w:tc>
          <w:tcPr>
            <w:tcW w:w="4237" w:type="dxa"/>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tc>
      </w:tr>
      <w:tr w:rsidR="001978A7" w:rsidTr="00860EED">
        <w:trPr>
          <w:trHeight w:val="109"/>
        </w:trPr>
        <w:tc>
          <w:tcPr>
            <w:tcW w:w="9322" w:type="dxa"/>
          </w:tcPr>
          <w:p w:rsidR="001978A7" w:rsidRDefault="001978A7" w:rsidP="001978A7">
            <w:pPr>
              <w:numPr>
                <w:ilvl w:val="0"/>
                <w:numId w:val="29"/>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Enter the size of the files. </w:t>
            </w:r>
          </w:p>
        </w:tc>
        <w:tc>
          <w:tcPr>
            <w:tcW w:w="4237" w:type="dxa"/>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p>
        </w:tc>
      </w:tr>
      <w:tr w:rsidR="001978A7" w:rsidTr="00860EED">
        <w:trPr>
          <w:trHeight w:val="109"/>
        </w:trPr>
        <w:tc>
          <w:tcPr>
            <w:tcW w:w="9322" w:type="dxa"/>
          </w:tcPr>
          <w:p w:rsidR="001978A7" w:rsidRDefault="001978A7" w:rsidP="001978A7">
            <w:pPr>
              <w:numPr>
                <w:ilvl w:val="0"/>
                <w:numId w:val="29"/>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Best fit </w:t>
            </w:r>
            <w:r w:rsidRPr="009352AA">
              <w:rPr>
                <w:rFonts w:ascii="Times New Roman" w:hAnsi="Times New Roman" w:cs="Times New Roman"/>
                <w:color w:val="000000"/>
                <w:sz w:val="24"/>
                <w:szCs w:val="24"/>
              </w:rPr>
              <w:t>chooses the block that is closest in size to the request</w:t>
            </w:r>
            <w:r>
              <w:rPr>
                <w:rFonts w:ascii="Times New Roman" w:hAnsi="Times New Roman" w:cs="Times New Roman"/>
                <w:color w:val="000000"/>
                <w:sz w:val="24"/>
                <w:szCs w:val="24"/>
              </w:rPr>
              <w:t xml:space="preserve">. </w:t>
            </w:r>
          </w:p>
        </w:tc>
        <w:tc>
          <w:tcPr>
            <w:tcW w:w="4237" w:type="dxa"/>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p>
        </w:tc>
      </w:tr>
      <w:tr w:rsidR="001978A7" w:rsidTr="00860EED">
        <w:trPr>
          <w:trHeight w:val="109"/>
        </w:trPr>
        <w:tc>
          <w:tcPr>
            <w:tcW w:w="9322" w:type="dxa"/>
          </w:tcPr>
          <w:p w:rsidR="001978A7" w:rsidRDefault="001978A7" w:rsidP="001978A7">
            <w:pPr>
              <w:numPr>
                <w:ilvl w:val="0"/>
                <w:numId w:val="29"/>
              </w:numPr>
              <w:suppressAutoHyphens/>
              <w:autoSpaceDE w:val="0"/>
              <w:snapToGrid w:val="0"/>
              <w:spacing w:after="0" w:line="360" w:lineRule="auto"/>
              <w:ind w:left="86"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Display File number, File size, occupied block number and size.</w:t>
            </w:r>
          </w:p>
        </w:tc>
        <w:tc>
          <w:tcPr>
            <w:tcW w:w="4237" w:type="dxa"/>
          </w:tcPr>
          <w:p w:rsidR="001978A7" w:rsidRDefault="001978A7" w:rsidP="00860EED">
            <w:pPr>
              <w:autoSpaceDE w:val="0"/>
              <w:snapToGrid w:val="0"/>
              <w:spacing w:after="0" w:line="240" w:lineRule="auto"/>
              <w:jc w:val="both"/>
              <w:rPr>
                <w:rFonts w:ascii="Times New Roman" w:hAnsi="Times New Roman" w:cs="Times New Roman"/>
                <w:color w:val="000000"/>
                <w:sz w:val="24"/>
                <w:szCs w:val="24"/>
              </w:rPr>
            </w:pPr>
          </w:p>
        </w:tc>
      </w:tr>
    </w:tbl>
    <w:p w:rsidR="001978A7" w:rsidRDefault="001978A7" w:rsidP="001978A7">
      <w:pPr>
        <w:autoSpaceDE w:val="0"/>
        <w:spacing w:after="0" w:line="240" w:lineRule="auto"/>
        <w:rPr>
          <w:rFonts w:ascii="Times New Roman" w:hAnsi="Times New Roman" w:cs="Times New Roman"/>
          <w:b/>
          <w:bCs/>
          <w:sz w:val="24"/>
          <w:szCs w:val="24"/>
          <w:lang w:eastAsia="en-IN"/>
        </w:rPr>
      </w:pPr>
      <w:r w:rsidRPr="00AC2BD8">
        <w:rPr>
          <w:rFonts w:ascii="Times New Roman" w:hAnsi="Times New Roman" w:cs="Times New Roman"/>
          <w:b/>
          <w:bCs/>
          <w:sz w:val="24"/>
          <w:szCs w:val="24"/>
          <w:lang w:eastAsia="en-IN"/>
        </w:rPr>
        <w:t xml:space="preserve">PROGRAM: (BEST FIT MEMORY MANAGEMENT)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#include &lt;stdio.h&gt;</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void</w:t>
      </w:r>
      <w:r>
        <w:rPr>
          <w:rFonts w:ascii="Times New Roman" w:eastAsia="Calibri" w:hAnsi="Times New Roman" w:cs="Times New Roman"/>
          <w:color w:val="000000"/>
          <w:sz w:val="24"/>
          <w:szCs w:val="24"/>
          <w:lang w:eastAsia="ar-SA"/>
        </w:rPr>
        <w:t xml:space="preserve"> </w:t>
      </w:r>
      <w:proofErr w:type="gramStart"/>
      <w:r>
        <w:rPr>
          <w:rFonts w:ascii="Times New Roman" w:eastAsia="Calibri" w:hAnsi="Times New Roman" w:cs="Times New Roman"/>
          <w:color w:val="000000"/>
          <w:sz w:val="24"/>
          <w:szCs w:val="24"/>
          <w:lang w:eastAsia="ar-SA"/>
        </w:rPr>
        <w:t>imple</w:t>
      </w:r>
      <w:r w:rsidRPr="00C55AF0">
        <w:rPr>
          <w:rFonts w:ascii="Times New Roman" w:eastAsia="Calibri" w:hAnsi="Times New Roman" w:cs="Times New Roman"/>
          <w:color w:val="000000"/>
          <w:sz w:val="24"/>
          <w:szCs w:val="24"/>
          <w:lang w:eastAsia="ar-SA"/>
        </w:rPr>
        <w:t>mentBestFit(</w:t>
      </w:r>
      <w:proofErr w:type="gramEnd"/>
      <w:r w:rsidRPr="00C55AF0">
        <w:rPr>
          <w:rFonts w:ascii="Times New Roman" w:eastAsia="Calibri" w:hAnsi="Times New Roman" w:cs="Times New Roman"/>
          <w:color w:val="000000"/>
          <w:sz w:val="24"/>
          <w:szCs w:val="24"/>
          <w:lang w:eastAsia="ar-SA"/>
        </w:rPr>
        <w:t>int blockSize[], int blocks, int processSize[], int proccesses)</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This will store the block id of the allocated block to a process</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int allocation[proccesses];</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int occupied[blocks];</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initially assigning -1 to all allocation indexes means nothing is allocated currently</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roofErr w:type="gramStart"/>
      <w:r w:rsidRPr="00C55AF0">
        <w:rPr>
          <w:rFonts w:ascii="Times New Roman" w:eastAsia="Calibri" w:hAnsi="Times New Roman" w:cs="Times New Roman"/>
          <w:color w:val="000000"/>
          <w:sz w:val="24"/>
          <w:szCs w:val="24"/>
          <w:lang w:eastAsia="ar-SA"/>
        </w:rPr>
        <w:t>for(</w:t>
      </w:r>
      <w:proofErr w:type="gramEnd"/>
      <w:r w:rsidRPr="00C55AF0">
        <w:rPr>
          <w:rFonts w:ascii="Times New Roman" w:eastAsia="Calibri" w:hAnsi="Times New Roman" w:cs="Times New Roman"/>
          <w:color w:val="000000"/>
          <w:sz w:val="24"/>
          <w:szCs w:val="24"/>
          <w:lang w:eastAsia="ar-SA"/>
        </w:rPr>
        <w:t>int i = 0; i &lt; proccesses; i++){</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allocation[i] = -1;</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roofErr w:type="gramStart"/>
      <w:r w:rsidRPr="00C55AF0">
        <w:rPr>
          <w:rFonts w:ascii="Times New Roman" w:eastAsia="Calibri" w:hAnsi="Times New Roman" w:cs="Times New Roman"/>
          <w:color w:val="000000"/>
          <w:sz w:val="24"/>
          <w:szCs w:val="24"/>
          <w:lang w:eastAsia="ar-SA"/>
        </w:rPr>
        <w:t>for(</w:t>
      </w:r>
      <w:proofErr w:type="gramEnd"/>
      <w:r w:rsidRPr="00C55AF0">
        <w:rPr>
          <w:rFonts w:ascii="Times New Roman" w:eastAsia="Calibri" w:hAnsi="Times New Roman" w:cs="Times New Roman"/>
          <w:color w:val="000000"/>
          <w:sz w:val="24"/>
          <w:szCs w:val="24"/>
          <w:lang w:eastAsia="ar-SA"/>
        </w:rPr>
        <w:t>int i = 0; i &lt; blocks; i++){</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occupied[i] = 0;</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pick each process and find suitable blocks according to its size ad assign to it</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for (int i = 0; i &lt; proccesses; i++)</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int indexPlaced = -1;</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for (int j = 0; j &lt; blocks; j++) {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if (blockSize[j] &gt;= processSize[i] &amp;</w:t>
      </w:r>
      <w:proofErr w:type="gramStart"/>
      <w:r w:rsidRPr="00C55AF0">
        <w:rPr>
          <w:rFonts w:ascii="Times New Roman" w:eastAsia="Calibri" w:hAnsi="Times New Roman" w:cs="Times New Roman"/>
          <w:color w:val="000000"/>
          <w:sz w:val="24"/>
          <w:szCs w:val="24"/>
          <w:lang w:eastAsia="ar-SA"/>
        </w:rPr>
        <w:t>&amp; !occupied</w:t>
      </w:r>
      <w:proofErr w:type="gramEnd"/>
      <w:r w:rsidRPr="00C55AF0">
        <w:rPr>
          <w:rFonts w:ascii="Times New Roman" w:eastAsia="Calibri" w:hAnsi="Times New Roman" w:cs="Times New Roman"/>
          <w:color w:val="000000"/>
          <w:sz w:val="24"/>
          <w:szCs w:val="24"/>
          <w:lang w:eastAsia="ar-SA"/>
        </w:rPr>
        <w:t>[j])</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place it at the first block fit to accomodate process</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if (indexPlaced == -1)</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indexPlaced = j;</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if any future block is smalller than the current block where process is placed, change the block and thus indexPlaced this reduces the wastage thus best fit</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else if (blockSize[j] &lt; blockSize[indexPlaced])</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indexPlaced = j;</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lastRenderedPageBreak/>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If we were successfully able to find block for the process</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if (</w:t>
      </w:r>
      <w:proofErr w:type="gramStart"/>
      <w:r w:rsidRPr="00C55AF0">
        <w:rPr>
          <w:rFonts w:ascii="Times New Roman" w:eastAsia="Calibri" w:hAnsi="Times New Roman" w:cs="Times New Roman"/>
          <w:color w:val="000000"/>
          <w:sz w:val="24"/>
          <w:szCs w:val="24"/>
          <w:lang w:eastAsia="ar-SA"/>
        </w:rPr>
        <w:t>indexPlaced !</w:t>
      </w:r>
      <w:proofErr w:type="gramEnd"/>
      <w:r w:rsidRPr="00C55AF0">
        <w:rPr>
          <w:rFonts w:ascii="Times New Roman" w:eastAsia="Calibri" w:hAnsi="Times New Roman" w:cs="Times New Roman"/>
          <w:color w:val="000000"/>
          <w:sz w:val="24"/>
          <w:szCs w:val="24"/>
          <w:lang w:eastAsia="ar-SA"/>
        </w:rPr>
        <w:t>= -1)</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allocate this block j to process p[i]</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allocation[i] = indexPlaced;</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r w:rsidRPr="00C55AF0">
        <w:rPr>
          <w:rFonts w:ascii="Times New Roman" w:eastAsia="Calibri" w:hAnsi="Times New Roman" w:cs="Times New Roman"/>
          <w:color w:val="000000"/>
          <w:sz w:val="24"/>
          <w:szCs w:val="24"/>
          <w:highlight w:val="yellow"/>
          <w:lang w:eastAsia="ar-SA"/>
        </w:rPr>
        <w:t>// make the status of the block as occupied</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occupied[indexPlaced] = 1;</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roofErr w:type="gramStart"/>
      <w:r w:rsidRPr="00C55AF0">
        <w:rPr>
          <w:rFonts w:ascii="Times New Roman" w:eastAsia="Calibri" w:hAnsi="Times New Roman" w:cs="Times New Roman"/>
          <w:color w:val="000000"/>
          <w:sz w:val="24"/>
          <w:szCs w:val="24"/>
          <w:lang w:eastAsia="ar-SA"/>
        </w:rPr>
        <w:t>printf(</w:t>
      </w:r>
      <w:proofErr w:type="gramEnd"/>
      <w:r w:rsidRPr="00C55AF0">
        <w:rPr>
          <w:rFonts w:ascii="Times New Roman" w:eastAsia="Calibri" w:hAnsi="Times New Roman" w:cs="Times New Roman"/>
          <w:color w:val="000000"/>
          <w:sz w:val="24"/>
          <w:szCs w:val="24"/>
          <w:lang w:eastAsia="ar-SA"/>
        </w:rPr>
        <w:t>"\nProcess No.\tProcess Size\tBlock no.\n");</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for (int i = 0; i &lt; proccesses; i++)</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roofErr w:type="gramStart"/>
      <w:r w:rsidRPr="00C55AF0">
        <w:rPr>
          <w:rFonts w:ascii="Times New Roman" w:eastAsia="Calibri" w:hAnsi="Times New Roman" w:cs="Times New Roman"/>
          <w:color w:val="000000"/>
          <w:sz w:val="24"/>
          <w:szCs w:val="24"/>
          <w:lang w:eastAsia="ar-SA"/>
        </w:rPr>
        <w:t>printf(</w:t>
      </w:r>
      <w:proofErr w:type="gramEnd"/>
      <w:r w:rsidRPr="00C55AF0">
        <w:rPr>
          <w:rFonts w:ascii="Times New Roman" w:eastAsia="Calibri" w:hAnsi="Times New Roman" w:cs="Times New Roman"/>
          <w:color w:val="000000"/>
          <w:sz w:val="24"/>
          <w:szCs w:val="24"/>
          <w:lang w:eastAsia="ar-SA"/>
        </w:rPr>
        <w:t>"%d \t\t\t %d \t\t\t", i+1, processSize[i]);</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if (allocation[i</w:t>
      </w:r>
      <w:proofErr w:type="gramStart"/>
      <w:r w:rsidRPr="00C55AF0">
        <w:rPr>
          <w:rFonts w:ascii="Times New Roman" w:eastAsia="Calibri" w:hAnsi="Times New Roman" w:cs="Times New Roman"/>
          <w:color w:val="000000"/>
          <w:sz w:val="24"/>
          <w:szCs w:val="24"/>
          <w:lang w:eastAsia="ar-SA"/>
        </w:rPr>
        <w:t>] !</w:t>
      </w:r>
      <w:proofErr w:type="gramEnd"/>
      <w:r w:rsidRPr="00C55AF0">
        <w:rPr>
          <w:rFonts w:ascii="Times New Roman" w:eastAsia="Calibri" w:hAnsi="Times New Roman" w:cs="Times New Roman"/>
          <w:color w:val="000000"/>
          <w:sz w:val="24"/>
          <w:szCs w:val="24"/>
          <w:lang w:eastAsia="ar-SA"/>
        </w:rPr>
        <w:t>= -1)</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printf("%d\n</w:t>
      </w:r>
      <w:proofErr w:type="gramStart"/>
      <w:r w:rsidRPr="00C55AF0">
        <w:rPr>
          <w:rFonts w:ascii="Times New Roman" w:eastAsia="Calibri" w:hAnsi="Times New Roman" w:cs="Times New Roman"/>
          <w:color w:val="000000"/>
          <w:sz w:val="24"/>
          <w:szCs w:val="24"/>
          <w:lang w:eastAsia="ar-SA"/>
        </w:rPr>
        <w:t>",allocation</w:t>
      </w:r>
      <w:proofErr w:type="gramEnd"/>
      <w:r w:rsidRPr="00C55AF0">
        <w:rPr>
          <w:rFonts w:ascii="Times New Roman" w:eastAsia="Calibri" w:hAnsi="Times New Roman" w:cs="Times New Roman"/>
          <w:color w:val="000000"/>
          <w:sz w:val="24"/>
          <w:szCs w:val="24"/>
          <w:lang w:eastAsia="ar-SA"/>
        </w:rPr>
        <w:t>[i] + 1);</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else</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roofErr w:type="gramStart"/>
      <w:r w:rsidRPr="00C55AF0">
        <w:rPr>
          <w:rFonts w:ascii="Times New Roman" w:eastAsia="Calibri" w:hAnsi="Times New Roman" w:cs="Times New Roman"/>
          <w:color w:val="000000"/>
          <w:sz w:val="24"/>
          <w:szCs w:val="24"/>
          <w:lang w:eastAsia="ar-SA"/>
        </w:rPr>
        <w:t>printf(</w:t>
      </w:r>
      <w:proofErr w:type="gramEnd"/>
      <w:r w:rsidRPr="00C55AF0">
        <w:rPr>
          <w:rFonts w:ascii="Times New Roman" w:eastAsia="Calibri" w:hAnsi="Times New Roman" w:cs="Times New Roman"/>
          <w:color w:val="000000"/>
          <w:sz w:val="24"/>
          <w:szCs w:val="24"/>
          <w:lang w:eastAsia="ar-SA"/>
        </w:rPr>
        <w:t>"Not Allocated\n");</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int </w:t>
      </w:r>
      <w:proofErr w:type="gramStart"/>
      <w:r w:rsidRPr="00C55AF0">
        <w:rPr>
          <w:rFonts w:ascii="Times New Roman" w:eastAsia="Calibri" w:hAnsi="Times New Roman" w:cs="Times New Roman"/>
          <w:color w:val="000000"/>
          <w:sz w:val="24"/>
          <w:szCs w:val="24"/>
          <w:lang w:eastAsia="ar-SA"/>
        </w:rPr>
        <w:t>main(</w:t>
      </w:r>
      <w:proofErr w:type="gramEnd"/>
      <w:r w:rsidRPr="00C55AF0">
        <w:rPr>
          <w:rFonts w:ascii="Times New Roman" w:eastAsia="Calibri" w:hAnsi="Times New Roman" w:cs="Times New Roman"/>
          <w:color w:val="000000"/>
          <w:sz w:val="24"/>
          <w:szCs w:val="24"/>
          <w:lang w:eastAsia="ar-SA"/>
        </w:rPr>
        <w:t>)</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int </w:t>
      </w:r>
      <w:proofErr w:type="gramStart"/>
      <w:r w:rsidRPr="00C55AF0">
        <w:rPr>
          <w:rFonts w:ascii="Times New Roman" w:eastAsia="Calibri" w:hAnsi="Times New Roman" w:cs="Times New Roman"/>
          <w:color w:val="000000"/>
          <w:sz w:val="24"/>
          <w:szCs w:val="24"/>
          <w:lang w:eastAsia="ar-SA"/>
        </w:rPr>
        <w:t>blockSize[</w:t>
      </w:r>
      <w:proofErr w:type="gramEnd"/>
      <w:r w:rsidRPr="00C55AF0">
        <w:rPr>
          <w:rFonts w:ascii="Times New Roman" w:eastAsia="Calibri" w:hAnsi="Times New Roman" w:cs="Times New Roman"/>
          <w:color w:val="000000"/>
          <w:sz w:val="24"/>
          <w:szCs w:val="24"/>
          <w:lang w:eastAsia="ar-SA"/>
        </w:rPr>
        <w:t>] = {100, 50, 30, 120, 35};</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int </w:t>
      </w:r>
      <w:proofErr w:type="gramStart"/>
      <w:r w:rsidRPr="00C55AF0">
        <w:rPr>
          <w:rFonts w:ascii="Times New Roman" w:eastAsia="Calibri" w:hAnsi="Times New Roman" w:cs="Times New Roman"/>
          <w:color w:val="000000"/>
          <w:sz w:val="24"/>
          <w:szCs w:val="24"/>
          <w:lang w:eastAsia="ar-SA"/>
        </w:rPr>
        <w:t>processSize[</w:t>
      </w:r>
      <w:proofErr w:type="gramEnd"/>
      <w:r w:rsidRPr="00C55AF0">
        <w:rPr>
          <w:rFonts w:ascii="Times New Roman" w:eastAsia="Calibri" w:hAnsi="Times New Roman" w:cs="Times New Roman"/>
          <w:color w:val="000000"/>
          <w:sz w:val="24"/>
          <w:szCs w:val="24"/>
          <w:lang w:eastAsia="ar-SA"/>
        </w:rPr>
        <w:t>] = {40, 10, 30, 60};</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int blocks = sizeof(blockSize)/sizeof(</w:t>
      </w:r>
      <w:proofErr w:type="gramStart"/>
      <w:r w:rsidRPr="00C55AF0">
        <w:rPr>
          <w:rFonts w:ascii="Times New Roman" w:eastAsia="Calibri" w:hAnsi="Times New Roman" w:cs="Times New Roman"/>
          <w:color w:val="000000"/>
          <w:sz w:val="24"/>
          <w:szCs w:val="24"/>
          <w:lang w:eastAsia="ar-SA"/>
        </w:rPr>
        <w:t>blockSize[</w:t>
      </w:r>
      <w:proofErr w:type="gramEnd"/>
      <w:r w:rsidRPr="00C55AF0">
        <w:rPr>
          <w:rFonts w:ascii="Times New Roman" w:eastAsia="Calibri" w:hAnsi="Times New Roman" w:cs="Times New Roman"/>
          <w:color w:val="000000"/>
          <w:sz w:val="24"/>
          <w:szCs w:val="24"/>
          <w:lang w:eastAsia="ar-SA"/>
        </w:rPr>
        <w:t>0]);</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int proccesses = sizeof(processSize)/sizeof(</w:t>
      </w:r>
      <w:proofErr w:type="gramStart"/>
      <w:r w:rsidRPr="00C55AF0">
        <w:rPr>
          <w:rFonts w:ascii="Times New Roman" w:eastAsia="Calibri" w:hAnsi="Times New Roman" w:cs="Times New Roman"/>
          <w:color w:val="000000"/>
          <w:sz w:val="24"/>
          <w:szCs w:val="24"/>
          <w:lang w:eastAsia="ar-SA"/>
        </w:rPr>
        <w:t>processSize[</w:t>
      </w:r>
      <w:proofErr w:type="gramEnd"/>
      <w:r w:rsidRPr="00C55AF0">
        <w:rPr>
          <w:rFonts w:ascii="Times New Roman" w:eastAsia="Calibri" w:hAnsi="Times New Roman" w:cs="Times New Roman"/>
          <w:color w:val="000000"/>
          <w:sz w:val="24"/>
          <w:szCs w:val="24"/>
          <w:lang w:eastAsia="ar-SA"/>
        </w:rPr>
        <w:t>0]);</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Pr>
          <w:rFonts w:ascii="Times New Roman" w:eastAsia="Calibri" w:hAnsi="Times New Roman" w:cs="Times New Roman"/>
          <w:color w:val="000000"/>
          <w:sz w:val="24"/>
          <w:szCs w:val="24"/>
          <w:lang w:eastAsia="ar-SA"/>
        </w:rPr>
        <w:t xml:space="preserve">    </w:t>
      </w:r>
      <w:proofErr w:type="gramStart"/>
      <w:r>
        <w:rPr>
          <w:rFonts w:ascii="Times New Roman" w:eastAsia="Calibri" w:hAnsi="Times New Roman" w:cs="Times New Roman"/>
          <w:color w:val="000000"/>
          <w:sz w:val="24"/>
          <w:szCs w:val="24"/>
          <w:lang w:eastAsia="ar-SA"/>
        </w:rPr>
        <w:t>imple</w:t>
      </w:r>
      <w:r w:rsidRPr="00C55AF0">
        <w:rPr>
          <w:rFonts w:ascii="Times New Roman" w:eastAsia="Calibri" w:hAnsi="Times New Roman" w:cs="Times New Roman"/>
          <w:color w:val="000000"/>
          <w:sz w:val="24"/>
          <w:szCs w:val="24"/>
          <w:lang w:eastAsia="ar-SA"/>
        </w:rPr>
        <w:t>mentBestFit(</w:t>
      </w:r>
      <w:proofErr w:type="gramEnd"/>
      <w:r w:rsidRPr="00C55AF0">
        <w:rPr>
          <w:rFonts w:ascii="Times New Roman" w:eastAsia="Calibri" w:hAnsi="Times New Roman" w:cs="Times New Roman"/>
          <w:color w:val="000000"/>
          <w:sz w:val="24"/>
          <w:szCs w:val="24"/>
          <w:lang w:eastAsia="ar-SA"/>
        </w:rPr>
        <w:t>blockSize, blocks, processSize, proccesses);</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w:t>
      </w:r>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 xml:space="preserve">    return </w:t>
      </w:r>
      <w:proofErr w:type="gramStart"/>
      <w:r w:rsidRPr="00C55AF0">
        <w:rPr>
          <w:rFonts w:ascii="Times New Roman" w:eastAsia="Calibri" w:hAnsi="Times New Roman" w:cs="Times New Roman"/>
          <w:color w:val="000000"/>
          <w:sz w:val="24"/>
          <w:szCs w:val="24"/>
          <w:lang w:eastAsia="ar-SA"/>
        </w:rPr>
        <w:t>0 ;</w:t>
      </w:r>
      <w:proofErr w:type="gramEnd"/>
    </w:p>
    <w:p w:rsidR="00C55AF0" w:rsidRPr="00C55AF0" w:rsidRDefault="00C55AF0" w:rsidP="00C55AF0">
      <w:pPr>
        <w:autoSpaceDE w:val="0"/>
        <w:spacing w:after="0" w:line="240" w:lineRule="auto"/>
        <w:rPr>
          <w:rFonts w:ascii="Times New Roman" w:eastAsia="Calibri" w:hAnsi="Times New Roman" w:cs="Times New Roman"/>
          <w:color w:val="000000"/>
          <w:sz w:val="24"/>
          <w:szCs w:val="24"/>
          <w:lang w:eastAsia="ar-SA"/>
        </w:rPr>
      </w:pPr>
      <w:r w:rsidRPr="00C55AF0">
        <w:rPr>
          <w:rFonts w:ascii="Times New Roman" w:eastAsia="Calibri" w:hAnsi="Times New Roman" w:cs="Times New Roman"/>
          <w:color w:val="000000"/>
          <w:sz w:val="24"/>
          <w:szCs w:val="24"/>
          <w:lang w:eastAsia="ar-SA"/>
        </w:rPr>
        <w:t>}</w:t>
      </w:r>
    </w:p>
    <w:p w:rsidR="00C55AF0" w:rsidRPr="00C55AF0" w:rsidRDefault="00C55AF0" w:rsidP="001978A7">
      <w:pPr>
        <w:autoSpaceDE w:val="0"/>
        <w:spacing w:after="0" w:line="240" w:lineRule="auto"/>
        <w:rPr>
          <w:rFonts w:ascii="Times New Roman" w:eastAsia="Calibri" w:hAnsi="Times New Roman" w:cs="Times New Roman"/>
          <w:color w:val="000000"/>
          <w:sz w:val="24"/>
          <w:szCs w:val="24"/>
          <w:lang w:eastAsia="ar-SA"/>
        </w:rPr>
      </w:pPr>
    </w:p>
    <w:p w:rsidR="00C55AF0" w:rsidRDefault="00C55AF0" w:rsidP="001978A7">
      <w:pPr>
        <w:autoSpaceDE w:val="0"/>
        <w:spacing w:after="0" w:line="240" w:lineRule="auto"/>
        <w:rPr>
          <w:rFonts w:ascii="Times New Roman" w:hAnsi="Times New Roman" w:cs="Times New Roman"/>
          <w:b/>
          <w:bCs/>
          <w:sz w:val="24"/>
          <w:szCs w:val="24"/>
          <w:lang w:eastAsia="en-IN"/>
        </w:rPr>
      </w:pPr>
    </w:p>
    <w:p w:rsidR="00C55AF0" w:rsidRDefault="00C55AF0" w:rsidP="001978A7">
      <w:pPr>
        <w:autoSpaceDE w:val="0"/>
        <w:spacing w:after="0" w:line="240" w:lineRule="auto"/>
        <w:rPr>
          <w:rFonts w:ascii="Times New Roman" w:hAnsi="Times New Roman" w:cs="Times New Roman"/>
          <w:b/>
          <w:bCs/>
          <w:sz w:val="24"/>
          <w:szCs w:val="24"/>
          <w:lang w:eastAsia="en-IN"/>
        </w:rPr>
      </w:pPr>
    </w:p>
    <w:p w:rsidR="001978A7" w:rsidRPr="00E405F5" w:rsidRDefault="001978A7" w:rsidP="001978A7">
      <w:pPr>
        <w:autoSpaceDE w:val="0"/>
        <w:spacing w:line="360" w:lineRule="auto"/>
        <w:rPr>
          <w:rFonts w:ascii="Times New Roman" w:hAnsi="Times New Roman" w:cs="Times New Roman"/>
          <w:lang w:eastAsia="en-IN"/>
        </w:rPr>
      </w:pPr>
      <w:proofErr w:type="gramStart"/>
      <w:r w:rsidRPr="00E405F5">
        <w:rPr>
          <w:rFonts w:ascii="Times New Roman" w:hAnsi="Times New Roman" w:cs="Times New Roman"/>
          <w:b/>
          <w:bCs/>
          <w:lang w:eastAsia="en-IN"/>
        </w:rPr>
        <w:t>OUTPUT :</w:t>
      </w:r>
      <w:proofErr w:type="gramEnd"/>
      <w:r w:rsidRPr="00E405F5">
        <w:rPr>
          <w:rFonts w:ascii="Times New Roman" w:hAnsi="Times New Roman" w:cs="Times New Roman"/>
          <w:lang w:eastAsia="en-IN"/>
        </w:rPr>
        <w:t xml:space="preserve"> </w:t>
      </w:r>
    </w:p>
    <w:p w:rsidR="001978A7" w:rsidRPr="00E405F5" w:rsidRDefault="00C55AF0" w:rsidP="001978A7">
      <w:pPr>
        <w:autoSpaceDE w:val="0"/>
        <w:spacing w:line="360" w:lineRule="auto"/>
        <w:rPr>
          <w:rFonts w:ascii="Times New Roman" w:hAnsi="Times New Roman" w:cs="Times New Roman"/>
          <w:lang w:eastAsia="en-IN"/>
        </w:rPr>
      </w:pPr>
      <w:r w:rsidRPr="00C55AF0">
        <w:rPr>
          <w:rFonts w:ascii="Times New Roman" w:hAnsi="Times New Roman" w:cs="Times New Roman"/>
          <w:lang w:eastAsia="en-IN"/>
        </w:rPr>
        <w:drawing>
          <wp:inline distT="0" distB="0" distL="0" distR="0" wp14:anchorId="243BCE86" wp14:editId="0C094CA8">
            <wp:extent cx="3330229" cy="1310754"/>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0229" cy="1310754"/>
                    </a:xfrm>
                    <a:prstGeom prst="rect">
                      <a:avLst/>
                    </a:prstGeom>
                  </pic:spPr>
                </pic:pic>
              </a:graphicData>
            </a:graphic>
          </wp:inline>
        </w:drawing>
      </w:r>
    </w:p>
    <w:p w:rsidR="001978A7" w:rsidRPr="00E405F5" w:rsidRDefault="001978A7" w:rsidP="001978A7">
      <w:pPr>
        <w:autoSpaceDE w:val="0"/>
        <w:spacing w:line="360" w:lineRule="auto"/>
        <w:rPr>
          <w:rFonts w:ascii="Times New Roman" w:hAnsi="Times New Roman" w:cs="Times New Roman"/>
          <w:lang w:eastAsia="en-IN"/>
        </w:rPr>
      </w:pPr>
    </w:p>
    <w:p w:rsidR="001978A7" w:rsidRPr="00E405F5" w:rsidRDefault="001978A7" w:rsidP="001978A7">
      <w:pPr>
        <w:autoSpaceDE w:val="0"/>
        <w:spacing w:line="360" w:lineRule="auto"/>
        <w:rPr>
          <w:rFonts w:ascii="Times New Roman" w:hAnsi="Times New Roman" w:cs="Times New Roman"/>
          <w:lang w:eastAsia="en-IN"/>
        </w:rPr>
      </w:pPr>
    </w:p>
    <w:p w:rsidR="001978A7" w:rsidRDefault="001978A7" w:rsidP="001978A7">
      <w:pPr>
        <w:autoSpaceDE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RESULT</w:t>
      </w:r>
    </w:p>
    <w:p w:rsidR="001978A7" w:rsidRDefault="001978A7" w:rsidP="001978A7">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Best</w:t>
      </w:r>
      <w:r>
        <w:rPr>
          <w:rFonts w:ascii="Times New Roman" w:hAnsi="Times New Roman" w:cs="Times New Roman"/>
        </w:rPr>
        <w:t xml:space="preserve"> </w:t>
      </w:r>
      <w:proofErr w:type="gramStart"/>
      <w:r>
        <w:rPr>
          <w:rFonts w:ascii="Times New Roman" w:hAnsi="Times New Roman" w:cs="Times New Roman"/>
        </w:rPr>
        <w:t>fit</w:t>
      </w:r>
      <w:proofErr w:type="gramEnd"/>
      <w:r>
        <w:rPr>
          <w:rFonts w:ascii="Times New Roman" w:hAnsi="Times New Roman" w:cs="Times New Roman"/>
        </w:rPr>
        <w:t xml:space="preserve"> Memory allocation technique</w:t>
      </w:r>
      <w:r>
        <w:rPr>
          <w:rFonts w:ascii="Times New Roman" w:hAnsi="Times New Roman" w:cs="Times New Roman"/>
          <w:color w:val="000000"/>
          <w:sz w:val="24"/>
          <w:szCs w:val="24"/>
        </w:rPr>
        <w:t xml:space="preserve"> was executed and verified successfully.</w:t>
      </w:r>
    </w:p>
    <w:p w:rsidR="001978A7" w:rsidRPr="00E405F5" w:rsidRDefault="001978A7" w:rsidP="001978A7">
      <w:pPr>
        <w:autoSpaceDE w:val="0"/>
        <w:spacing w:line="360" w:lineRule="auto"/>
        <w:rPr>
          <w:rFonts w:ascii="Times New Roman" w:hAnsi="Times New Roman" w:cs="Times New Roman"/>
          <w:lang w:eastAsia="en-IN"/>
        </w:rPr>
      </w:pPr>
    </w:p>
    <w:p w:rsidR="001978A7" w:rsidRDefault="001978A7" w:rsidP="001978A7">
      <w:pPr>
        <w:autoSpaceDE w:val="0"/>
        <w:spacing w:after="0" w:line="240" w:lineRule="auto"/>
        <w:jc w:val="both"/>
        <w:rPr>
          <w:rFonts w:ascii="Times New Roman" w:hAnsi="Times New Roman" w:cs="Times New Roman"/>
          <w:b/>
          <w:color w:val="000000"/>
          <w:sz w:val="24"/>
          <w:szCs w:val="24"/>
        </w:rPr>
      </w:pPr>
      <w:proofErr w:type="gramStart"/>
      <w:r>
        <w:rPr>
          <w:rFonts w:ascii="Times New Roman" w:hAnsi="Times New Roman" w:cs="Times New Roman"/>
          <w:b/>
          <w:color w:val="000000"/>
          <w:sz w:val="24"/>
          <w:szCs w:val="24"/>
        </w:rPr>
        <w:t>Ex.No</w:t>
      </w:r>
      <w:proofErr w:type="gramEnd"/>
      <w:r>
        <w:rPr>
          <w:rFonts w:ascii="Times New Roman" w:hAnsi="Times New Roman" w:cs="Times New Roman"/>
          <w:b/>
          <w:color w:val="000000"/>
          <w:sz w:val="24"/>
          <w:szCs w:val="24"/>
        </w:rPr>
        <w:t>: 11</w:t>
      </w:r>
      <w:r>
        <w:rPr>
          <w:rFonts w:ascii="Times New Roman" w:hAnsi="Times New Roman" w:cs="Times New Roman"/>
          <w:b/>
          <w:color w:val="000000"/>
          <w:sz w:val="24"/>
          <w:szCs w:val="24"/>
        </w:rPr>
        <w:tab/>
      </w:r>
      <w:r>
        <w:rPr>
          <w:rFonts w:ascii="Times New Roman" w:hAnsi="Times New Roman" w:cs="Times New Roman"/>
          <w:b/>
          <w:color w:val="000000"/>
          <w:sz w:val="24"/>
          <w:szCs w:val="24"/>
        </w:rPr>
        <w:tab/>
        <w:t xml:space="preserve"> PAGING TECHNIQUE OF MEMORY MANAGEMENT</w:t>
      </w: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AIM</w:t>
      </w:r>
    </w:p>
    <w:p w:rsidR="001978A7" w:rsidRDefault="001978A7" w:rsidP="001978A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To implement the Memory management policy- Paging using C.</w:t>
      </w:r>
    </w:p>
    <w:p w:rsidR="001978A7" w:rsidRDefault="001978A7" w:rsidP="001978A7">
      <w:pPr>
        <w:autoSpaceDE w:val="0"/>
        <w:spacing w:after="0" w:line="240" w:lineRule="auto"/>
        <w:jc w:val="both"/>
        <w:rPr>
          <w:rFonts w:ascii="Times New Roman" w:hAnsi="Times New Roman" w:cs="Times New Roman"/>
          <w:color w:val="000000"/>
          <w:sz w:val="24"/>
          <w:szCs w:val="24"/>
        </w:rPr>
      </w:pPr>
    </w:p>
    <w:p w:rsidR="001978A7" w:rsidRDefault="001978A7" w:rsidP="001978A7">
      <w:pPr>
        <w:tabs>
          <w:tab w:val="left" w:pos="1545"/>
          <w:tab w:val="left" w:pos="2760"/>
        </w:tabs>
        <w:spacing w:after="0"/>
        <w:jc w:val="both"/>
        <w:rPr>
          <w:rFonts w:ascii="Times New Roman" w:hAnsi="Times New Roman" w:cs="Times New Roman"/>
          <w:b/>
          <w:bCs/>
          <w:sz w:val="24"/>
          <w:szCs w:val="24"/>
        </w:rPr>
      </w:pPr>
      <w:r>
        <w:rPr>
          <w:rFonts w:ascii="Times New Roman" w:hAnsi="Times New Roman" w:cs="Times New Roman"/>
          <w:b/>
          <w:bCs/>
          <w:sz w:val="24"/>
          <w:szCs w:val="24"/>
        </w:rPr>
        <w:t>ALGORITHM</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Read all the necessary input from the keyboard.</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2: Pages - Logical memory is broken into fixed - sized blocks.</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Frames – Physical memory is broken into fixed – sized blocks.</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Calculate the physical address using the following</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Physical address = </w:t>
      </w:r>
      <w:proofErr w:type="gramStart"/>
      <w:r>
        <w:rPr>
          <w:rFonts w:ascii="Times New Roman" w:hAnsi="Times New Roman" w:cs="Times New Roman"/>
          <w:sz w:val="24"/>
          <w:szCs w:val="24"/>
        </w:rPr>
        <w:t>( Frame</w:t>
      </w:r>
      <w:proofErr w:type="gramEnd"/>
      <w:r>
        <w:rPr>
          <w:rFonts w:ascii="Times New Roman" w:hAnsi="Times New Roman" w:cs="Times New Roman"/>
          <w:sz w:val="24"/>
          <w:szCs w:val="24"/>
        </w:rPr>
        <w:t xml:space="preserve"> number * Frame size ) + offset</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Display the physical address.</w:t>
      </w:r>
    </w:p>
    <w:p w:rsidR="001978A7" w:rsidRDefault="001978A7" w:rsidP="001978A7">
      <w:pPr>
        <w:spacing w:after="0"/>
        <w:jc w:val="both"/>
        <w:rPr>
          <w:rFonts w:ascii="Times New Roman" w:hAnsi="Times New Roman" w:cs="Times New Roman"/>
          <w:b/>
          <w:sz w:val="24"/>
          <w:szCs w:val="24"/>
        </w:rPr>
      </w:pPr>
    </w:p>
    <w:p w:rsidR="001978A7" w:rsidRDefault="001978A7" w:rsidP="001978A7">
      <w:pPr>
        <w:spacing w:line="360" w:lineRule="auto"/>
        <w:rPr>
          <w:rFonts w:ascii="Times New Roman" w:hAnsi="Times New Roman" w:cs="Times New Roman"/>
          <w:b/>
          <w:bCs/>
          <w:lang w:eastAsia="en-IN"/>
        </w:rPr>
      </w:pPr>
      <w:proofErr w:type="gramStart"/>
      <w:r w:rsidRPr="00E405F5">
        <w:rPr>
          <w:rFonts w:ascii="Times New Roman" w:hAnsi="Times New Roman" w:cs="Times New Roman"/>
          <w:b/>
          <w:bCs/>
          <w:lang w:eastAsia="en-IN"/>
        </w:rPr>
        <w:t>PROGRAM :</w:t>
      </w:r>
      <w:proofErr w:type="gramEnd"/>
      <w:r w:rsidRPr="00E405F5">
        <w:rPr>
          <w:rFonts w:ascii="Times New Roman" w:hAnsi="Times New Roman" w:cs="Times New Roman"/>
          <w:b/>
          <w:bCs/>
          <w:lang w:eastAsia="en-IN"/>
        </w:rPr>
        <w:t xml:space="preserve"> </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#include&lt;stdio.h&gt;</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#include&lt;conio.h&gt;</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main(</w:t>
      </w:r>
      <w:proofErr w:type="gramEnd"/>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 int ms, ps, nop, np, rempages, i, j, x, y, pa, offset;</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 xml:space="preserve"> int </w:t>
      </w:r>
      <w:proofErr w:type="gramStart"/>
      <w:r w:rsidRPr="00CD1EF4">
        <w:rPr>
          <w:rFonts w:ascii="Times New Roman" w:hAnsi="Times New Roman" w:cs="Times New Roman"/>
          <w:sz w:val="24"/>
          <w:szCs w:val="24"/>
        </w:rPr>
        <w:t>s[</w:t>
      </w:r>
      <w:proofErr w:type="gramEnd"/>
      <w:r w:rsidRPr="00CD1EF4">
        <w:rPr>
          <w:rFonts w:ascii="Times New Roman" w:hAnsi="Times New Roman" w:cs="Times New Roman"/>
          <w:sz w:val="24"/>
          <w:szCs w:val="24"/>
        </w:rPr>
        <w:t>10], fno[10][20];</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 xml:space="preserve">"\nEnter the </w:t>
      </w:r>
      <w:r>
        <w:rPr>
          <w:rFonts w:ascii="Times New Roman" w:hAnsi="Times New Roman" w:cs="Times New Roman"/>
          <w:sz w:val="24"/>
          <w:szCs w:val="24"/>
        </w:rPr>
        <w:t xml:space="preserve">logical </w:t>
      </w:r>
      <w:r w:rsidRPr="00CD1EF4">
        <w:rPr>
          <w:rFonts w:ascii="Times New Roman" w:hAnsi="Times New Roman" w:cs="Times New Roman"/>
          <w:sz w:val="24"/>
          <w:szCs w:val="24"/>
        </w:rPr>
        <w:t>memory size -- ");</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scanf("%d</w:t>
      </w:r>
      <w:proofErr w:type="gramStart"/>
      <w:r w:rsidRPr="00CD1EF4">
        <w:rPr>
          <w:rFonts w:ascii="Times New Roman" w:hAnsi="Times New Roman" w:cs="Times New Roman"/>
          <w:sz w:val="24"/>
          <w:szCs w:val="24"/>
        </w:rPr>
        <w:t>",&amp;</w:t>
      </w:r>
      <w:proofErr w:type="gramEnd"/>
      <w:r w:rsidRPr="00CD1EF4">
        <w:rPr>
          <w:rFonts w:ascii="Times New Roman" w:hAnsi="Times New Roman" w:cs="Times New Roman"/>
          <w:sz w:val="24"/>
          <w:szCs w:val="24"/>
        </w:rPr>
        <w:t>ms);</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"\nEnter the page size -- ");</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scanf("%d</w:t>
      </w:r>
      <w:proofErr w:type="gramStart"/>
      <w:r w:rsidRPr="00CD1EF4">
        <w:rPr>
          <w:rFonts w:ascii="Times New Roman" w:hAnsi="Times New Roman" w:cs="Times New Roman"/>
          <w:sz w:val="24"/>
          <w:szCs w:val="24"/>
        </w:rPr>
        <w:t>",&amp;</w:t>
      </w:r>
      <w:proofErr w:type="gramEnd"/>
      <w:r w:rsidRPr="00CD1EF4">
        <w:rPr>
          <w:rFonts w:ascii="Times New Roman" w:hAnsi="Times New Roman" w:cs="Times New Roman"/>
          <w:sz w:val="24"/>
          <w:szCs w:val="24"/>
        </w:rPr>
        <w:t>ps);</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nop = ms/</w:t>
      </w:r>
      <w:proofErr w:type="gramStart"/>
      <w:r w:rsidRPr="00CD1EF4">
        <w:rPr>
          <w:rFonts w:ascii="Times New Roman" w:hAnsi="Times New Roman" w:cs="Times New Roman"/>
          <w:sz w:val="24"/>
          <w:szCs w:val="24"/>
        </w:rPr>
        <w:t>ps;</w:t>
      </w:r>
      <w:r w:rsidR="000B3D21">
        <w:rPr>
          <w:rFonts w:ascii="Times New Roman" w:hAnsi="Times New Roman" w:cs="Times New Roman"/>
          <w:sz w:val="24"/>
          <w:szCs w:val="24"/>
        </w:rPr>
        <w:t xml:space="preserve">  </w:t>
      </w:r>
      <w:r w:rsidR="000B3D21" w:rsidRPr="000B3D21">
        <w:rPr>
          <w:rFonts w:ascii="Times New Roman" w:hAnsi="Times New Roman" w:cs="Times New Roman"/>
          <w:sz w:val="24"/>
          <w:szCs w:val="24"/>
          <w:highlight w:val="yellow"/>
        </w:rPr>
        <w:t>/</w:t>
      </w:r>
      <w:proofErr w:type="gramEnd"/>
      <w:r w:rsidR="000B3D21" w:rsidRPr="000B3D21">
        <w:rPr>
          <w:rFonts w:ascii="Times New Roman" w:hAnsi="Times New Roman" w:cs="Times New Roman"/>
          <w:sz w:val="24"/>
          <w:szCs w:val="24"/>
          <w:highlight w:val="yellow"/>
        </w:rPr>
        <w:t>/nop – number of pages</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"\nThe no. of pages available in memory are -- %d ",nop);</w:t>
      </w:r>
    </w:p>
    <w:p w:rsidR="00CD1EF4" w:rsidRPr="00CD1EF4" w:rsidRDefault="00CD1EF4" w:rsidP="00CD1EF4">
      <w:pPr>
        <w:spacing w:line="360" w:lineRule="auto"/>
        <w:rPr>
          <w:rFonts w:ascii="Times New Roman" w:hAnsi="Times New Roman" w:cs="Times New Roman"/>
          <w:sz w:val="24"/>
          <w:szCs w:val="24"/>
        </w:rPr>
      </w:pP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lastRenderedPageBreak/>
        <w:t>printf(</w:t>
      </w:r>
      <w:proofErr w:type="gramEnd"/>
      <w:r w:rsidRPr="00CD1EF4">
        <w:rPr>
          <w:rFonts w:ascii="Times New Roman" w:hAnsi="Times New Roman" w:cs="Times New Roman"/>
          <w:sz w:val="24"/>
          <w:szCs w:val="24"/>
        </w:rPr>
        <w:t>"\nEnter number of processes -- ");</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 scanf("%d</w:t>
      </w:r>
      <w:proofErr w:type="gramStart"/>
      <w:r w:rsidRPr="00CD1EF4">
        <w:rPr>
          <w:rFonts w:ascii="Times New Roman" w:hAnsi="Times New Roman" w:cs="Times New Roman"/>
          <w:sz w:val="24"/>
          <w:szCs w:val="24"/>
        </w:rPr>
        <w:t>",&amp;</w:t>
      </w:r>
      <w:proofErr w:type="gramEnd"/>
      <w:r w:rsidRPr="00CD1EF4">
        <w:rPr>
          <w:rFonts w:ascii="Times New Roman" w:hAnsi="Times New Roman" w:cs="Times New Roman"/>
          <w:sz w:val="24"/>
          <w:szCs w:val="24"/>
        </w:rPr>
        <w:t>np);</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 xml:space="preserve">rempages = </w:t>
      </w:r>
      <w:proofErr w:type="gramStart"/>
      <w:r w:rsidRPr="00CD1EF4">
        <w:rPr>
          <w:rFonts w:ascii="Times New Roman" w:hAnsi="Times New Roman" w:cs="Times New Roman"/>
          <w:sz w:val="24"/>
          <w:szCs w:val="24"/>
        </w:rPr>
        <w:t>nop;</w:t>
      </w:r>
      <w:r w:rsidR="000B3D21">
        <w:rPr>
          <w:rFonts w:ascii="Times New Roman" w:hAnsi="Times New Roman" w:cs="Times New Roman"/>
          <w:sz w:val="24"/>
          <w:szCs w:val="24"/>
        </w:rPr>
        <w:t xml:space="preserve">   </w:t>
      </w:r>
      <w:proofErr w:type="gramEnd"/>
      <w:r w:rsidR="000B3D21" w:rsidRPr="000B3D21">
        <w:rPr>
          <w:rFonts w:ascii="Times New Roman" w:hAnsi="Times New Roman" w:cs="Times New Roman"/>
          <w:sz w:val="24"/>
          <w:szCs w:val="24"/>
          <w:highlight w:val="yellow"/>
        </w:rPr>
        <w:t>//initialize remaining pages to number of pages</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for(i=</w:t>
      </w:r>
      <w:proofErr w:type="gramStart"/>
      <w:r w:rsidRPr="00CD1EF4">
        <w:rPr>
          <w:rFonts w:ascii="Times New Roman" w:hAnsi="Times New Roman" w:cs="Times New Roman"/>
          <w:sz w:val="24"/>
          <w:szCs w:val="24"/>
        </w:rPr>
        <w:t>1;i</w:t>
      </w:r>
      <w:proofErr w:type="gramEnd"/>
      <w:r w:rsidRPr="00CD1EF4">
        <w:rPr>
          <w:rFonts w:ascii="Times New Roman" w:hAnsi="Times New Roman" w:cs="Times New Roman"/>
          <w:sz w:val="24"/>
          <w:szCs w:val="24"/>
        </w:rPr>
        <w:t>&lt;=np;i++)</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"\nEnter no. of pages required for p[%d]-- ",i);</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 scanf("%d</w:t>
      </w:r>
      <w:proofErr w:type="gramStart"/>
      <w:r w:rsidRPr="00CD1EF4">
        <w:rPr>
          <w:rFonts w:ascii="Times New Roman" w:hAnsi="Times New Roman" w:cs="Times New Roman"/>
          <w:sz w:val="24"/>
          <w:szCs w:val="24"/>
        </w:rPr>
        <w:t>",&amp;</w:t>
      </w:r>
      <w:proofErr w:type="gramEnd"/>
      <w:r w:rsidRPr="00CD1EF4">
        <w:rPr>
          <w:rFonts w:ascii="Times New Roman" w:hAnsi="Times New Roman" w:cs="Times New Roman"/>
          <w:sz w:val="24"/>
          <w:szCs w:val="24"/>
        </w:rPr>
        <w:t>s[i]);</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if(s[i] &gt;</w:t>
      </w:r>
      <w:proofErr w:type="gramStart"/>
      <w:r w:rsidRPr="00CD1EF4">
        <w:rPr>
          <w:rFonts w:ascii="Times New Roman" w:hAnsi="Times New Roman" w:cs="Times New Roman"/>
          <w:sz w:val="24"/>
          <w:szCs w:val="24"/>
        </w:rPr>
        <w:t>rempages)</w:t>
      </w:r>
      <w:r w:rsidR="000B3D21">
        <w:rPr>
          <w:rFonts w:ascii="Times New Roman" w:hAnsi="Times New Roman" w:cs="Times New Roman"/>
          <w:sz w:val="24"/>
          <w:szCs w:val="24"/>
        </w:rPr>
        <w:t xml:space="preserve">   </w:t>
      </w:r>
      <w:proofErr w:type="gramEnd"/>
      <w:r w:rsidR="000B3D21" w:rsidRPr="000B3D21">
        <w:rPr>
          <w:rFonts w:ascii="Times New Roman" w:hAnsi="Times New Roman" w:cs="Times New Roman"/>
          <w:sz w:val="24"/>
          <w:szCs w:val="24"/>
          <w:highlight w:val="yellow"/>
        </w:rPr>
        <w:t>//if required pages for a process is greater than remaining pages</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"\nMemory is Full");</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break;</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rempages = rempages - s[i</w:t>
      </w:r>
      <w:proofErr w:type="gramStart"/>
      <w:r w:rsidRPr="00CD1EF4">
        <w:rPr>
          <w:rFonts w:ascii="Times New Roman" w:hAnsi="Times New Roman" w:cs="Times New Roman"/>
          <w:sz w:val="24"/>
          <w:szCs w:val="24"/>
        </w:rPr>
        <w:t>];</w:t>
      </w:r>
      <w:r w:rsidR="000B3D21">
        <w:rPr>
          <w:rFonts w:ascii="Times New Roman" w:hAnsi="Times New Roman" w:cs="Times New Roman"/>
          <w:sz w:val="24"/>
          <w:szCs w:val="24"/>
        </w:rPr>
        <w:t xml:space="preserve">  </w:t>
      </w:r>
      <w:r w:rsidR="000B3D21" w:rsidRPr="000B3D21">
        <w:rPr>
          <w:rFonts w:ascii="Times New Roman" w:hAnsi="Times New Roman" w:cs="Times New Roman"/>
          <w:sz w:val="24"/>
          <w:szCs w:val="24"/>
          <w:highlight w:val="yellow"/>
        </w:rPr>
        <w:t>/</w:t>
      </w:r>
      <w:proofErr w:type="gramEnd"/>
      <w:r w:rsidR="000B3D21" w:rsidRPr="000B3D21">
        <w:rPr>
          <w:rFonts w:ascii="Times New Roman" w:hAnsi="Times New Roman" w:cs="Times New Roman"/>
          <w:sz w:val="24"/>
          <w:szCs w:val="24"/>
          <w:highlight w:val="yellow"/>
        </w:rPr>
        <w:t>/update remaining process by subtracting the pages allocated to a particular process i</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"\nEnter pagetable for p[%d] --- ",i);</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 for(j=</w:t>
      </w:r>
      <w:proofErr w:type="gramStart"/>
      <w:r w:rsidRPr="00CD1EF4">
        <w:rPr>
          <w:rFonts w:ascii="Times New Roman" w:hAnsi="Times New Roman" w:cs="Times New Roman"/>
          <w:sz w:val="24"/>
          <w:szCs w:val="24"/>
        </w:rPr>
        <w:t>0;j</w:t>
      </w:r>
      <w:proofErr w:type="gramEnd"/>
      <w:r w:rsidRPr="00CD1EF4">
        <w:rPr>
          <w:rFonts w:ascii="Times New Roman" w:hAnsi="Times New Roman" w:cs="Times New Roman"/>
          <w:sz w:val="24"/>
          <w:szCs w:val="24"/>
        </w:rPr>
        <w:t>&lt;s[i];j++)</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scanf("%d</w:t>
      </w:r>
      <w:proofErr w:type="gramStart"/>
      <w:r w:rsidRPr="00CD1EF4">
        <w:rPr>
          <w:rFonts w:ascii="Times New Roman" w:hAnsi="Times New Roman" w:cs="Times New Roman"/>
          <w:sz w:val="24"/>
          <w:szCs w:val="24"/>
        </w:rPr>
        <w:t>",&amp;</w:t>
      </w:r>
      <w:proofErr w:type="gramEnd"/>
      <w:r w:rsidRPr="00CD1EF4">
        <w:rPr>
          <w:rFonts w:ascii="Times New Roman" w:hAnsi="Times New Roman" w:cs="Times New Roman"/>
          <w:sz w:val="24"/>
          <w:szCs w:val="24"/>
        </w:rPr>
        <w:t>fno[i][j]);</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"\nEnter Logical Address to find Physical Address ");</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"\nEnter process no. and pagenumber and offset -- ");</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scanf(</w:t>
      </w:r>
      <w:proofErr w:type="gramEnd"/>
      <w:r w:rsidRPr="00CD1EF4">
        <w:rPr>
          <w:rFonts w:ascii="Times New Roman" w:hAnsi="Times New Roman" w:cs="Times New Roman"/>
          <w:sz w:val="24"/>
          <w:szCs w:val="24"/>
        </w:rPr>
        <w:t>"%d %d %d",&amp;x,&amp;y, &amp;offset);</w:t>
      </w:r>
    </w:p>
    <w:p w:rsidR="00CD1EF4" w:rsidRPr="00CD1EF4" w:rsidRDefault="00CD1EF4" w:rsidP="00CD1EF4">
      <w:pPr>
        <w:spacing w:line="360" w:lineRule="auto"/>
        <w:rPr>
          <w:rFonts w:ascii="Times New Roman" w:hAnsi="Times New Roman" w:cs="Times New Roman"/>
          <w:sz w:val="24"/>
          <w:szCs w:val="24"/>
        </w:rPr>
      </w:pPr>
    </w:p>
    <w:p w:rsidR="00CD1EF4" w:rsidRPr="00CD1EF4" w:rsidRDefault="00CD1EF4" w:rsidP="00CD1EF4">
      <w:pPr>
        <w:spacing w:line="360" w:lineRule="auto"/>
        <w:rPr>
          <w:rFonts w:ascii="Times New Roman" w:hAnsi="Times New Roman" w:cs="Times New Roman"/>
          <w:sz w:val="24"/>
          <w:szCs w:val="24"/>
        </w:rPr>
      </w:pPr>
    </w:p>
    <w:p w:rsidR="00CD1EF4" w:rsidRPr="00CD1EF4" w:rsidRDefault="00CD1EF4" w:rsidP="00CD1EF4">
      <w:pPr>
        <w:spacing w:line="360" w:lineRule="auto"/>
        <w:rPr>
          <w:rFonts w:ascii="Times New Roman" w:hAnsi="Times New Roman" w:cs="Times New Roman"/>
          <w:sz w:val="24"/>
          <w:szCs w:val="24"/>
        </w:rPr>
      </w:pP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lastRenderedPageBreak/>
        <w:t>if(x&gt;np || y&gt;=s[i] || offset&gt;=</w:t>
      </w:r>
      <w:proofErr w:type="gramStart"/>
      <w:r w:rsidRPr="00CD1EF4">
        <w:rPr>
          <w:rFonts w:ascii="Times New Roman" w:hAnsi="Times New Roman" w:cs="Times New Roman"/>
          <w:sz w:val="24"/>
          <w:szCs w:val="24"/>
        </w:rPr>
        <w:t>ps)</w:t>
      </w:r>
      <w:r w:rsidR="000B3D21">
        <w:rPr>
          <w:rFonts w:ascii="Times New Roman" w:hAnsi="Times New Roman" w:cs="Times New Roman"/>
          <w:sz w:val="24"/>
          <w:szCs w:val="24"/>
        </w:rPr>
        <w:t xml:space="preserve">  </w:t>
      </w:r>
      <w:r w:rsidR="000B3D21" w:rsidRPr="000B3D21">
        <w:rPr>
          <w:rFonts w:ascii="Times New Roman" w:hAnsi="Times New Roman" w:cs="Times New Roman"/>
          <w:sz w:val="24"/>
          <w:szCs w:val="24"/>
          <w:highlight w:val="yellow"/>
        </w:rPr>
        <w:t>/</w:t>
      </w:r>
      <w:proofErr w:type="gramEnd"/>
      <w:r w:rsidR="000B3D21" w:rsidRPr="000B3D21">
        <w:rPr>
          <w:rFonts w:ascii="Times New Roman" w:hAnsi="Times New Roman" w:cs="Times New Roman"/>
          <w:sz w:val="24"/>
          <w:szCs w:val="24"/>
          <w:highlight w:val="yellow"/>
        </w:rPr>
        <w:t>/x-process no, y- page number, if process no &gt; no of process (or) page number &gt;= allocated pages (or) offset &gt;= pagesize</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"\nInvalid Process or Page Number or offset");</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else</w:t>
      </w:r>
    </w:p>
    <w:p w:rsidR="000B3D21"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 xml:space="preserve">{ </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pa=fno[x][</w:t>
      </w:r>
      <w:proofErr w:type="gramStart"/>
      <w:r w:rsidRPr="00CD1EF4">
        <w:rPr>
          <w:rFonts w:ascii="Times New Roman" w:hAnsi="Times New Roman" w:cs="Times New Roman"/>
          <w:sz w:val="24"/>
          <w:szCs w:val="24"/>
        </w:rPr>
        <w:t>y]*</w:t>
      </w:r>
      <w:proofErr w:type="gramEnd"/>
      <w:r w:rsidRPr="00CD1EF4">
        <w:rPr>
          <w:rFonts w:ascii="Times New Roman" w:hAnsi="Times New Roman" w:cs="Times New Roman"/>
          <w:sz w:val="24"/>
          <w:szCs w:val="24"/>
        </w:rPr>
        <w:t>ps+offset;</w:t>
      </w:r>
      <w:r w:rsidR="000B3D21">
        <w:rPr>
          <w:rFonts w:ascii="Times New Roman" w:hAnsi="Times New Roman" w:cs="Times New Roman"/>
          <w:sz w:val="24"/>
          <w:szCs w:val="24"/>
        </w:rPr>
        <w:t xml:space="preserve">    </w:t>
      </w:r>
      <w:r w:rsidR="000B3D21" w:rsidRPr="000B3D21">
        <w:rPr>
          <w:rFonts w:ascii="Times New Roman" w:hAnsi="Times New Roman" w:cs="Times New Roman"/>
          <w:sz w:val="24"/>
          <w:szCs w:val="24"/>
          <w:highlight w:val="yellow"/>
        </w:rPr>
        <w:t>//calculation of physical address</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printf(</w:t>
      </w:r>
      <w:proofErr w:type="gramEnd"/>
      <w:r w:rsidRPr="00CD1EF4">
        <w:rPr>
          <w:rFonts w:ascii="Times New Roman" w:hAnsi="Times New Roman" w:cs="Times New Roman"/>
          <w:sz w:val="24"/>
          <w:szCs w:val="24"/>
        </w:rPr>
        <w:t>"\nThe Physical Address is -- %d",pa);</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proofErr w:type="gramStart"/>
      <w:r w:rsidRPr="00CD1EF4">
        <w:rPr>
          <w:rFonts w:ascii="Times New Roman" w:hAnsi="Times New Roman" w:cs="Times New Roman"/>
          <w:sz w:val="24"/>
          <w:szCs w:val="24"/>
        </w:rPr>
        <w:t>getch(</w:t>
      </w:r>
      <w:proofErr w:type="gramEnd"/>
      <w:r w:rsidRPr="00CD1EF4">
        <w:rPr>
          <w:rFonts w:ascii="Times New Roman" w:hAnsi="Times New Roman" w:cs="Times New Roman"/>
          <w:sz w:val="24"/>
          <w:szCs w:val="24"/>
        </w:rPr>
        <w:t>);</w:t>
      </w:r>
    </w:p>
    <w:p w:rsidR="00CD1EF4" w:rsidRPr="00CD1EF4" w:rsidRDefault="00CD1EF4" w:rsidP="00CD1EF4">
      <w:pPr>
        <w:spacing w:line="360" w:lineRule="auto"/>
        <w:rPr>
          <w:rFonts w:ascii="Times New Roman" w:hAnsi="Times New Roman" w:cs="Times New Roman"/>
          <w:sz w:val="24"/>
          <w:szCs w:val="24"/>
        </w:rPr>
      </w:pPr>
      <w:r w:rsidRPr="00CD1EF4">
        <w:rPr>
          <w:rFonts w:ascii="Times New Roman" w:hAnsi="Times New Roman" w:cs="Times New Roman"/>
          <w:sz w:val="24"/>
          <w:szCs w:val="24"/>
        </w:rPr>
        <w:t>}</w:t>
      </w:r>
    </w:p>
    <w:p w:rsidR="001978A7" w:rsidRPr="00E405F5" w:rsidRDefault="001978A7" w:rsidP="001978A7">
      <w:pPr>
        <w:spacing w:line="360" w:lineRule="auto"/>
        <w:rPr>
          <w:rFonts w:ascii="Times New Roman" w:hAnsi="Times New Roman" w:cs="Times New Roman"/>
        </w:rPr>
      </w:pPr>
      <w:proofErr w:type="gramStart"/>
      <w:r w:rsidRPr="00E405F5">
        <w:rPr>
          <w:rFonts w:ascii="Times New Roman" w:hAnsi="Times New Roman" w:cs="Times New Roman"/>
          <w:b/>
          <w:bCs/>
        </w:rPr>
        <w:t xml:space="preserve">OUTPUT </w:t>
      </w:r>
      <w:r w:rsidRPr="00E405F5">
        <w:rPr>
          <w:rFonts w:ascii="Times New Roman" w:hAnsi="Times New Roman" w:cs="Times New Roman"/>
        </w:rPr>
        <w:t>:</w:t>
      </w:r>
      <w:proofErr w:type="gramEnd"/>
    </w:p>
    <w:p w:rsidR="001978A7" w:rsidRPr="00E405F5" w:rsidRDefault="001978A7" w:rsidP="001978A7">
      <w:pPr>
        <w:spacing w:line="360" w:lineRule="auto"/>
        <w:rPr>
          <w:rFonts w:ascii="Times New Roman" w:hAnsi="Times New Roman" w:cs="Times New Roman"/>
        </w:rPr>
      </w:pPr>
      <w:r>
        <w:rPr>
          <w:noProof/>
          <w:lang w:eastAsia="en-IN"/>
        </w:rPr>
        <w:lastRenderedPageBreak/>
        <w:drawing>
          <wp:anchor distT="0" distB="0" distL="0" distR="0" simplePos="0" relativeHeight="251686912" behindDoc="0" locked="0" layoutInCell="1" allowOverlap="1">
            <wp:simplePos x="0" y="0"/>
            <wp:positionH relativeFrom="column">
              <wp:posOffset>1481455</wp:posOffset>
            </wp:positionH>
            <wp:positionV relativeFrom="paragraph">
              <wp:posOffset>3810</wp:posOffset>
            </wp:positionV>
            <wp:extent cx="3197225" cy="5911215"/>
            <wp:effectExtent l="0" t="0" r="3175" b="0"/>
            <wp:wrapSquare wrapText="larges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7225" cy="591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0B3D21" w:rsidRDefault="000B3D21" w:rsidP="001978A7">
      <w:pPr>
        <w:autoSpaceDE w:val="0"/>
        <w:spacing w:after="0" w:line="240" w:lineRule="auto"/>
        <w:jc w:val="both"/>
        <w:rPr>
          <w:rFonts w:ascii="Times New Roman" w:hAnsi="Times New Roman" w:cs="Times New Roman"/>
          <w:b/>
          <w:color w:val="000000"/>
          <w:sz w:val="24"/>
          <w:szCs w:val="24"/>
        </w:rPr>
      </w:pPr>
    </w:p>
    <w:p w:rsidR="000B3D21" w:rsidRDefault="000B3D21"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RESULT</w:t>
      </w:r>
    </w:p>
    <w:p w:rsidR="001978A7" w:rsidRDefault="001978A7" w:rsidP="001978A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Thus the Memory management policy- Paging was executed successfully.</w:t>
      </w:r>
    </w:p>
    <w:p w:rsidR="001978A7" w:rsidRDefault="001978A7" w:rsidP="001978A7">
      <w:pPr>
        <w:autoSpaceDE w:val="0"/>
        <w:spacing w:after="0" w:line="240" w:lineRule="auto"/>
        <w:jc w:val="both"/>
        <w:rPr>
          <w:rFonts w:ascii="Times New Roman" w:hAnsi="Times New Roman" w:cs="Times New Roman"/>
          <w:color w:val="000000"/>
          <w:sz w:val="24"/>
          <w:szCs w:val="24"/>
        </w:rPr>
      </w:pPr>
    </w:p>
    <w:p w:rsidR="001978A7" w:rsidRDefault="001978A7" w:rsidP="001978A7">
      <w:pPr>
        <w:pageBreakBefore/>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Ex. No: 12(</w:t>
      </w:r>
      <w:proofErr w:type="gramStart"/>
      <w:r>
        <w:rPr>
          <w:rFonts w:ascii="Times New Roman" w:hAnsi="Times New Roman" w:cs="Times New Roman"/>
          <w:b/>
          <w:bCs/>
          <w:sz w:val="24"/>
          <w:szCs w:val="24"/>
        </w:rPr>
        <w:t xml:space="preserve">a)   </w:t>
      </w:r>
      <w:proofErr w:type="gramEnd"/>
      <w:r>
        <w:rPr>
          <w:rFonts w:ascii="Times New Roman" w:hAnsi="Times New Roman" w:cs="Times New Roman"/>
          <w:b/>
          <w:bCs/>
          <w:sz w:val="24"/>
          <w:szCs w:val="24"/>
        </w:rPr>
        <w:t xml:space="preserve">       FIFO PAGE REPLACEMENT ALGORITHM</w:t>
      </w: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eastAsia="Times New Roman" w:hAnsi="Times New Roman" w:cs="Times New Roman"/>
          <w:b/>
          <w:bCs/>
          <w:color w:val="333333"/>
          <w:sz w:val="24"/>
          <w:szCs w:val="24"/>
        </w:rPr>
      </w:pPr>
      <w:r>
        <w:rPr>
          <w:rFonts w:ascii="Times New Roman" w:hAnsi="Times New Roman" w:cs="Times New Roman"/>
          <w:bCs/>
          <w:sz w:val="24"/>
          <w:szCs w:val="24"/>
        </w:rPr>
        <w:t>A</w:t>
      </w:r>
      <w:r>
        <w:rPr>
          <w:rFonts w:ascii="Times New Roman" w:eastAsia="Times New Roman" w:hAnsi="Times New Roman" w:cs="Times New Roman"/>
          <w:b/>
          <w:bCs/>
          <w:color w:val="333333"/>
          <w:sz w:val="24"/>
          <w:szCs w:val="24"/>
        </w:rPr>
        <w:t>IM</w:t>
      </w:r>
    </w:p>
    <w:p w:rsidR="001978A7" w:rsidRDefault="001978A7" w:rsidP="001978A7">
      <w:pPr>
        <w:shd w:val="clear" w:color="auto" w:fill="FFFFFF"/>
        <w:spacing w:after="0" w:line="300" w:lineRule="atLeast"/>
        <w:ind w:firstLine="72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To write a C program to implement FIFO page replacement algorithm</w:t>
      </w:r>
    </w:p>
    <w:p w:rsidR="001978A7" w:rsidRDefault="001978A7" w:rsidP="001978A7">
      <w:pPr>
        <w:shd w:val="clear" w:color="auto" w:fill="FFFFFF"/>
        <w:spacing w:after="0" w:line="300" w:lineRule="atLeast"/>
        <w:jc w:val="both"/>
        <w:rPr>
          <w:rFonts w:ascii="Times New Roman" w:eastAsia="Times New Roman" w:hAnsi="Times New Roman" w:cs="Times New Roman"/>
          <w:color w:val="333333"/>
          <w:sz w:val="24"/>
          <w:szCs w:val="24"/>
        </w:rPr>
      </w:pPr>
    </w:p>
    <w:p w:rsidR="001978A7" w:rsidRDefault="001978A7" w:rsidP="001978A7">
      <w:pPr>
        <w:shd w:val="clear" w:color="auto" w:fill="FFFFFF"/>
        <w:spacing w:after="0" w:line="300" w:lineRule="atLeast"/>
        <w:jc w:val="both"/>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ALGORITHM</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 Declare the size with respect to page length</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 Check the need of replacement from the page to memory</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 Check the need of replacement from old page to new page in memory</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 Form a queue to hold all pages</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6. Insert the page require memory into the queue</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7. Check for bad replacement and page fault</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8. Get the number of processes to be inserted</w:t>
      </w:r>
    </w:p>
    <w:p w:rsidR="001978A7" w:rsidRDefault="001978A7" w:rsidP="001978A7">
      <w:pPr>
        <w:shd w:val="clear" w:color="auto" w:fill="FFFFFF"/>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9. Display the values.</w:t>
      </w:r>
    </w:p>
    <w:p w:rsidR="001978A7" w:rsidRDefault="001978A7" w:rsidP="001978A7">
      <w:pPr>
        <w:spacing w:after="0" w:line="360" w:lineRule="auto"/>
        <w:jc w:val="both"/>
        <w:rPr>
          <w:rFonts w:ascii="Times New Roman" w:hAnsi="Times New Roman" w:cs="Times New Roman"/>
          <w:b/>
          <w:bCs/>
          <w:sz w:val="24"/>
          <w:szCs w:val="24"/>
        </w:rPr>
      </w:pPr>
    </w:p>
    <w:p w:rsidR="001978A7" w:rsidRPr="00E405F5" w:rsidRDefault="001978A7" w:rsidP="001978A7">
      <w:pPr>
        <w:spacing w:line="360" w:lineRule="auto"/>
        <w:rPr>
          <w:rFonts w:ascii="Times New Roman" w:hAnsi="Times New Roman" w:cs="Times New Roman"/>
          <w:b/>
          <w:bCs/>
          <w:lang w:eastAsia="en-IN"/>
        </w:rPr>
      </w:pPr>
      <w:proofErr w:type="gramStart"/>
      <w:r w:rsidRPr="00E405F5">
        <w:rPr>
          <w:rFonts w:ascii="Times New Roman" w:hAnsi="Times New Roman" w:cs="Times New Roman"/>
          <w:b/>
          <w:bCs/>
          <w:lang w:eastAsia="en-IN"/>
        </w:rPr>
        <w:t>PROGRAM :</w:t>
      </w:r>
      <w:proofErr w:type="gramEnd"/>
      <w:r w:rsidRPr="00E405F5">
        <w:rPr>
          <w:rFonts w:ascii="Times New Roman" w:hAnsi="Times New Roman" w:cs="Times New Roman"/>
          <w:b/>
          <w:bCs/>
          <w:lang w:eastAsia="en-IN"/>
        </w:rPr>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 xml:space="preserve">#include &lt;stdio.h&gt;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 xml:space="preserve">int </w:t>
      </w:r>
      <w:proofErr w:type="gramStart"/>
      <w:r w:rsidRPr="00E405F5">
        <w:rPr>
          <w:rFonts w:ascii="Times New Roman" w:hAnsi="Times New Roman" w:cs="Times New Roman"/>
          <w:lang w:eastAsia="en-IN"/>
        </w:rPr>
        <w:t>main(</w:t>
      </w:r>
      <w:proofErr w:type="gramEnd"/>
      <w:r w:rsidRPr="00E405F5">
        <w:rPr>
          <w:rFonts w:ascii="Times New Roman" w:hAnsi="Times New Roman" w:cs="Times New Roman"/>
          <w:lang w:eastAsia="en-IN"/>
        </w:rPr>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int i, j, n, </w:t>
      </w:r>
      <w:proofErr w:type="gramStart"/>
      <w:r w:rsidRPr="00E405F5">
        <w:rPr>
          <w:rFonts w:ascii="Times New Roman" w:hAnsi="Times New Roman" w:cs="Times New Roman"/>
          <w:lang w:eastAsia="en-IN"/>
        </w:rPr>
        <w:t>a[</w:t>
      </w:r>
      <w:proofErr w:type="gramEnd"/>
      <w:r w:rsidRPr="00E405F5">
        <w:rPr>
          <w:rFonts w:ascii="Times New Roman" w:hAnsi="Times New Roman" w:cs="Times New Roman"/>
          <w:lang w:eastAsia="en-IN"/>
        </w:rPr>
        <w:t xml:space="preserve">50], frame[10], no, k, avail, count = 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"ENTER THE NUMBER OF PAGES :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scanf(</w:t>
      </w:r>
      <w:proofErr w:type="gramEnd"/>
      <w:r w:rsidRPr="00E405F5">
        <w:rPr>
          <w:rFonts w:ascii="Times New Roman" w:hAnsi="Times New Roman" w:cs="Times New Roman"/>
          <w:lang w:eastAsia="en-IN"/>
        </w:rPr>
        <w:t xml:space="preserve">"%d", &amp;n);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"\nENTER THE REF STRING :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for (i = 1; i &lt;= n; 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proofErr w:type="gramStart"/>
      <w:r w:rsidRPr="00E405F5">
        <w:rPr>
          <w:rFonts w:ascii="Times New Roman" w:hAnsi="Times New Roman" w:cs="Times New Roman"/>
          <w:lang w:eastAsia="en-IN"/>
        </w:rPr>
        <w:t>scanf(</w:t>
      </w:r>
      <w:proofErr w:type="gramEnd"/>
      <w:r w:rsidRPr="00E405F5">
        <w:rPr>
          <w:rFonts w:ascii="Times New Roman" w:hAnsi="Times New Roman" w:cs="Times New Roman"/>
          <w:lang w:eastAsia="en-IN"/>
        </w:rPr>
        <w:t xml:space="preserve">"%d", &amp;a[i]);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"\nENTER THE NUMBER OF FRAMES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scanf(</w:t>
      </w:r>
      <w:proofErr w:type="gramEnd"/>
      <w:r w:rsidRPr="00E405F5">
        <w:rPr>
          <w:rFonts w:ascii="Times New Roman" w:hAnsi="Times New Roman" w:cs="Times New Roman"/>
          <w:lang w:eastAsia="en-IN"/>
        </w:rPr>
        <w:t xml:space="preserve">"%d", &amp;no);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for (i = 0; i &lt; no; i++) </w:t>
      </w:r>
      <w:r w:rsidR="00BB0B91">
        <w:rPr>
          <w:rFonts w:ascii="Times New Roman" w:hAnsi="Times New Roman" w:cs="Times New Roman"/>
          <w:lang w:eastAsia="en-IN"/>
        </w:rPr>
        <w:t xml:space="preserve">  </w:t>
      </w:r>
      <w:r w:rsidR="00BB0B91" w:rsidRPr="00BB0B91">
        <w:rPr>
          <w:rFonts w:ascii="Times New Roman" w:hAnsi="Times New Roman" w:cs="Times New Roman"/>
          <w:highlight w:val="yellow"/>
          <w:lang w:eastAsia="en-IN"/>
        </w:rPr>
        <w:t>//Initially all the frames will be empty and the value will be -1</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frame[i] = -1;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j = 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lastRenderedPageBreak/>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"\tRef string\t Page frames\n");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for (i = 1; i &lt;= n; 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"%d\t\t", a[i]);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avail = 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(k = 0; k &lt; no; k++) </w:t>
      </w:r>
    </w:p>
    <w:p w:rsidR="001978A7" w:rsidRPr="00E405F5" w:rsidRDefault="001978A7" w:rsidP="00BB0B91">
      <w:pPr>
        <w:spacing w:line="360" w:lineRule="auto"/>
        <w:jc w:val="both"/>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if (frame[k] == a[i</w:t>
      </w:r>
      <w:proofErr w:type="gramStart"/>
      <w:r w:rsidRPr="00E405F5">
        <w:rPr>
          <w:rFonts w:ascii="Times New Roman" w:hAnsi="Times New Roman" w:cs="Times New Roman"/>
          <w:lang w:eastAsia="en-IN"/>
        </w:rPr>
        <w:t xml:space="preserve">]) </w:t>
      </w:r>
      <w:r w:rsidR="00BB0B91">
        <w:rPr>
          <w:rFonts w:ascii="Times New Roman" w:hAnsi="Times New Roman" w:cs="Times New Roman"/>
          <w:lang w:eastAsia="en-IN"/>
        </w:rPr>
        <w:t xml:space="preserve">  </w:t>
      </w:r>
      <w:proofErr w:type="gramEnd"/>
      <w:r w:rsidR="00BB0B91" w:rsidRPr="00BB0B91">
        <w:rPr>
          <w:rFonts w:ascii="Times New Roman" w:hAnsi="Times New Roman" w:cs="Times New Roman"/>
          <w:highlight w:val="yellow"/>
          <w:lang w:eastAsia="en-IN"/>
        </w:rPr>
        <w:t>//checks whether the reference string is already in frame; if already present, avail will be 1</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avail = 1;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if (avail == 0) </w:t>
      </w:r>
      <w:r w:rsidR="00BB0B91">
        <w:rPr>
          <w:rFonts w:ascii="Times New Roman" w:hAnsi="Times New Roman" w:cs="Times New Roman"/>
          <w:lang w:eastAsia="en-IN"/>
        </w:rPr>
        <w:t xml:space="preserve">  </w:t>
      </w:r>
      <w:r w:rsidR="00BB0B91" w:rsidRPr="00BB0B91">
        <w:rPr>
          <w:rFonts w:ascii="Times New Roman" w:hAnsi="Times New Roman" w:cs="Times New Roman"/>
          <w:highlight w:val="yellow"/>
          <w:lang w:eastAsia="en-IN"/>
        </w:rPr>
        <w:t xml:space="preserve">//if reference string is not present, we have to find </w:t>
      </w:r>
      <w:proofErr w:type="gramStart"/>
      <w:r w:rsidR="00BB0B91" w:rsidRPr="00BB0B91">
        <w:rPr>
          <w:rFonts w:ascii="Times New Roman" w:hAnsi="Times New Roman" w:cs="Times New Roman"/>
          <w:highlight w:val="yellow"/>
          <w:lang w:eastAsia="en-IN"/>
        </w:rPr>
        <w:t>a</w:t>
      </w:r>
      <w:proofErr w:type="gramEnd"/>
      <w:r w:rsidR="00BB0B91" w:rsidRPr="00BB0B91">
        <w:rPr>
          <w:rFonts w:ascii="Times New Roman" w:hAnsi="Times New Roman" w:cs="Times New Roman"/>
          <w:highlight w:val="yellow"/>
          <w:lang w:eastAsia="en-IN"/>
        </w:rPr>
        <w:t xml:space="preserve"> empty space or replace existing page in FIFO order</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frame[j] = a[i];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j = (j + 1) % </w:t>
      </w:r>
      <w:proofErr w:type="gramStart"/>
      <w:r w:rsidRPr="00E405F5">
        <w:rPr>
          <w:rFonts w:ascii="Times New Roman" w:hAnsi="Times New Roman" w:cs="Times New Roman"/>
          <w:lang w:eastAsia="en-IN"/>
        </w:rPr>
        <w:t xml:space="preserve">no; </w:t>
      </w:r>
      <w:r w:rsidR="00BB0B91">
        <w:rPr>
          <w:rFonts w:ascii="Times New Roman" w:hAnsi="Times New Roman" w:cs="Times New Roman"/>
          <w:lang w:eastAsia="en-IN"/>
        </w:rPr>
        <w:t xml:space="preserve">  </w:t>
      </w:r>
      <w:proofErr w:type="gramEnd"/>
      <w:r w:rsidR="00BB0B91" w:rsidRPr="00585B2D">
        <w:rPr>
          <w:rFonts w:ascii="Times New Roman" w:hAnsi="Times New Roman" w:cs="Times New Roman"/>
          <w:highlight w:val="yellow"/>
          <w:lang w:eastAsia="en-IN"/>
        </w:rPr>
        <w:t>//to find the page for replacement according to FIFO</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count++</w:t>
      </w:r>
      <w:proofErr w:type="gramStart"/>
      <w:r w:rsidRPr="00E405F5">
        <w:rPr>
          <w:rFonts w:ascii="Times New Roman" w:hAnsi="Times New Roman" w:cs="Times New Roman"/>
          <w:lang w:eastAsia="en-IN"/>
        </w:rPr>
        <w:t xml:space="preserve">; </w:t>
      </w:r>
      <w:r w:rsidR="00BB0B91">
        <w:rPr>
          <w:rFonts w:ascii="Times New Roman" w:hAnsi="Times New Roman" w:cs="Times New Roman"/>
          <w:lang w:eastAsia="en-IN"/>
        </w:rPr>
        <w:t xml:space="preserve"> </w:t>
      </w:r>
      <w:r w:rsidR="00BB0B91" w:rsidRPr="00BB0B91">
        <w:rPr>
          <w:rFonts w:ascii="Times New Roman" w:hAnsi="Times New Roman" w:cs="Times New Roman"/>
          <w:highlight w:val="yellow"/>
          <w:lang w:eastAsia="en-IN"/>
        </w:rPr>
        <w:t>/</w:t>
      </w:r>
      <w:proofErr w:type="gramEnd"/>
      <w:r w:rsidR="00BB0B91" w:rsidRPr="00BB0B91">
        <w:rPr>
          <w:rFonts w:ascii="Times New Roman" w:hAnsi="Times New Roman" w:cs="Times New Roman"/>
          <w:highlight w:val="yellow"/>
          <w:lang w:eastAsia="en-IN"/>
        </w:rPr>
        <w:t>/count of page fault</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(k = 0; k &lt; no; k++)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"%d\t", frame[k]);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 xml:space="preserve"> </w:t>
      </w:r>
      <w:r w:rsidRPr="00E405F5">
        <w:rPr>
          <w:rFonts w:ascii="Times New Roman" w:hAnsi="Times New Roman" w:cs="Times New Roman"/>
          <w:lang w:eastAsia="en-IN"/>
        </w:rPr>
        <w:tab/>
      </w:r>
      <w:r w:rsidRPr="00E405F5">
        <w:rPr>
          <w:rFonts w:ascii="Times New Roman" w:hAnsi="Times New Roman" w:cs="Times New Roman"/>
          <w:lang w:eastAsia="en-IN"/>
        </w:rPr>
        <w:tab/>
        <w:t xml:space="preserve">printf("\n");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"Page Fault Is %d\n", count);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return 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w:t>
      </w:r>
    </w:p>
    <w:p w:rsidR="001978A7" w:rsidRPr="00E405F5" w:rsidRDefault="001978A7" w:rsidP="001978A7">
      <w:pPr>
        <w:spacing w:line="360" w:lineRule="auto"/>
        <w:rPr>
          <w:rFonts w:ascii="Times New Roman" w:hAnsi="Times New Roman" w:cs="Times New Roman"/>
          <w:b/>
          <w:bCs/>
          <w:lang w:eastAsia="en-IN"/>
        </w:rPr>
      </w:pPr>
      <w:proofErr w:type="gramStart"/>
      <w:r w:rsidRPr="00E405F5">
        <w:rPr>
          <w:rFonts w:ascii="Times New Roman" w:hAnsi="Times New Roman" w:cs="Times New Roman"/>
          <w:b/>
          <w:bCs/>
          <w:lang w:eastAsia="en-IN"/>
        </w:rPr>
        <w:t>OUTPUT :</w:t>
      </w:r>
      <w:proofErr w:type="gramEnd"/>
    </w:p>
    <w:p w:rsidR="001978A7" w:rsidRPr="00E405F5" w:rsidRDefault="001978A7" w:rsidP="001978A7">
      <w:pPr>
        <w:spacing w:line="360" w:lineRule="auto"/>
        <w:rPr>
          <w:rFonts w:ascii="Times New Roman" w:hAnsi="Times New Roman" w:cs="Times New Roman"/>
          <w:b/>
          <w:bCs/>
          <w:lang w:eastAsia="en-IN"/>
        </w:rPr>
      </w:pPr>
      <w:r w:rsidRPr="00E405F5">
        <w:rPr>
          <w:rFonts w:ascii="Times New Roman" w:hAnsi="Times New Roman" w:cs="Times New Roman"/>
          <w:b/>
          <w:bCs/>
          <w:lang w:eastAsia="en-IN"/>
        </w:rPr>
        <w:t xml:space="preserve"> </w:t>
      </w:r>
    </w:p>
    <w:p w:rsidR="001978A7" w:rsidRPr="00E405F5" w:rsidRDefault="001978A7" w:rsidP="001978A7">
      <w:pPr>
        <w:spacing w:line="360" w:lineRule="auto"/>
        <w:rPr>
          <w:rFonts w:ascii="Times New Roman" w:hAnsi="Times New Roman" w:cs="Times New Roman"/>
          <w:b/>
          <w:bCs/>
        </w:rPr>
      </w:pPr>
      <w:r>
        <w:rPr>
          <w:noProof/>
          <w:lang w:eastAsia="en-IN"/>
        </w:rPr>
        <w:lastRenderedPageBreak/>
        <w:drawing>
          <wp:anchor distT="0" distB="0" distL="0" distR="0" simplePos="0" relativeHeight="251687936" behindDoc="0" locked="0" layoutInCell="1" allowOverlap="1">
            <wp:simplePos x="0" y="0"/>
            <wp:positionH relativeFrom="column">
              <wp:posOffset>1045845</wp:posOffset>
            </wp:positionH>
            <wp:positionV relativeFrom="paragraph">
              <wp:posOffset>8890</wp:posOffset>
            </wp:positionV>
            <wp:extent cx="4240530" cy="3077845"/>
            <wp:effectExtent l="0" t="0" r="7620" b="8255"/>
            <wp:wrapSquare wrapText="larges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0530" cy="3077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Default="001978A7" w:rsidP="001978A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RESULT</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Thus the program for Page Replacement Algorithm using FIFO is written and executed successfully.</w:t>
      </w:r>
    </w:p>
    <w:p w:rsidR="001978A7" w:rsidRDefault="001978A7" w:rsidP="001978A7">
      <w:pPr>
        <w:pageBreakBefore/>
        <w:spacing w:after="0"/>
        <w:jc w:val="both"/>
        <w:rPr>
          <w:rFonts w:ascii="Times New Roman" w:hAnsi="Times New Roman" w:cs="Times New Roman"/>
          <w:b/>
          <w:bCs/>
          <w:sz w:val="24"/>
          <w:szCs w:val="24"/>
        </w:rPr>
      </w:pPr>
      <w:r>
        <w:rPr>
          <w:rFonts w:ascii="Times New Roman" w:hAnsi="Times New Roman" w:cs="Times New Roman"/>
          <w:b/>
          <w:bCs/>
          <w:sz w:val="24"/>
          <w:szCs w:val="24"/>
        </w:rPr>
        <w:lastRenderedPageBreak/>
        <w:t>Ex. No: 12(</w:t>
      </w:r>
      <w:proofErr w:type="gramStart"/>
      <w:r>
        <w:rPr>
          <w:rFonts w:ascii="Times New Roman" w:hAnsi="Times New Roman" w:cs="Times New Roman"/>
          <w:b/>
          <w:bCs/>
          <w:sz w:val="24"/>
          <w:szCs w:val="24"/>
        </w:rPr>
        <w:t xml:space="preserve">b)   </w:t>
      </w:r>
      <w:proofErr w:type="gramEnd"/>
      <w:r>
        <w:rPr>
          <w:rFonts w:ascii="Times New Roman" w:hAnsi="Times New Roman" w:cs="Times New Roman"/>
          <w:b/>
          <w:bCs/>
          <w:sz w:val="24"/>
          <w:szCs w:val="24"/>
        </w:rPr>
        <w:t xml:space="preserve">             LRU PAGE REPLACEMENT ALGORITHM</w:t>
      </w: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p>
    <w:p w:rsidR="001978A7" w:rsidRDefault="001978A7" w:rsidP="001978A7">
      <w:pPr>
        <w:spacing w:after="0"/>
        <w:jc w:val="both"/>
        <w:rPr>
          <w:rFonts w:ascii="Times New Roman" w:hAnsi="Times New Roman" w:cs="Times New Roman"/>
          <w:sz w:val="24"/>
          <w:szCs w:val="24"/>
        </w:rPr>
      </w:pPr>
      <w:r>
        <w:rPr>
          <w:rFonts w:ascii="Times New Roman" w:hAnsi="Times New Roman" w:cs="Times New Roman"/>
          <w:sz w:val="24"/>
          <w:szCs w:val="24"/>
        </w:rPr>
        <w:t>To implement Least Recently Used Page Replacement algorithm in C.</w:t>
      </w:r>
    </w:p>
    <w:p w:rsidR="001978A7" w:rsidRDefault="001978A7" w:rsidP="001978A7">
      <w:pPr>
        <w:spacing w:after="0"/>
        <w:jc w:val="both"/>
        <w:rPr>
          <w:rFonts w:ascii="Times New Roman" w:hAnsi="Times New Roman" w:cs="Times New Roman"/>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ALGORITHM</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Create a queue to hold all pages in memory</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2:  When the page is required replace the page at the head of the queue</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Now the new page is inserted at the tail of the queue</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Create a stack</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When the page fault occurs replace page present at the bottom of the stack</w:t>
      </w:r>
    </w:p>
    <w:p w:rsidR="001978A7" w:rsidRDefault="001978A7" w:rsidP="001978A7">
      <w:pPr>
        <w:spacing w:after="0" w:line="360" w:lineRule="auto"/>
        <w:jc w:val="both"/>
        <w:rPr>
          <w:rFonts w:ascii="Times New Roman" w:hAnsi="Times New Roman" w:cs="Times New Roman"/>
          <w:sz w:val="24"/>
          <w:szCs w:val="24"/>
        </w:rPr>
      </w:pPr>
    </w:p>
    <w:p w:rsidR="001978A7" w:rsidRPr="00E405F5" w:rsidRDefault="001978A7" w:rsidP="001978A7">
      <w:pPr>
        <w:spacing w:line="360" w:lineRule="auto"/>
        <w:rPr>
          <w:rFonts w:ascii="Times New Roman" w:hAnsi="Times New Roman" w:cs="Times New Roman"/>
          <w:b/>
          <w:bCs/>
          <w:lang w:eastAsia="en-IN"/>
        </w:rPr>
      </w:pPr>
      <w:proofErr w:type="gramStart"/>
      <w:r w:rsidRPr="00E405F5">
        <w:rPr>
          <w:rFonts w:ascii="Times New Roman" w:hAnsi="Times New Roman" w:cs="Times New Roman"/>
          <w:b/>
          <w:bCs/>
          <w:lang w:eastAsia="en-IN"/>
        </w:rPr>
        <w:t>PROGRAM :</w:t>
      </w:r>
      <w:proofErr w:type="gramEnd"/>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 xml:space="preserve">#include &lt;stdio.h&gt;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 xml:space="preserve">int </w:t>
      </w:r>
      <w:proofErr w:type="gramStart"/>
      <w:r w:rsidRPr="00E405F5">
        <w:rPr>
          <w:rFonts w:ascii="Times New Roman" w:hAnsi="Times New Roman" w:cs="Times New Roman"/>
          <w:lang w:eastAsia="en-IN"/>
        </w:rPr>
        <w:t>main(</w:t>
      </w:r>
      <w:proofErr w:type="gramEnd"/>
      <w:r w:rsidRPr="00E405F5">
        <w:rPr>
          <w:rFonts w:ascii="Times New Roman" w:hAnsi="Times New Roman" w:cs="Times New Roman"/>
          <w:lang w:eastAsia="en-IN"/>
        </w:rPr>
        <w:t xml:space="preserve">)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int </w:t>
      </w:r>
      <w:proofErr w:type="gramStart"/>
      <w:r w:rsidRPr="00E405F5">
        <w:rPr>
          <w:rFonts w:ascii="Times New Roman" w:hAnsi="Times New Roman" w:cs="Times New Roman"/>
          <w:lang w:eastAsia="en-IN"/>
        </w:rPr>
        <w:t>q[</w:t>
      </w:r>
      <w:proofErr w:type="gramEnd"/>
      <w:r w:rsidRPr="00E405F5">
        <w:rPr>
          <w:rFonts w:ascii="Times New Roman" w:hAnsi="Times New Roman" w:cs="Times New Roman"/>
          <w:lang w:eastAsia="en-IN"/>
        </w:rPr>
        <w:t xml:space="preserve">20], p[50], c = 0, c1, d, f, i, j, k = 0, n, r, t, b[20], c2[20];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"Enter no of pages:");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scanf(</w:t>
      </w:r>
      <w:proofErr w:type="gramEnd"/>
      <w:r w:rsidRPr="00E405F5">
        <w:rPr>
          <w:rFonts w:ascii="Times New Roman" w:hAnsi="Times New Roman" w:cs="Times New Roman"/>
          <w:lang w:eastAsia="en-IN"/>
        </w:rPr>
        <w:t xml:space="preserve">"%d", &amp;n);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"Enter the reference string:");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for (i = 0; i &lt; n; 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proofErr w:type="gramStart"/>
      <w:r w:rsidRPr="00E405F5">
        <w:rPr>
          <w:rFonts w:ascii="Times New Roman" w:hAnsi="Times New Roman" w:cs="Times New Roman"/>
          <w:lang w:eastAsia="en-IN"/>
        </w:rPr>
        <w:t>scanf(</w:t>
      </w:r>
      <w:proofErr w:type="gramEnd"/>
      <w:r w:rsidRPr="00E405F5">
        <w:rPr>
          <w:rFonts w:ascii="Times New Roman" w:hAnsi="Times New Roman" w:cs="Times New Roman"/>
          <w:lang w:eastAsia="en-IN"/>
        </w:rPr>
        <w:t xml:space="preserve">"%d", &amp;p[i]);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"Enter no of frames:");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scanf(</w:t>
      </w:r>
      <w:proofErr w:type="gramEnd"/>
      <w:r w:rsidRPr="00E405F5">
        <w:rPr>
          <w:rFonts w:ascii="Times New Roman" w:hAnsi="Times New Roman" w:cs="Times New Roman"/>
          <w:lang w:eastAsia="en-IN"/>
        </w:rPr>
        <w:t xml:space="preserve">"%d", &amp;f);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q[k] = p[k];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"\n\t%d\n", q[k]);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c++;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k++;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for (i = 1; i &lt; n; i++)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c1 = 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(j = 0; j &lt; f; j++)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lastRenderedPageBreak/>
        <w:tab/>
      </w:r>
      <w:r w:rsidRPr="00E405F5">
        <w:rPr>
          <w:rFonts w:ascii="Times New Roman" w:hAnsi="Times New Roman" w:cs="Times New Roman"/>
          <w:lang w:eastAsia="en-IN"/>
        </w:rPr>
        <w:tab/>
      </w:r>
      <w:r w:rsidRPr="00E405F5">
        <w:rPr>
          <w:rFonts w:ascii="Times New Roman" w:hAnsi="Times New Roman" w:cs="Times New Roman"/>
          <w:lang w:eastAsia="en-IN"/>
        </w:rPr>
        <w:tab/>
        <w:t>if (p[i</w:t>
      </w:r>
      <w:proofErr w:type="gramStart"/>
      <w:r w:rsidRPr="00E405F5">
        <w:rPr>
          <w:rFonts w:ascii="Times New Roman" w:hAnsi="Times New Roman" w:cs="Times New Roman"/>
          <w:lang w:eastAsia="en-IN"/>
        </w:rPr>
        <w:t>] !</w:t>
      </w:r>
      <w:proofErr w:type="gramEnd"/>
      <w:r w:rsidRPr="00E405F5">
        <w:rPr>
          <w:rFonts w:ascii="Times New Roman" w:hAnsi="Times New Roman" w:cs="Times New Roman"/>
          <w:lang w:eastAsia="en-IN"/>
        </w:rPr>
        <w:t xml:space="preserve">= q[j])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c1++;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if (c1 == f)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c++;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if (k &lt; f)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q[k] = p[i];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k++; </w:t>
      </w:r>
    </w:p>
    <w:p w:rsidR="001978A7" w:rsidRPr="00E405F5" w:rsidRDefault="001978A7" w:rsidP="001978A7">
      <w:pPr>
        <w:spacing w:line="360" w:lineRule="auto"/>
        <w:rPr>
          <w:rFonts w:ascii="Times New Roman" w:hAnsi="Times New Roman" w:cs="Times New Roman"/>
          <w:lang w:eastAsia="en-IN"/>
        </w:rPr>
      </w:pP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(j = 0; j &lt; k; j++)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"\t%d", q[j]);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printf("\n");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else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(r = 0; r &lt; f; r++)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c2[r] = 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(j = i - 1; j &lt; n; j--)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if (q[r</w:t>
      </w:r>
      <w:proofErr w:type="gramStart"/>
      <w:r w:rsidRPr="00E405F5">
        <w:rPr>
          <w:rFonts w:ascii="Times New Roman" w:hAnsi="Times New Roman" w:cs="Times New Roman"/>
          <w:lang w:eastAsia="en-IN"/>
        </w:rPr>
        <w:t>] !</w:t>
      </w:r>
      <w:proofErr w:type="gramEnd"/>
      <w:r w:rsidRPr="00E405F5">
        <w:rPr>
          <w:rFonts w:ascii="Times New Roman" w:hAnsi="Times New Roman" w:cs="Times New Roman"/>
          <w:lang w:eastAsia="en-IN"/>
        </w:rPr>
        <w:t xml:space="preserve">= p[j])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c2[r]++;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else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break;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lastRenderedPageBreak/>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(r = 0; r &lt; f; r++)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b[r] = c2[r];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(r = 0; r &lt; f; r++)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(j = r; j &lt; f; j++)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if (b[r] &lt; b[j])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t = b[r];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b[r] = b[j];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b[j] = t;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for (r = 0; r &lt; f; r++) {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if (c2[r] == </w:t>
      </w:r>
      <w:proofErr w:type="gramStart"/>
      <w:r w:rsidRPr="00E405F5">
        <w:rPr>
          <w:rFonts w:ascii="Times New Roman" w:hAnsi="Times New Roman" w:cs="Times New Roman"/>
          <w:lang w:eastAsia="en-IN"/>
        </w:rPr>
        <w:t>b[</w:t>
      </w:r>
      <w:proofErr w:type="gramEnd"/>
      <w:r w:rsidRPr="00E405F5">
        <w:rPr>
          <w:rFonts w:ascii="Times New Roman" w:hAnsi="Times New Roman" w:cs="Times New Roman"/>
          <w:lang w:eastAsia="en-IN"/>
        </w:rPr>
        <w:t xml:space="preserve">0])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q[r] = p[i];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"\t%d", q[r]);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printf("\n");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t xml:space="preserve">} </w:t>
      </w:r>
    </w:p>
    <w:p w:rsidR="001978A7" w:rsidRPr="00E405F5" w:rsidRDefault="001978A7" w:rsidP="001978A7">
      <w:pPr>
        <w:spacing w:line="360" w:lineRule="auto"/>
        <w:rPr>
          <w:rFonts w:ascii="Times New Roman" w:hAnsi="Times New Roman" w:cs="Times New Roman"/>
          <w:lang w:eastAsia="en-IN"/>
        </w:rPr>
      </w:pP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ab/>
      </w:r>
      <w:proofErr w:type="gramStart"/>
      <w:r w:rsidRPr="00E405F5">
        <w:rPr>
          <w:rFonts w:ascii="Times New Roman" w:hAnsi="Times New Roman" w:cs="Times New Roman"/>
          <w:lang w:eastAsia="en-IN"/>
        </w:rPr>
        <w:t>printf(</w:t>
      </w:r>
      <w:proofErr w:type="gramEnd"/>
      <w:r w:rsidRPr="00E405F5">
        <w:rPr>
          <w:rFonts w:ascii="Times New Roman" w:hAnsi="Times New Roman" w:cs="Times New Roman"/>
          <w:lang w:eastAsia="en-IN"/>
        </w:rPr>
        <w:t xml:space="preserve">"\nThe no of page faults is %d", c); </w:t>
      </w:r>
    </w:p>
    <w:p w:rsidR="001978A7" w:rsidRPr="00E405F5" w:rsidRDefault="001978A7" w:rsidP="001978A7">
      <w:pPr>
        <w:spacing w:line="360" w:lineRule="auto"/>
        <w:rPr>
          <w:rFonts w:ascii="Times New Roman" w:hAnsi="Times New Roman" w:cs="Times New Roman"/>
          <w:lang w:eastAsia="en-IN"/>
        </w:rPr>
      </w:pPr>
      <w:r w:rsidRPr="00E405F5">
        <w:rPr>
          <w:rFonts w:ascii="Times New Roman" w:hAnsi="Times New Roman" w:cs="Times New Roman"/>
          <w:lang w:eastAsia="en-IN"/>
        </w:rPr>
        <w:t>}</w:t>
      </w:r>
    </w:p>
    <w:p w:rsidR="001978A7" w:rsidRPr="00E405F5" w:rsidRDefault="001978A7" w:rsidP="001978A7">
      <w:pPr>
        <w:spacing w:line="360" w:lineRule="auto"/>
        <w:rPr>
          <w:rFonts w:ascii="Times New Roman" w:hAnsi="Times New Roman" w:cs="Times New Roman"/>
          <w:b/>
          <w:bCs/>
          <w:lang w:eastAsia="en-IN"/>
        </w:rPr>
      </w:pPr>
      <w:proofErr w:type="gramStart"/>
      <w:r w:rsidRPr="00E405F5">
        <w:rPr>
          <w:rFonts w:ascii="Times New Roman" w:hAnsi="Times New Roman" w:cs="Times New Roman"/>
          <w:b/>
          <w:bCs/>
          <w:lang w:eastAsia="en-IN"/>
        </w:rPr>
        <w:t>OUTPUT :</w:t>
      </w:r>
      <w:proofErr w:type="gramEnd"/>
      <w:r w:rsidRPr="00E405F5">
        <w:rPr>
          <w:rFonts w:ascii="Times New Roman" w:hAnsi="Times New Roman" w:cs="Times New Roman"/>
          <w:b/>
          <w:bCs/>
          <w:lang w:eastAsia="en-IN"/>
        </w:rPr>
        <w:t xml:space="preserve"> </w:t>
      </w: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lang w:eastAsia="en-IN"/>
        </w:rPr>
      </w:pPr>
      <w:r>
        <w:rPr>
          <w:noProof/>
          <w:lang w:eastAsia="en-IN"/>
        </w:rPr>
        <w:drawing>
          <wp:anchor distT="0" distB="0" distL="0" distR="0" simplePos="0" relativeHeight="251688960" behindDoc="0" locked="0" layoutInCell="1" allowOverlap="1">
            <wp:simplePos x="0" y="0"/>
            <wp:positionH relativeFrom="column">
              <wp:posOffset>1143635</wp:posOffset>
            </wp:positionH>
            <wp:positionV relativeFrom="paragraph">
              <wp:posOffset>123190</wp:posOffset>
            </wp:positionV>
            <wp:extent cx="4045585" cy="2240915"/>
            <wp:effectExtent l="0" t="0" r="0" b="6985"/>
            <wp:wrapSquare wrapText="larges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224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Pr="00E405F5" w:rsidRDefault="001978A7" w:rsidP="001978A7">
      <w:pPr>
        <w:spacing w:line="360" w:lineRule="auto"/>
        <w:rPr>
          <w:rFonts w:ascii="Times New Roman" w:hAnsi="Times New Roman" w:cs="Times New Roman"/>
          <w:b/>
          <w:bCs/>
        </w:rPr>
      </w:pPr>
    </w:p>
    <w:p w:rsidR="001978A7" w:rsidRDefault="001978A7" w:rsidP="001978A7">
      <w:pPr>
        <w:spacing w:after="0" w:line="360" w:lineRule="auto"/>
        <w:jc w:val="both"/>
        <w:rPr>
          <w:rFonts w:ascii="Times New Roman" w:hAnsi="Times New Roman" w:cs="Times New Roman"/>
          <w:b/>
          <w:bCs/>
          <w:sz w:val="24"/>
          <w:szCs w:val="24"/>
        </w:rPr>
      </w:pPr>
    </w:p>
    <w:p w:rsidR="001978A7" w:rsidRDefault="001978A7" w:rsidP="001978A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Thus the program for LRU Page Replacement Algorithm is written and executed successfully.</w:t>
      </w:r>
    </w:p>
    <w:p w:rsidR="001978A7" w:rsidRDefault="001978A7" w:rsidP="001978A7">
      <w:pPr>
        <w:spacing w:after="0"/>
        <w:jc w:val="both"/>
        <w:rPr>
          <w:rFonts w:ascii="Times New Roman" w:hAnsi="Times New Roman" w:cs="Times New Roman"/>
          <w:sz w:val="24"/>
          <w:szCs w:val="24"/>
        </w:rPr>
      </w:pPr>
    </w:p>
    <w:p w:rsidR="001978A7" w:rsidRDefault="001978A7" w:rsidP="001978A7">
      <w:pPr>
        <w:spacing w:after="0"/>
        <w:jc w:val="both"/>
        <w:rPr>
          <w:rFonts w:ascii="Times New Roman" w:hAnsi="Times New Roman" w:cs="Times New Roman"/>
          <w:sz w:val="24"/>
          <w:szCs w:val="24"/>
        </w:rPr>
      </w:pPr>
    </w:p>
    <w:p w:rsidR="001978A7" w:rsidRDefault="001978A7" w:rsidP="001978A7">
      <w:pPr>
        <w:spacing w:after="0"/>
        <w:jc w:val="both"/>
        <w:rPr>
          <w:rFonts w:ascii="Times New Roman" w:hAnsi="Times New Roman" w:cs="Times New Roman"/>
          <w:sz w:val="24"/>
          <w:szCs w:val="24"/>
        </w:rPr>
      </w:pPr>
    </w:p>
    <w:p w:rsidR="001978A7" w:rsidRDefault="001978A7" w:rsidP="001978A7">
      <w:pPr>
        <w:pageBreakBefore/>
        <w:spacing w:after="0"/>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Ex No: 12 (c)</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9B704D">
        <w:rPr>
          <w:rFonts w:ascii="Times New Roman" w:hAnsi="Times New Roman" w:cs="Times New Roman"/>
          <w:b/>
          <w:color w:val="000000"/>
          <w:sz w:val="24"/>
          <w:szCs w:val="24"/>
        </w:rPr>
        <w:t xml:space="preserve">         LFU PAGE</w:t>
      </w:r>
      <w:r>
        <w:rPr>
          <w:rFonts w:ascii="Times New Roman" w:hAnsi="Times New Roman" w:cs="Times New Roman"/>
          <w:b/>
          <w:color w:val="000000"/>
          <w:sz w:val="24"/>
          <w:szCs w:val="24"/>
        </w:rPr>
        <w:t xml:space="preserve"> REPLACEMENT ALGORITHM</w:t>
      </w:r>
    </w:p>
    <w:p w:rsidR="001978A7" w:rsidRDefault="001978A7" w:rsidP="001978A7">
      <w:pPr>
        <w:autoSpaceDE w:val="0"/>
        <w:spacing w:after="0" w:line="240" w:lineRule="auto"/>
        <w:jc w:val="both"/>
        <w:rPr>
          <w:rFonts w:ascii="Times New Roman" w:hAnsi="Times New Roman" w:cs="Times New Roman"/>
          <w:color w:val="000000"/>
          <w:sz w:val="24"/>
          <w:szCs w:val="24"/>
        </w:rPr>
      </w:pPr>
    </w:p>
    <w:p w:rsidR="001978A7" w:rsidRDefault="001978A7" w:rsidP="001978A7">
      <w:pPr>
        <w:spacing w:after="0" w:line="231" w:lineRule="atLeast"/>
        <w:rPr>
          <w:rFonts w:ascii="Times New Roman" w:hAnsi="Times New Roman"/>
          <w:b/>
          <w:color w:val="2F2F2F"/>
        </w:rPr>
      </w:pPr>
      <w:r>
        <w:rPr>
          <w:rFonts w:ascii="Times New Roman" w:hAnsi="Times New Roman"/>
          <w:b/>
          <w:color w:val="2F2F2F"/>
        </w:rPr>
        <w:t>AIM</w:t>
      </w:r>
    </w:p>
    <w:p w:rsidR="001978A7" w:rsidRDefault="001978A7" w:rsidP="001978A7">
      <w:pPr>
        <w:spacing w:after="0" w:line="231" w:lineRule="atLeast"/>
        <w:ind w:firstLine="720"/>
        <w:rPr>
          <w:rFonts w:ascii="Times New Roman" w:hAnsi="Times New Roman"/>
          <w:color w:val="2F2F2F"/>
        </w:rPr>
      </w:pPr>
      <w:r>
        <w:rPr>
          <w:rFonts w:ascii="Times New Roman" w:hAnsi="Times New Roman"/>
          <w:color w:val="2F2F2F"/>
        </w:rPr>
        <w:t xml:space="preserve"> To implement LFU page replacement technique.</w:t>
      </w:r>
    </w:p>
    <w:p w:rsidR="001978A7" w:rsidRDefault="001978A7" w:rsidP="001978A7">
      <w:pPr>
        <w:spacing w:after="0" w:line="231" w:lineRule="atLeast"/>
        <w:ind w:firstLine="720"/>
        <w:rPr>
          <w:rFonts w:ascii="Times New Roman" w:hAnsi="Times New Roman"/>
          <w:color w:val="2F2F2F"/>
        </w:rPr>
      </w:pPr>
    </w:p>
    <w:p w:rsidR="001978A7" w:rsidRDefault="001978A7" w:rsidP="001978A7">
      <w:pPr>
        <w:spacing w:after="0" w:line="360" w:lineRule="auto"/>
        <w:rPr>
          <w:rFonts w:ascii="Times New Roman" w:hAnsi="Times New Roman"/>
          <w:b/>
          <w:color w:val="2F2F2F"/>
        </w:rPr>
      </w:pPr>
      <w:r>
        <w:rPr>
          <w:rFonts w:ascii="Times New Roman" w:hAnsi="Times New Roman"/>
          <w:b/>
          <w:color w:val="2F2F2F"/>
        </w:rPr>
        <w:t>ALGORITHM</w:t>
      </w:r>
    </w:p>
    <w:p w:rsidR="001978A7" w:rsidRDefault="001978A7" w:rsidP="001978A7">
      <w:pPr>
        <w:spacing w:after="0" w:line="240" w:lineRule="auto"/>
        <w:rPr>
          <w:rFonts w:ascii="Times New Roman" w:hAnsi="Times New Roman"/>
          <w:color w:val="2F2F2F"/>
        </w:rPr>
      </w:pPr>
      <w:r>
        <w:rPr>
          <w:rFonts w:ascii="Times New Roman" w:hAnsi="Times New Roman"/>
          <w:color w:val="2F2F2F"/>
        </w:rPr>
        <w:t xml:space="preserve">1. Read Number </w:t>
      </w:r>
      <w:proofErr w:type="gramStart"/>
      <w:r>
        <w:rPr>
          <w:rFonts w:ascii="Times New Roman" w:hAnsi="Times New Roman"/>
          <w:color w:val="2F2F2F"/>
        </w:rPr>
        <w:t>Of</w:t>
      </w:r>
      <w:proofErr w:type="gramEnd"/>
      <w:r>
        <w:rPr>
          <w:rFonts w:ascii="Times New Roman" w:hAnsi="Times New Roman"/>
          <w:color w:val="2F2F2F"/>
        </w:rPr>
        <w:t xml:space="preserve"> Pages And Frames</w:t>
      </w:r>
    </w:p>
    <w:p w:rsidR="001978A7" w:rsidRDefault="001978A7" w:rsidP="001978A7">
      <w:pPr>
        <w:spacing w:after="0" w:line="240" w:lineRule="auto"/>
        <w:rPr>
          <w:rFonts w:ascii="Times New Roman" w:hAnsi="Times New Roman"/>
          <w:color w:val="2F2F2F"/>
        </w:rPr>
      </w:pPr>
      <w:r>
        <w:rPr>
          <w:rFonts w:ascii="Times New Roman" w:hAnsi="Times New Roman"/>
          <w:color w:val="2F2F2F"/>
        </w:rPr>
        <w:t>2. Read Each Page Value</w:t>
      </w:r>
    </w:p>
    <w:p w:rsidR="001978A7" w:rsidRDefault="001978A7" w:rsidP="001978A7">
      <w:pPr>
        <w:spacing w:after="0" w:line="240" w:lineRule="auto"/>
        <w:rPr>
          <w:rFonts w:ascii="Times New Roman" w:hAnsi="Times New Roman"/>
          <w:color w:val="2F2F2F"/>
        </w:rPr>
      </w:pPr>
      <w:r>
        <w:rPr>
          <w:rFonts w:ascii="Times New Roman" w:hAnsi="Times New Roman"/>
          <w:color w:val="2F2F2F"/>
        </w:rPr>
        <w:t xml:space="preserve">3. Search </w:t>
      </w:r>
      <w:proofErr w:type="gramStart"/>
      <w:r>
        <w:rPr>
          <w:rFonts w:ascii="Times New Roman" w:hAnsi="Times New Roman"/>
          <w:color w:val="2F2F2F"/>
        </w:rPr>
        <w:t>For</w:t>
      </w:r>
      <w:proofErr w:type="gramEnd"/>
      <w:r>
        <w:rPr>
          <w:rFonts w:ascii="Times New Roman" w:hAnsi="Times New Roman"/>
          <w:color w:val="2F2F2F"/>
        </w:rPr>
        <w:t xml:space="preserve"> Page In The Frames</w:t>
      </w:r>
    </w:p>
    <w:p w:rsidR="001978A7" w:rsidRDefault="001978A7" w:rsidP="001978A7">
      <w:pPr>
        <w:spacing w:after="0" w:line="231" w:lineRule="atLeast"/>
        <w:rPr>
          <w:rFonts w:ascii="Times New Roman" w:hAnsi="Times New Roman"/>
          <w:color w:val="2F2F2F"/>
        </w:rPr>
      </w:pPr>
      <w:r>
        <w:rPr>
          <w:rFonts w:ascii="Times New Roman" w:hAnsi="Times New Roman"/>
          <w:color w:val="2F2F2F"/>
        </w:rPr>
        <w:t>4. If Not Available Allocate Free Frame</w:t>
      </w:r>
    </w:p>
    <w:p w:rsidR="001978A7" w:rsidRDefault="001978A7" w:rsidP="001978A7">
      <w:pPr>
        <w:spacing w:after="0" w:line="231" w:lineRule="atLeast"/>
        <w:rPr>
          <w:rFonts w:ascii="Times New Roman" w:hAnsi="Times New Roman"/>
          <w:color w:val="2F2F2F"/>
        </w:rPr>
      </w:pPr>
      <w:r>
        <w:rPr>
          <w:rFonts w:ascii="Times New Roman" w:hAnsi="Times New Roman"/>
          <w:color w:val="2F2F2F"/>
        </w:rPr>
        <w:t xml:space="preserve">5. If No Frames Is Free Repalce </w:t>
      </w:r>
      <w:proofErr w:type="gramStart"/>
      <w:r>
        <w:rPr>
          <w:rFonts w:ascii="Times New Roman" w:hAnsi="Times New Roman"/>
          <w:color w:val="2F2F2F"/>
        </w:rPr>
        <w:t>The</w:t>
      </w:r>
      <w:proofErr w:type="gramEnd"/>
      <w:r>
        <w:rPr>
          <w:rFonts w:ascii="Times New Roman" w:hAnsi="Times New Roman"/>
          <w:color w:val="2F2F2F"/>
        </w:rPr>
        <w:t xml:space="preserve"> Page With The Page That Is Least frequently used.</w:t>
      </w:r>
    </w:p>
    <w:p w:rsidR="001978A7" w:rsidRDefault="001978A7" w:rsidP="001978A7">
      <w:pPr>
        <w:spacing w:after="0" w:line="231" w:lineRule="atLeast"/>
        <w:rPr>
          <w:rFonts w:ascii="Times New Roman" w:hAnsi="Times New Roman"/>
          <w:color w:val="2F2F2F"/>
        </w:rPr>
      </w:pPr>
      <w:r>
        <w:rPr>
          <w:rFonts w:ascii="Times New Roman" w:hAnsi="Times New Roman"/>
          <w:color w:val="2F2F2F"/>
        </w:rPr>
        <w:t xml:space="preserve">6. Print Page Number </w:t>
      </w:r>
      <w:proofErr w:type="gramStart"/>
      <w:r>
        <w:rPr>
          <w:rFonts w:ascii="Times New Roman" w:hAnsi="Times New Roman"/>
          <w:color w:val="2F2F2F"/>
        </w:rPr>
        <w:t>Of</w:t>
      </w:r>
      <w:proofErr w:type="gramEnd"/>
      <w:r>
        <w:rPr>
          <w:rFonts w:ascii="Times New Roman" w:hAnsi="Times New Roman"/>
          <w:color w:val="2F2F2F"/>
        </w:rPr>
        <w:t xml:space="preserve"> Page Faults </w:t>
      </w:r>
    </w:p>
    <w:p w:rsidR="001978A7" w:rsidRDefault="001978A7" w:rsidP="001978A7">
      <w:pPr>
        <w:spacing w:after="0" w:line="231" w:lineRule="atLeast"/>
        <w:rPr>
          <w:rFonts w:ascii="Times New Roman" w:hAnsi="Times New Roman"/>
          <w:color w:val="2F2F2F"/>
        </w:rPr>
      </w:pPr>
    </w:p>
    <w:p w:rsidR="001978A7" w:rsidRDefault="001978A7" w:rsidP="001978A7">
      <w:pPr>
        <w:spacing w:after="0" w:line="231" w:lineRule="atLeast"/>
        <w:rPr>
          <w:rFonts w:ascii="Times New Roman" w:hAnsi="Times New Roman"/>
          <w:color w:val="2F2F2F"/>
        </w:rPr>
      </w:pPr>
    </w:p>
    <w:p w:rsidR="001978A7" w:rsidRPr="00E405F5" w:rsidRDefault="001978A7" w:rsidP="001978A7">
      <w:pPr>
        <w:spacing w:line="360" w:lineRule="auto"/>
        <w:rPr>
          <w:rFonts w:ascii="Times New Roman" w:hAnsi="Times New Roman" w:cs="Times New Roman"/>
          <w:b/>
          <w:bCs/>
          <w:lang w:eastAsia="en-IN"/>
        </w:rPr>
      </w:pPr>
      <w:proofErr w:type="gramStart"/>
      <w:r w:rsidRPr="00E405F5">
        <w:rPr>
          <w:rFonts w:ascii="Times New Roman" w:hAnsi="Times New Roman" w:cs="Times New Roman"/>
          <w:b/>
          <w:bCs/>
          <w:lang w:eastAsia="en-IN"/>
        </w:rPr>
        <w:t>PROGRAM :</w:t>
      </w:r>
      <w:proofErr w:type="gramEnd"/>
      <w:r w:rsidRPr="00E405F5">
        <w:rPr>
          <w:rFonts w:ascii="Times New Roman" w:hAnsi="Times New Roman" w:cs="Times New Roman"/>
          <w:b/>
          <w:bCs/>
          <w:lang w:eastAsia="en-IN"/>
        </w:rPr>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#include &lt;stdio.h&gt;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int i, j, nof, nor, flag = 0, </w:t>
      </w:r>
      <w:proofErr w:type="gramStart"/>
      <w:r w:rsidRPr="00E405F5">
        <w:rPr>
          <w:rFonts w:ascii="Times New Roman" w:hAnsi="Times New Roman" w:cs="Times New Roman"/>
        </w:rPr>
        <w:t>ref[</w:t>
      </w:r>
      <w:proofErr w:type="gramEnd"/>
      <w:r w:rsidRPr="00E405F5">
        <w:rPr>
          <w:rFonts w:ascii="Times New Roman" w:hAnsi="Times New Roman" w:cs="Times New Roman"/>
        </w:rPr>
        <w:t xml:space="preserve">50], frm[50], pf = 0, victim = -1;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int </w:t>
      </w:r>
      <w:proofErr w:type="gramStart"/>
      <w:r w:rsidRPr="00E405F5">
        <w:rPr>
          <w:rFonts w:ascii="Times New Roman" w:hAnsi="Times New Roman" w:cs="Times New Roman"/>
        </w:rPr>
        <w:t>recent[</w:t>
      </w:r>
      <w:proofErr w:type="gramEnd"/>
      <w:r w:rsidRPr="00E405F5">
        <w:rPr>
          <w:rFonts w:ascii="Times New Roman" w:hAnsi="Times New Roman" w:cs="Times New Roman"/>
        </w:rPr>
        <w:t xml:space="preserve">10], optcal[50], count = 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int </w:t>
      </w:r>
      <w:proofErr w:type="gramStart"/>
      <w:r w:rsidRPr="00E405F5">
        <w:rPr>
          <w:rFonts w:ascii="Times New Roman" w:hAnsi="Times New Roman" w:cs="Times New Roman"/>
        </w:rPr>
        <w:t>optvictim(</w:t>
      </w:r>
      <w:proofErr w:type="gramEnd"/>
      <w:r w:rsidRPr="00E405F5">
        <w:rPr>
          <w:rFonts w:ascii="Times New Roman" w:hAnsi="Times New Roman" w:cs="Times New Roman"/>
        </w:rPr>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int </w:t>
      </w:r>
      <w:proofErr w:type="gramStart"/>
      <w:r w:rsidRPr="00E405F5">
        <w:rPr>
          <w:rFonts w:ascii="Times New Roman" w:hAnsi="Times New Roman" w:cs="Times New Roman"/>
        </w:rPr>
        <w:t>main(</w:t>
      </w:r>
      <w:proofErr w:type="gramEnd"/>
      <w:r w:rsidRPr="00E405F5">
        <w:rPr>
          <w:rFonts w:ascii="Times New Roman" w:hAnsi="Times New Roman" w:cs="Times New Roman"/>
        </w:rPr>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"\nOPTIMAL PAGE REPLACEMENT ALGORITHN");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printf("\n.................................");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"\nEnter the no.of frames : ");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scanf(</w:t>
      </w:r>
      <w:proofErr w:type="gramEnd"/>
      <w:r w:rsidRPr="00E405F5">
        <w:rPr>
          <w:rFonts w:ascii="Times New Roman" w:hAnsi="Times New Roman" w:cs="Times New Roman"/>
        </w:rPr>
        <w:t xml:space="preserve">"%d", &amp;nof);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"Enter the no.of reference string : ");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scanf(</w:t>
      </w:r>
      <w:proofErr w:type="gramEnd"/>
      <w:r w:rsidRPr="00E405F5">
        <w:rPr>
          <w:rFonts w:ascii="Times New Roman" w:hAnsi="Times New Roman" w:cs="Times New Roman"/>
        </w:rPr>
        <w:t xml:space="preserve">"%d", &amp;nor);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"Enter the reference string : ");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0; i &lt; nor;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proofErr w:type="gramStart"/>
      <w:r w:rsidRPr="00E405F5">
        <w:rPr>
          <w:rFonts w:ascii="Times New Roman" w:hAnsi="Times New Roman" w:cs="Times New Roman"/>
        </w:rPr>
        <w:t>scanf(</w:t>
      </w:r>
      <w:proofErr w:type="gramEnd"/>
      <w:r w:rsidRPr="00E405F5">
        <w:rPr>
          <w:rFonts w:ascii="Times New Roman" w:hAnsi="Times New Roman" w:cs="Times New Roman"/>
        </w:rPr>
        <w:t xml:space="preserve">"%d", &amp;ref[i]);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printf("\n................................");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"\nOPTIMAL PAGE REPLACEMENT ALGORITHM");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lastRenderedPageBreak/>
        <w:tab/>
        <w:t xml:space="preserve">printf("\n................................");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"\n\nThe Given string");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printf("\n....................\n");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0; i &lt; nor;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"%3d", ref[i]);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0; i &lt; nof;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frm[i] = -1;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optcal[i] = 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0; i &lt; 10;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recent[i] = 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printf("\n");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0; i &lt; nor;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flag = 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"\nref no %d -&gt;\t", ref[i]); </w:t>
      </w: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for (j = 0; j &lt; nof; j++)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if (frm[j] == ref[i])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flag = 1;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break;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lastRenderedPageBreak/>
        <w:tab/>
      </w:r>
      <w:r w:rsidRPr="00E405F5">
        <w:rPr>
          <w:rFonts w:ascii="Times New Roman" w:hAnsi="Times New Roman" w:cs="Times New Roman"/>
        </w:rPr>
        <w:tab/>
        <w:t xml:space="preserve">if (flag == 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count++;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if (count &lt;= nof)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victim++;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else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victim = optvictim(i);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pf++;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frm[victim] = ref[i];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for (j = 0; j &lt; nof; j++)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"%4d", frm[j]);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proofErr w:type="gramStart"/>
      <w:r w:rsidRPr="00E405F5">
        <w:rPr>
          <w:rFonts w:ascii="Times New Roman" w:hAnsi="Times New Roman" w:cs="Times New Roman"/>
        </w:rPr>
        <w:t>printf(</w:t>
      </w:r>
      <w:proofErr w:type="gramEnd"/>
      <w:r w:rsidRPr="00E405F5">
        <w:rPr>
          <w:rFonts w:ascii="Times New Roman" w:hAnsi="Times New Roman" w:cs="Times New Roman"/>
        </w:rPr>
        <w:t xml:space="preserve">"\nNumber of page faults : %d\n\n", pf);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int </w:t>
      </w:r>
      <w:proofErr w:type="gramStart"/>
      <w:r w:rsidRPr="00E405F5">
        <w:rPr>
          <w:rFonts w:ascii="Times New Roman" w:hAnsi="Times New Roman" w:cs="Times New Roman"/>
        </w:rPr>
        <w:t>optvictim(</w:t>
      </w:r>
      <w:proofErr w:type="gramEnd"/>
      <w:r w:rsidRPr="00E405F5">
        <w:rPr>
          <w:rFonts w:ascii="Times New Roman" w:hAnsi="Times New Roman" w:cs="Times New Roman"/>
        </w:rPr>
        <w:t xml:space="preserve">int index)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int i, j, temp, notfound;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0; i &lt; nof;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notfound = 1;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for (j = index; j &lt; nor; j++)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if (frm[i] == ref[j])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notfound = 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optcal[i] = j;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lastRenderedPageBreak/>
        <w:tab/>
      </w: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break;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if (notfound == 1)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return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temp = </w:t>
      </w:r>
      <w:proofErr w:type="gramStart"/>
      <w:r w:rsidRPr="00E405F5">
        <w:rPr>
          <w:rFonts w:ascii="Times New Roman" w:hAnsi="Times New Roman" w:cs="Times New Roman"/>
        </w:rPr>
        <w:t>optcal[</w:t>
      </w:r>
      <w:proofErr w:type="gramEnd"/>
      <w:r w:rsidRPr="00E405F5">
        <w:rPr>
          <w:rFonts w:ascii="Times New Roman" w:hAnsi="Times New Roman" w:cs="Times New Roman"/>
        </w:rPr>
        <w:t xml:space="preserve">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1; i &lt; nof;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if (temp &lt; optcal[i])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temp = optcal[i];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for (i = 0; i &lt; nof;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t xml:space="preserve">if (frm[temp] == frm[i])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r>
      <w:r w:rsidRPr="00E405F5">
        <w:rPr>
          <w:rFonts w:ascii="Times New Roman" w:hAnsi="Times New Roman" w:cs="Times New Roman"/>
        </w:rPr>
        <w:tab/>
      </w:r>
      <w:r w:rsidRPr="00E405F5">
        <w:rPr>
          <w:rFonts w:ascii="Times New Roman" w:hAnsi="Times New Roman" w:cs="Times New Roman"/>
        </w:rPr>
        <w:tab/>
        <w:t xml:space="preserve">return i;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ab/>
        <w:t xml:space="preserve">return 0; </w:t>
      </w:r>
    </w:p>
    <w:p w:rsidR="001978A7" w:rsidRPr="00E405F5" w:rsidRDefault="001978A7" w:rsidP="001978A7">
      <w:pPr>
        <w:spacing w:line="360" w:lineRule="auto"/>
        <w:rPr>
          <w:rFonts w:ascii="Times New Roman" w:hAnsi="Times New Roman" w:cs="Times New Roman"/>
        </w:rPr>
      </w:pPr>
      <w:r w:rsidRPr="00E405F5">
        <w:rPr>
          <w:rFonts w:ascii="Times New Roman" w:hAnsi="Times New Roman" w:cs="Times New Roman"/>
        </w:rPr>
        <w:t>}</w:t>
      </w:r>
    </w:p>
    <w:p w:rsidR="001978A7" w:rsidRPr="00E405F5" w:rsidRDefault="001978A7" w:rsidP="001978A7">
      <w:pPr>
        <w:spacing w:line="360" w:lineRule="auto"/>
        <w:rPr>
          <w:rFonts w:ascii="Times New Roman" w:hAnsi="Times New Roman" w:cs="Times New Roman"/>
        </w:rPr>
      </w:pPr>
      <w:proofErr w:type="gramStart"/>
      <w:r w:rsidRPr="00E405F5">
        <w:rPr>
          <w:rFonts w:ascii="Times New Roman" w:hAnsi="Times New Roman" w:cs="Times New Roman"/>
          <w:b/>
          <w:bCs/>
        </w:rPr>
        <w:t>OUTPUT :</w:t>
      </w:r>
      <w:proofErr w:type="gramEnd"/>
      <w:r w:rsidRPr="00E405F5">
        <w:rPr>
          <w:rFonts w:ascii="Times New Roman" w:hAnsi="Times New Roman" w:cs="Times New Roman"/>
        </w:rPr>
        <w:t xml:space="preserve"> </w:t>
      </w:r>
    </w:p>
    <w:p w:rsidR="001978A7" w:rsidRPr="00E405F5" w:rsidRDefault="001978A7" w:rsidP="001978A7">
      <w:pPr>
        <w:spacing w:line="360" w:lineRule="auto"/>
        <w:rPr>
          <w:rFonts w:ascii="Times New Roman" w:hAnsi="Times New Roman" w:cs="Times New Roman"/>
        </w:rPr>
      </w:pPr>
      <w:r>
        <w:rPr>
          <w:noProof/>
          <w:lang w:eastAsia="en-IN"/>
        </w:rPr>
        <w:drawing>
          <wp:anchor distT="0" distB="0" distL="0" distR="0" simplePos="0" relativeHeight="251689984" behindDoc="0" locked="0" layoutInCell="1" allowOverlap="1">
            <wp:simplePos x="0" y="0"/>
            <wp:positionH relativeFrom="column">
              <wp:posOffset>1022985</wp:posOffset>
            </wp:positionH>
            <wp:positionV relativeFrom="paragraph">
              <wp:posOffset>168910</wp:posOffset>
            </wp:positionV>
            <wp:extent cx="3427095" cy="2447925"/>
            <wp:effectExtent l="0" t="0" r="1905" b="9525"/>
            <wp:wrapSquare wrapText="larges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7095"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Pr="00E405F5" w:rsidRDefault="001978A7" w:rsidP="001978A7">
      <w:pPr>
        <w:spacing w:line="360" w:lineRule="auto"/>
        <w:rPr>
          <w:rFonts w:ascii="Times New Roman" w:hAnsi="Times New Roman" w:cs="Times New Roman"/>
        </w:rPr>
      </w:pPr>
    </w:p>
    <w:p w:rsidR="001978A7" w:rsidRDefault="001978A7" w:rsidP="001978A7">
      <w:pPr>
        <w:spacing w:after="0" w:line="231" w:lineRule="atLeast"/>
        <w:rPr>
          <w:rFonts w:ascii="Times New Roman" w:hAnsi="Times New Roman"/>
          <w:b/>
          <w:color w:val="2F2F2F"/>
        </w:rPr>
      </w:pPr>
    </w:p>
    <w:p w:rsidR="001978A7" w:rsidRDefault="001978A7" w:rsidP="001978A7">
      <w:pPr>
        <w:spacing w:after="0" w:line="231" w:lineRule="atLeast"/>
        <w:rPr>
          <w:rFonts w:ascii="Times New Roman" w:hAnsi="Times New Roman"/>
          <w:color w:val="2F2F2F"/>
        </w:rPr>
      </w:pPr>
      <w:r>
        <w:rPr>
          <w:rFonts w:ascii="Times New Roman" w:hAnsi="Times New Roman"/>
          <w:b/>
          <w:color w:val="2F2F2F"/>
        </w:rPr>
        <w:t>RESULT</w:t>
      </w:r>
    </w:p>
    <w:p w:rsidR="001978A7" w:rsidRPr="006D5C2D" w:rsidRDefault="001978A7" w:rsidP="001978A7">
      <w:pPr>
        <w:spacing w:after="0" w:line="231" w:lineRule="atLeast"/>
        <w:rPr>
          <w:rFonts w:ascii="Times New Roman" w:hAnsi="Times New Roman"/>
          <w:color w:val="2F2F2F"/>
        </w:rPr>
      </w:pPr>
      <w:r w:rsidRPr="006D5C2D">
        <w:rPr>
          <w:rFonts w:ascii="Times New Roman" w:hAnsi="Times New Roman"/>
          <w:color w:val="2F2F2F"/>
        </w:rPr>
        <w:t xml:space="preserve"> Thus the program </w:t>
      </w:r>
      <w:r>
        <w:rPr>
          <w:rFonts w:ascii="Times New Roman" w:hAnsi="Times New Roman"/>
          <w:color w:val="2F2F2F"/>
        </w:rPr>
        <w:t xml:space="preserve">for LFU </w:t>
      </w:r>
      <w:r w:rsidRPr="006D5C2D">
        <w:rPr>
          <w:rFonts w:ascii="Times New Roman" w:hAnsi="Times New Roman"/>
          <w:color w:val="2F2F2F"/>
        </w:rPr>
        <w:t>was executed successfully.</w:t>
      </w:r>
    </w:p>
    <w:p w:rsidR="001978A7" w:rsidRPr="00E405F5" w:rsidRDefault="001978A7" w:rsidP="001978A7">
      <w:pPr>
        <w:autoSpaceDE w:val="0"/>
        <w:spacing w:line="360" w:lineRule="auto"/>
        <w:rPr>
          <w:rFonts w:ascii="Times New Roman" w:hAnsi="Times New Roman" w:cs="Times New Roman"/>
          <w:lang w:eastAsia="en-IN"/>
        </w:rPr>
      </w:pP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FILE ORGANIZATION TECHNIQUES</w:t>
      </w:r>
    </w:p>
    <w:p w:rsidR="001978A7" w:rsidRDefault="001978A7" w:rsidP="001978A7">
      <w:pPr>
        <w:spacing w:after="0" w:line="240" w:lineRule="auto"/>
        <w:rPr>
          <w:rFonts w:ascii="Times New Roman" w:hAnsi="Times New Roman" w:cs="Times New Roman"/>
          <w:b/>
          <w:color w:val="000000"/>
          <w:sz w:val="24"/>
          <w:szCs w:val="24"/>
        </w:rPr>
      </w:pPr>
      <w:r w:rsidRPr="004C7068">
        <w:rPr>
          <w:rFonts w:ascii="Times New Roman" w:hAnsi="Times New Roman" w:cs="Times New Roman"/>
          <w:b/>
          <w:sz w:val="24"/>
          <w:szCs w:val="24"/>
        </w:rPr>
        <w:t>Ex N</w:t>
      </w:r>
      <w:r w:rsidRPr="004C7068">
        <w:rPr>
          <w:rStyle w:val="a"/>
          <w:rFonts w:ascii="Times New Roman" w:hAnsi="Times New Roman" w:cs="Times New Roman"/>
          <w:b/>
          <w:sz w:val="24"/>
          <w:szCs w:val="24"/>
        </w:rPr>
        <w:t>o:</w:t>
      </w:r>
      <w:r w:rsidR="004E433E">
        <w:rPr>
          <w:rStyle w:val="a"/>
          <w:rFonts w:ascii="Times New Roman" w:hAnsi="Times New Roman" w:cs="Times New Roman"/>
          <w:b/>
          <w:sz w:val="24"/>
          <w:szCs w:val="24"/>
        </w:rPr>
        <w:t xml:space="preserve"> 13</w:t>
      </w:r>
      <w:r>
        <w:rPr>
          <w:rStyle w:val="a"/>
          <w:rFonts w:ascii="Times New Roman" w:hAnsi="Times New Roman" w:cs="Times New Roman"/>
          <w:b/>
          <w:sz w:val="24"/>
          <w:szCs w:val="24"/>
        </w:rPr>
        <w:t xml:space="preserve"> (</w:t>
      </w:r>
      <w:proofErr w:type="gramStart"/>
      <w:r>
        <w:rPr>
          <w:rStyle w:val="a"/>
          <w:rFonts w:ascii="Times New Roman" w:hAnsi="Times New Roman" w:cs="Times New Roman"/>
          <w:b/>
          <w:sz w:val="24"/>
          <w:szCs w:val="24"/>
        </w:rPr>
        <w:t xml:space="preserve">a) </w:t>
      </w:r>
      <w:r>
        <w:rPr>
          <w:rFonts w:ascii="Times New Roman" w:hAnsi="Times New Roman" w:cs="Times New Roman"/>
          <w:color w:val="000000"/>
          <w:sz w:val="24"/>
          <w:szCs w:val="24"/>
        </w:rPr>
        <w:t xml:space="preserve">  </w:t>
      </w:r>
      <w:proofErr w:type="gramEnd"/>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b/>
          <w:color w:val="000000"/>
          <w:sz w:val="24"/>
          <w:szCs w:val="24"/>
        </w:rPr>
        <w:t xml:space="preserve">SINGLE LEVEL DIRECTORY </w:t>
      </w:r>
    </w:p>
    <w:p w:rsidR="001978A7" w:rsidRDefault="001978A7" w:rsidP="001978A7">
      <w:pPr>
        <w:autoSpaceDE w:val="0"/>
        <w:spacing w:after="0" w:line="240" w:lineRule="auto"/>
        <w:ind w:firstLine="720"/>
        <w:jc w:val="both"/>
        <w:rPr>
          <w:rFonts w:ascii="Times New Roman" w:hAnsi="Times New Roman" w:cs="Times New Roman"/>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p>
    <w:p w:rsidR="001978A7" w:rsidRDefault="001978A7" w:rsidP="001978A7">
      <w:pPr>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To write a c program to simulate Single level directory structure.</w:t>
      </w:r>
    </w:p>
    <w:p w:rsidR="001978A7" w:rsidRDefault="001978A7" w:rsidP="001978A7">
      <w:pPr>
        <w:spacing w:after="0"/>
        <w:jc w:val="both"/>
        <w:rPr>
          <w:rFonts w:ascii="Times New Roman" w:hAnsi="Times New Roman" w:cs="Times New Roman"/>
          <w:b/>
          <w:bCs/>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ALGORITHM</w:t>
      </w:r>
    </w:p>
    <w:p w:rsidR="001978A7" w:rsidRDefault="001978A7" w:rsidP="001978A7">
      <w:pPr>
        <w:spacing w:after="0"/>
        <w:jc w:val="both"/>
        <w:rPr>
          <w:rFonts w:ascii="Times New Roman" w:hAnsi="Times New Roman" w:cs="Times New Roman"/>
          <w:b/>
          <w:bCs/>
          <w:sz w:val="24"/>
          <w:szCs w:val="24"/>
        </w:rPr>
      </w:pP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Start the program.</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Get the number of main directories to be created.</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Get the name of the directory and size of the directory.</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Simulate the directory level and display the structure.</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Stop the program.</w:t>
      </w:r>
    </w:p>
    <w:p w:rsidR="001978A7" w:rsidRDefault="001978A7" w:rsidP="001978A7">
      <w:pPr>
        <w:spacing w:after="0" w:line="240" w:lineRule="auto"/>
        <w:jc w:val="both"/>
        <w:rPr>
          <w:rFonts w:ascii="Times New Roman" w:hAnsi="Times New Roman" w:cs="Times New Roman"/>
          <w:b/>
          <w:sz w:val="24"/>
          <w:szCs w:val="24"/>
        </w:rPr>
      </w:pPr>
    </w:p>
    <w:p w:rsidR="001978A7" w:rsidRPr="00B025A4" w:rsidRDefault="001978A7" w:rsidP="001978A7">
      <w:pPr>
        <w:spacing w:after="0" w:line="240" w:lineRule="auto"/>
        <w:jc w:val="both"/>
        <w:rPr>
          <w:rFonts w:ascii="Times New Roman" w:hAnsi="Times New Roman" w:cs="Times New Roman"/>
          <w:b/>
          <w:sz w:val="24"/>
          <w:szCs w:val="24"/>
        </w:rPr>
      </w:pPr>
      <w:r w:rsidRPr="00B025A4">
        <w:rPr>
          <w:rFonts w:ascii="Times New Roman" w:hAnsi="Times New Roman" w:cs="Times New Roman"/>
          <w:b/>
          <w:sz w:val="24"/>
          <w:szCs w:val="24"/>
        </w:rPr>
        <w:t xml:space="preserve">PROGRAM         </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#include&lt;stdio.h&gt;</w:t>
      </w:r>
    </w:p>
    <w:p w:rsidR="001978A7" w:rsidRDefault="001978A7" w:rsidP="001978A7">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int </w:t>
      </w:r>
      <w:proofErr w:type="gramStart"/>
      <w:r>
        <w:rPr>
          <w:rFonts w:ascii="Times New Roman" w:hAnsi="Times New Roman" w:cs="Times New Roman"/>
          <w:sz w:val="24"/>
          <w:szCs w:val="24"/>
        </w:rPr>
        <w:t>master,s</w:t>
      </w:r>
      <w:proofErr w:type="gramEnd"/>
      <w:r>
        <w:rPr>
          <w:rFonts w:ascii="Times New Roman" w:hAnsi="Times New Roman" w:cs="Times New Roman"/>
          <w:sz w:val="24"/>
          <w:szCs w:val="24"/>
        </w:rPr>
        <w:t>[20];</w:t>
      </w: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char </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20][20][20];</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char </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20][20];</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int </w:t>
      </w:r>
      <w:proofErr w:type="gramStart"/>
      <w:r>
        <w:rPr>
          <w:rFonts w:ascii="Times New Roman" w:hAnsi="Times New Roman" w:cs="Times New Roman"/>
          <w:sz w:val="24"/>
          <w:szCs w:val="24"/>
        </w:rPr>
        <w:t>i,j</w:t>
      </w:r>
      <w:proofErr w:type="gramEnd"/>
      <w:r>
        <w:rPr>
          <w:rFonts w:ascii="Times New Roman" w:hAnsi="Times New Roman" w:cs="Times New Roman"/>
          <w:sz w:val="24"/>
          <w:szCs w:val="24"/>
        </w:rPr>
        <w:t>;</w:t>
      </w:r>
    </w:p>
    <w:p w:rsidR="00FC150F" w:rsidRDefault="00FC150F" w:rsidP="001978A7">
      <w:pPr>
        <w:widowControl w:val="0"/>
        <w:autoSpaceDE w:val="0"/>
        <w:spacing w:after="0" w:line="240" w:lineRule="auto"/>
        <w:jc w:val="both"/>
        <w:rPr>
          <w:rFonts w:ascii="Times New Roman" w:hAnsi="Times New Roman" w:cs="Times New Roman"/>
          <w:sz w:val="24"/>
          <w:szCs w:val="24"/>
        </w:rPr>
      </w:pPr>
      <w:r w:rsidRPr="00FC150F">
        <w:rPr>
          <w:rFonts w:ascii="Times New Roman" w:hAnsi="Times New Roman" w:cs="Times New Roman"/>
          <w:sz w:val="24"/>
          <w:szCs w:val="24"/>
          <w:highlight w:val="yellow"/>
        </w:rPr>
        <w:t>//get the number of directories (Folders) and its names and sizes</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number of directorios:");</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scanf("%d</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master);</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names of directories:");</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for(i=</w:t>
      </w:r>
      <w:proofErr w:type="gramStart"/>
      <w:r>
        <w:rPr>
          <w:rFonts w:ascii="Times New Roman" w:hAnsi="Times New Roman" w:cs="Times New Roman"/>
          <w:sz w:val="24"/>
          <w:szCs w:val="24"/>
        </w:rPr>
        <w:t>0;i</w:t>
      </w:r>
      <w:proofErr w:type="gramEnd"/>
      <w:r>
        <w:rPr>
          <w:rFonts w:ascii="Times New Roman" w:hAnsi="Times New Roman" w:cs="Times New Roman"/>
          <w:sz w:val="24"/>
          <w:szCs w:val="24"/>
        </w:rPr>
        <w:t>&lt;master;i++)</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scanf("%s</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d[i]);</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size of directories:");</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for(i=</w:t>
      </w:r>
      <w:proofErr w:type="gramStart"/>
      <w:r>
        <w:rPr>
          <w:rFonts w:ascii="Times New Roman" w:hAnsi="Times New Roman" w:cs="Times New Roman"/>
          <w:sz w:val="24"/>
          <w:szCs w:val="24"/>
        </w:rPr>
        <w:t>0;i</w:t>
      </w:r>
      <w:proofErr w:type="gramEnd"/>
      <w:r>
        <w:rPr>
          <w:rFonts w:ascii="Times New Roman" w:hAnsi="Times New Roman" w:cs="Times New Roman"/>
          <w:sz w:val="24"/>
          <w:szCs w:val="24"/>
        </w:rPr>
        <w:t>&lt;master;i++)</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scanf("%d</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s[i]);</w:t>
      </w:r>
    </w:p>
    <w:p w:rsidR="00FC150F" w:rsidRDefault="00FC150F" w:rsidP="001978A7">
      <w:pPr>
        <w:widowControl w:val="0"/>
        <w:autoSpaceDE w:val="0"/>
        <w:spacing w:after="0" w:line="240" w:lineRule="auto"/>
        <w:jc w:val="both"/>
        <w:rPr>
          <w:rFonts w:ascii="Times New Roman" w:hAnsi="Times New Roman" w:cs="Times New Roman"/>
          <w:sz w:val="24"/>
          <w:szCs w:val="24"/>
        </w:rPr>
      </w:pPr>
    </w:p>
    <w:p w:rsidR="00FC150F" w:rsidRDefault="00FC150F" w:rsidP="001978A7">
      <w:pPr>
        <w:widowControl w:val="0"/>
        <w:autoSpaceDE w:val="0"/>
        <w:spacing w:after="0" w:line="240" w:lineRule="auto"/>
        <w:jc w:val="both"/>
        <w:rPr>
          <w:rFonts w:ascii="Times New Roman" w:hAnsi="Times New Roman" w:cs="Times New Roman"/>
          <w:sz w:val="24"/>
          <w:szCs w:val="24"/>
        </w:rPr>
      </w:pPr>
      <w:r w:rsidRPr="00FC150F">
        <w:rPr>
          <w:rFonts w:ascii="Times New Roman" w:hAnsi="Times New Roman" w:cs="Times New Roman"/>
          <w:sz w:val="24"/>
          <w:szCs w:val="24"/>
          <w:highlight w:val="yellow"/>
        </w:rPr>
        <w:t xml:space="preserve">//for each </w:t>
      </w:r>
      <w:proofErr w:type="gramStart"/>
      <w:r w:rsidRPr="00FC150F">
        <w:rPr>
          <w:rFonts w:ascii="Times New Roman" w:hAnsi="Times New Roman" w:cs="Times New Roman"/>
          <w:sz w:val="24"/>
          <w:szCs w:val="24"/>
          <w:highlight w:val="yellow"/>
        </w:rPr>
        <w:t>directories</w:t>
      </w:r>
      <w:proofErr w:type="gramEnd"/>
      <w:r w:rsidRPr="00FC150F">
        <w:rPr>
          <w:rFonts w:ascii="Times New Roman" w:hAnsi="Times New Roman" w:cs="Times New Roman"/>
          <w:sz w:val="24"/>
          <w:szCs w:val="24"/>
          <w:highlight w:val="yellow"/>
        </w:rPr>
        <w:t>, get the name of the files stored inside it</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the file names :");</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for(i=</w:t>
      </w:r>
      <w:proofErr w:type="gramStart"/>
      <w:r>
        <w:rPr>
          <w:rFonts w:ascii="Times New Roman" w:hAnsi="Times New Roman" w:cs="Times New Roman"/>
          <w:sz w:val="24"/>
          <w:szCs w:val="24"/>
        </w:rPr>
        <w:t>0;i</w:t>
      </w:r>
      <w:proofErr w:type="gramEnd"/>
      <w:r>
        <w:rPr>
          <w:rFonts w:ascii="Times New Roman" w:hAnsi="Times New Roman" w:cs="Times New Roman"/>
          <w:sz w:val="24"/>
          <w:szCs w:val="24"/>
        </w:rPr>
        <w:t>&lt;master;i++)</w:t>
      </w:r>
    </w:p>
    <w:p w:rsidR="001978A7" w:rsidRDefault="001978A7" w:rsidP="00FC150F">
      <w:pPr>
        <w:widowControl w:val="0"/>
        <w:autoSpaceDE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for(j=</w:t>
      </w:r>
      <w:proofErr w:type="gramStart"/>
      <w:r>
        <w:rPr>
          <w:rFonts w:ascii="Times New Roman" w:hAnsi="Times New Roman" w:cs="Times New Roman"/>
          <w:sz w:val="24"/>
          <w:szCs w:val="24"/>
        </w:rPr>
        <w:t>0;j</w:t>
      </w:r>
      <w:proofErr w:type="gramEnd"/>
      <w:r>
        <w:rPr>
          <w:rFonts w:ascii="Times New Roman" w:hAnsi="Times New Roman" w:cs="Times New Roman"/>
          <w:sz w:val="24"/>
          <w:szCs w:val="24"/>
        </w:rPr>
        <w:t>&lt;s[i];j++)</w:t>
      </w:r>
    </w:p>
    <w:p w:rsidR="001978A7" w:rsidRDefault="001978A7" w:rsidP="00FC150F">
      <w:pPr>
        <w:widowControl w:val="0"/>
        <w:autoSpaceDE w:val="0"/>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scanf("%s</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f[i][j]);</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printf("\n");</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 directory\tsize\tfilenames\n");</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printf("*************************************************\n");</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for(i=</w:t>
      </w:r>
      <w:proofErr w:type="gramStart"/>
      <w:r>
        <w:rPr>
          <w:rFonts w:ascii="Times New Roman" w:hAnsi="Times New Roman" w:cs="Times New Roman"/>
          <w:sz w:val="24"/>
          <w:szCs w:val="24"/>
        </w:rPr>
        <w:t>0;i</w:t>
      </w:r>
      <w:proofErr w:type="gramEnd"/>
      <w:r>
        <w:rPr>
          <w:rFonts w:ascii="Times New Roman" w:hAnsi="Times New Roman" w:cs="Times New Roman"/>
          <w:sz w:val="24"/>
          <w:szCs w:val="24"/>
        </w:rPr>
        <w:t>&lt;master;i++)</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printf("%s\t\t%2d\t</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[i],s[i]);</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for(j=</w:t>
      </w:r>
      <w:proofErr w:type="gramStart"/>
      <w:r>
        <w:rPr>
          <w:rFonts w:ascii="Times New Roman" w:hAnsi="Times New Roman" w:cs="Times New Roman"/>
          <w:sz w:val="24"/>
          <w:szCs w:val="24"/>
        </w:rPr>
        <w:t>0;j</w:t>
      </w:r>
      <w:proofErr w:type="gramEnd"/>
      <w:r>
        <w:rPr>
          <w:rFonts w:ascii="Times New Roman" w:hAnsi="Times New Roman" w:cs="Times New Roman"/>
          <w:sz w:val="24"/>
          <w:szCs w:val="24"/>
        </w:rPr>
        <w:t>&lt;s[i];j++)</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printf("%s\n\t\t\t</w:t>
      </w:r>
      <w:proofErr w:type="gramStart"/>
      <w:r>
        <w:rPr>
          <w:rFonts w:ascii="Times New Roman" w:hAnsi="Times New Roman" w:cs="Times New Roman"/>
          <w:sz w:val="24"/>
          <w:szCs w:val="24"/>
        </w:rPr>
        <w:t>",f</w:t>
      </w:r>
      <w:proofErr w:type="gramEnd"/>
      <w:r>
        <w:rPr>
          <w:rFonts w:ascii="Times New Roman" w:hAnsi="Times New Roman" w:cs="Times New Roman"/>
          <w:sz w:val="24"/>
          <w:szCs w:val="24"/>
        </w:rPr>
        <w:t>[i][j]);</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printf("\n"</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printf("\t\n");</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autoSpaceDE w:val="0"/>
        <w:spacing w:after="0" w:line="240" w:lineRule="auto"/>
        <w:jc w:val="both"/>
        <w:rPr>
          <w:rFonts w:ascii="Times New Roman" w:hAnsi="Times New Roman" w:cs="Times New Roman"/>
          <w:sz w:val="24"/>
          <w:szCs w:val="24"/>
        </w:rPr>
      </w:pPr>
    </w:p>
    <w:p w:rsidR="001978A7" w:rsidRDefault="001978A7" w:rsidP="001978A7">
      <w:pPr>
        <w:autoSpaceDE w:val="0"/>
        <w:spacing w:after="0" w:line="240" w:lineRule="auto"/>
        <w:jc w:val="both"/>
        <w:rPr>
          <w:rFonts w:ascii="Times New Roman" w:hAnsi="Times New Roman" w:cs="Times New Roman"/>
          <w:sz w:val="24"/>
          <w:szCs w:val="24"/>
        </w:rPr>
      </w:pPr>
    </w:p>
    <w:p w:rsidR="001978A7" w:rsidRDefault="001978A7" w:rsidP="001978A7">
      <w:pPr>
        <w:autoSpaceDE w:val="0"/>
        <w:spacing w:after="0" w:line="240" w:lineRule="auto"/>
        <w:jc w:val="both"/>
        <w:rPr>
          <w:rFonts w:ascii="Times New Roman" w:hAnsi="Times New Roman" w:cs="Times New Roman"/>
          <w:sz w:val="24"/>
          <w:szCs w:val="24"/>
        </w:rPr>
      </w:pPr>
    </w:p>
    <w:p w:rsidR="001978A7" w:rsidRDefault="001978A7" w:rsidP="001978A7">
      <w:pPr>
        <w:autoSpaceDE w:val="0"/>
        <w:spacing w:after="0" w:line="240" w:lineRule="auto"/>
        <w:jc w:val="both"/>
        <w:rPr>
          <w:rFonts w:ascii="Times New Roman" w:hAnsi="Times New Roman" w:cs="Times New Roman"/>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r>
        <w:rPr>
          <w:rStyle w:val="a"/>
          <w:rFonts w:ascii="Times New Roman" w:hAnsi="Times New Roman" w:cs="Times New Roman"/>
          <w:b/>
          <w:sz w:val="24"/>
          <w:szCs w:val="24"/>
        </w:rPr>
        <w:t>OUTPUT</w:t>
      </w:r>
    </w:p>
    <w:p w:rsidR="001978A7" w:rsidRDefault="001978A7" w:rsidP="001978A7">
      <w:pPr>
        <w:autoSpaceDE w:val="0"/>
        <w:spacing w:after="0" w:line="240" w:lineRule="auto"/>
        <w:jc w:val="both"/>
        <w:rPr>
          <w:rStyle w:val="a"/>
          <w:rFonts w:ascii="Times New Roman" w:hAnsi="Times New Roman" w:cs="Times New Roman"/>
          <w:sz w:val="24"/>
          <w:szCs w:val="24"/>
        </w:rPr>
      </w:pPr>
      <w:r>
        <w:rPr>
          <w:rStyle w:val="a"/>
          <w:rFonts w:ascii="Times New Roman" w:hAnsi="Times New Roman" w:cs="Times New Roman"/>
          <w:sz w:val="24"/>
          <w:szCs w:val="24"/>
        </w:rPr>
        <w:t xml:space="preserve">[user@sys108 </w:t>
      </w:r>
      <w:proofErr w:type="gramStart"/>
      <w:r>
        <w:rPr>
          <w:rStyle w:val="a"/>
          <w:rFonts w:ascii="Times New Roman" w:hAnsi="Times New Roman" w:cs="Times New Roman"/>
          <w:sz w:val="24"/>
          <w:szCs w:val="24"/>
        </w:rPr>
        <w:t>~]$</w:t>
      </w:r>
      <w:proofErr w:type="gramEnd"/>
      <w:r>
        <w:rPr>
          <w:rStyle w:val="a"/>
          <w:rFonts w:ascii="Times New Roman" w:hAnsi="Times New Roman" w:cs="Times New Roman"/>
          <w:sz w:val="24"/>
          <w:szCs w:val="24"/>
        </w:rPr>
        <w:t xml:space="preserve"> vi singlelevel.c</w:t>
      </w:r>
    </w:p>
    <w:p w:rsidR="001978A7" w:rsidRDefault="001978A7" w:rsidP="001978A7">
      <w:pPr>
        <w:autoSpaceDE w:val="0"/>
        <w:spacing w:after="0" w:line="240" w:lineRule="auto"/>
        <w:jc w:val="both"/>
        <w:rPr>
          <w:rStyle w:val="a"/>
          <w:rFonts w:ascii="Times New Roman" w:hAnsi="Times New Roman" w:cs="Times New Roman"/>
          <w:sz w:val="24"/>
          <w:szCs w:val="24"/>
        </w:rPr>
      </w:pPr>
      <w:r>
        <w:rPr>
          <w:rStyle w:val="a"/>
          <w:rFonts w:ascii="Times New Roman" w:hAnsi="Times New Roman" w:cs="Times New Roman"/>
          <w:sz w:val="24"/>
          <w:szCs w:val="24"/>
        </w:rPr>
        <w:t xml:space="preserve">[user@sys108 </w:t>
      </w:r>
      <w:proofErr w:type="gramStart"/>
      <w:r>
        <w:rPr>
          <w:rStyle w:val="a"/>
          <w:rFonts w:ascii="Times New Roman" w:hAnsi="Times New Roman" w:cs="Times New Roman"/>
          <w:sz w:val="24"/>
          <w:szCs w:val="24"/>
        </w:rPr>
        <w:t>~]$</w:t>
      </w:r>
      <w:proofErr w:type="gramEnd"/>
      <w:r>
        <w:rPr>
          <w:rStyle w:val="a"/>
          <w:rFonts w:ascii="Times New Roman" w:hAnsi="Times New Roman" w:cs="Times New Roman"/>
          <w:sz w:val="24"/>
          <w:szCs w:val="24"/>
        </w:rPr>
        <w:t xml:space="preserve"> cc singlelevel.c</w:t>
      </w:r>
    </w:p>
    <w:p w:rsidR="001978A7" w:rsidRDefault="001978A7" w:rsidP="001978A7">
      <w:pPr>
        <w:autoSpaceDE w:val="0"/>
        <w:spacing w:after="0" w:line="240" w:lineRule="auto"/>
        <w:jc w:val="both"/>
        <w:rPr>
          <w:rStyle w:val="a"/>
          <w:rFonts w:ascii="Times New Roman" w:hAnsi="Times New Roman" w:cs="Times New Roman"/>
          <w:sz w:val="24"/>
          <w:szCs w:val="24"/>
        </w:rPr>
      </w:pPr>
      <w:r>
        <w:rPr>
          <w:rStyle w:val="a"/>
          <w:rFonts w:ascii="Times New Roman" w:hAnsi="Times New Roman" w:cs="Times New Roman"/>
          <w:sz w:val="24"/>
          <w:szCs w:val="24"/>
        </w:rPr>
        <w:t xml:space="preserve">[user@sys108 </w:t>
      </w:r>
      <w:proofErr w:type="gramStart"/>
      <w:r>
        <w:rPr>
          <w:rStyle w:val="a"/>
          <w:rFonts w:ascii="Times New Roman" w:hAnsi="Times New Roman" w:cs="Times New Roman"/>
          <w:sz w:val="24"/>
          <w:szCs w:val="24"/>
        </w:rPr>
        <w:t>~]$</w:t>
      </w:r>
      <w:proofErr w:type="gramEnd"/>
      <w:r>
        <w:rPr>
          <w:rStyle w:val="a"/>
          <w:rFonts w:ascii="Times New Roman" w:hAnsi="Times New Roman" w:cs="Times New Roman"/>
          <w:sz w:val="24"/>
          <w:szCs w:val="24"/>
        </w:rPr>
        <w:t xml:space="preserve"> ./a.out</w:t>
      </w:r>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sz w:val="24"/>
          <w:szCs w:val="24"/>
        </w:rPr>
        <w:t>Enter number of directorios:2</w:t>
      </w:r>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sz w:val="24"/>
          <w:szCs w:val="24"/>
        </w:rPr>
        <w:t xml:space="preserve">Enter names of directories: </w:t>
      </w:r>
      <w:proofErr w:type="gramStart"/>
      <w:r w:rsidRPr="00DB677D">
        <w:rPr>
          <w:rStyle w:val="a"/>
          <w:rFonts w:ascii="Times New Roman" w:hAnsi="Times New Roman" w:cs="Times New Roman"/>
          <w:sz w:val="24"/>
          <w:szCs w:val="24"/>
        </w:rPr>
        <w:t>hai  hello</w:t>
      </w:r>
      <w:proofErr w:type="gramEnd"/>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sz w:val="24"/>
          <w:szCs w:val="24"/>
        </w:rPr>
        <w:t>Enter size of directories:2 2</w:t>
      </w:r>
    </w:p>
    <w:p w:rsidR="001978A7" w:rsidRPr="00DB677D" w:rsidRDefault="001978A7" w:rsidP="001978A7">
      <w:pPr>
        <w:autoSpaceDE w:val="0"/>
        <w:spacing w:after="0" w:line="240" w:lineRule="auto"/>
        <w:rPr>
          <w:rFonts w:ascii="Times New Roman" w:hAnsi="Times New Roman" w:cs="Times New Roman"/>
          <w:sz w:val="24"/>
          <w:szCs w:val="24"/>
        </w:rPr>
      </w:pPr>
      <w:r w:rsidRPr="00DB677D">
        <w:rPr>
          <w:rStyle w:val="a"/>
          <w:rFonts w:ascii="Times New Roman" w:hAnsi="Times New Roman" w:cs="Times New Roman"/>
          <w:sz w:val="24"/>
          <w:szCs w:val="24"/>
        </w:rPr>
        <w:t xml:space="preserve">Enter the file </w:t>
      </w:r>
      <w:proofErr w:type="gramStart"/>
      <w:r w:rsidRPr="00DB677D">
        <w:rPr>
          <w:rStyle w:val="a"/>
          <w:rFonts w:ascii="Times New Roman" w:hAnsi="Times New Roman" w:cs="Times New Roman"/>
          <w:sz w:val="24"/>
          <w:szCs w:val="24"/>
        </w:rPr>
        <w:t>names :sample</w:t>
      </w:r>
      <w:proofErr w:type="gramEnd"/>
      <w:r w:rsidRPr="00DB677D">
        <w:rPr>
          <w:rStyle w:val="a"/>
          <w:rFonts w:ascii="Times New Roman" w:hAnsi="Times New Roman" w:cs="Times New Roman"/>
          <w:sz w:val="24"/>
          <w:szCs w:val="24"/>
        </w:rPr>
        <w:t xml:space="preserve">   test    fibonacci      fact</w:t>
      </w:r>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sz w:val="24"/>
          <w:szCs w:val="24"/>
        </w:rPr>
        <w:t xml:space="preserve"> directory      size    filenames</w:t>
      </w:r>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sz w:val="24"/>
          <w:szCs w:val="24"/>
        </w:rPr>
        <w:t>*************************************************</w:t>
      </w:r>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sz w:val="24"/>
          <w:szCs w:val="24"/>
        </w:rPr>
        <w:t>hai              2           sample</w:t>
      </w:r>
    </w:p>
    <w:p w:rsidR="001978A7" w:rsidRPr="00DB677D" w:rsidRDefault="001978A7" w:rsidP="001978A7">
      <w:pPr>
        <w:autoSpaceDE w:val="0"/>
        <w:spacing w:after="0" w:line="240" w:lineRule="auto"/>
        <w:rPr>
          <w:rFonts w:ascii="Times New Roman" w:hAnsi="Times New Roman" w:cs="Times New Roman"/>
          <w:sz w:val="24"/>
          <w:szCs w:val="24"/>
        </w:rPr>
      </w:pPr>
      <w:r w:rsidRPr="00DB677D">
        <w:rPr>
          <w:rStyle w:val="a"/>
          <w:rFonts w:ascii="Times New Roman" w:hAnsi="Times New Roman" w:cs="Times New Roman"/>
          <w:sz w:val="24"/>
          <w:szCs w:val="24"/>
        </w:rPr>
        <w:t xml:space="preserve">                                test</w:t>
      </w:r>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sz w:val="24"/>
          <w:szCs w:val="24"/>
        </w:rPr>
        <w:t>hello          2          fibonacci</w:t>
      </w:r>
    </w:p>
    <w:p w:rsidR="001978A7" w:rsidRPr="00DB677D" w:rsidRDefault="001978A7" w:rsidP="001978A7">
      <w:pPr>
        <w:autoSpaceDE w:val="0"/>
        <w:spacing w:after="0" w:line="240" w:lineRule="auto"/>
        <w:rPr>
          <w:rStyle w:val="a"/>
          <w:rFonts w:ascii="Times New Roman" w:hAnsi="Times New Roman" w:cs="Times New Roman"/>
          <w:sz w:val="24"/>
          <w:szCs w:val="24"/>
        </w:rPr>
      </w:pPr>
      <w:r w:rsidRPr="00DB677D">
        <w:rPr>
          <w:rStyle w:val="a"/>
          <w:rFonts w:ascii="Times New Roman" w:hAnsi="Times New Roman" w:cs="Times New Roman"/>
          <w:b/>
          <w:sz w:val="24"/>
          <w:szCs w:val="24"/>
        </w:rPr>
        <w:tab/>
      </w:r>
      <w:r w:rsidRPr="00DB677D">
        <w:rPr>
          <w:rStyle w:val="a"/>
          <w:rFonts w:ascii="Times New Roman" w:hAnsi="Times New Roman" w:cs="Times New Roman"/>
          <w:b/>
          <w:sz w:val="24"/>
          <w:szCs w:val="24"/>
        </w:rPr>
        <w:tab/>
        <w:t xml:space="preserve">   </w:t>
      </w:r>
      <w:r>
        <w:rPr>
          <w:rStyle w:val="a"/>
          <w:rFonts w:ascii="Times New Roman" w:hAnsi="Times New Roman" w:cs="Times New Roman"/>
          <w:b/>
          <w:sz w:val="24"/>
          <w:szCs w:val="24"/>
        </w:rPr>
        <w:t xml:space="preserve">    </w:t>
      </w:r>
      <w:r w:rsidRPr="00DB677D">
        <w:rPr>
          <w:rStyle w:val="a"/>
          <w:rFonts w:ascii="Times New Roman" w:hAnsi="Times New Roman" w:cs="Times New Roman"/>
          <w:b/>
          <w:sz w:val="24"/>
          <w:szCs w:val="24"/>
        </w:rPr>
        <w:t xml:space="preserve"> </w:t>
      </w:r>
      <w:r w:rsidRPr="00DB677D">
        <w:rPr>
          <w:rStyle w:val="a"/>
          <w:rFonts w:ascii="Times New Roman" w:hAnsi="Times New Roman" w:cs="Times New Roman"/>
          <w:sz w:val="24"/>
          <w:szCs w:val="24"/>
        </w:rPr>
        <w:t>fact</w:t>
      </w:r>
    </w:p>
    <w:p w:rsidR="001978A7" w:rsidRDefault="001978A7" w:rsidP="001978A7">
      <w:pPr>
        <w:spacing w:after="0" w:line="360" w:lineRule="auto"/>
        <w:jc w:val="both"/>
        <w:rPr>
          <w:rFonts w:ascii="Times New Roman" w:hAnsi="Times New Roman" w:cs="Times New Roman"/>
          <w:b/>
          <w:color w:val="000000"/>
          <w:sz w:val="24"/>
          <w:szCs w:val="24"/>
        </w:rPr>
      </w:pPr>
    </w:p>
    <w:p w:rsidR="001978A7" w:rsidRDefault="001978A7" w:rsidP="001978A7">
      <w:pPr>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RESULT</w:t>
      </w:r>
    </w:p>
    <w:p w:rsidR="001978A7" w:rsidRDefault="001978A7" w:rsidP="001978A7">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           Thus the program to simulate Single level directory structure is executed successfully.</w:t>
      </w: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Style w:val="a"/>
          <w:rFonts w:ascii="Times New Roman" w:hAnsi="Times New Roman" w:cs="Times New Roman"/>
          <w:b/>
          <w:sz w:val="24"/>
          <w:szCs w:val="24"/>
        </w:rPr>
      </w:pPr>
    </w:p>
    <w:p w:rsidR="001978A7" w:rsidRDefault="001978A7" w:rsidP="001978A7">
      <w:pPr>
        <w:autoSpaceDE w:val="0"/>
        <w:spacing w:after="0" w:line="240" w:lineRule="auto"/>
        <w:jc w:val="both"/>
        <w:rPr>
          <w:rFonts w:ascii="Times New Roman" w:hAnsi="Times New Roman" w:cs="Times New Roman"/>
          <w:b/>
          <w:color w:val="000000"/>
          <w:sz w:val="24"/>
          <w:szCs w:val="24"/>
        </w:rPr>
      </w:pPr>
      <w:proofErr w:type="gramStart"/>
      <w:r>
        <w:rPr>
          <w:rStyle w:val="a"/>
          <w:rFonts w:ascii="Times New Roman" w:hAnsi="Times New Roman" w:cs="Times New Roman"/>
          <w:b/>
          <w:sz w:val="24"/>
          <w:szCs w:val="24"/>
        </w:rPr>
        <w:t>Ex.No</w:t>
      </w:r>
      <w:proofErr w:type="gramEnd"/>
      <w:r>
        <w:rPr>
          <w:rStyle w:val="a"/>
          <w:rFonts w:ascii="Times New Roman" w:hAnsi="Times New Roman" w:cs="Times New Roman"/>
          <w:b/>
          <w:sz w:val="24"/>
          <w:szCs w:val="24"/>
        </w:rPr>
        <w:t>: 14(b)</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sz w:val="24"/>
          <w:szCs w:val="24"/>
        </w:rPr>
        <w:t xml:space="preserve">   </w:t>
      </w:r>
      <w:r>
        <w:rPr>
          <w:rFonts w:ascii="Times New Roman" w:hAnsi="Times New Roman" w:cs="Times New Roman"/>
          <w:b/>
          <w:color w:val="000000"/>
          <w:sz w:val="24"/>
          <w:szCs w:val="24"/>
        </w:rPr>
        <w:t xml:space="preserve">TWO LEVEL DIRECTORY </w:t>
      </w:r>
    </w:p>
    <w:p w:rsidR="001978A7" w:rsidRDefault="001978A7" w:rsidP="001978A7">
      <w:pPr>
        <w:autoSpaceDE w:val="0"/>
        <w:spacing w:after="0" w:line="240" w:lineRule="auto"/>
        <w:ind w:firstLine="720"/>
        <w:jc w:val="both"/>
        <w:rPr>
          <w:rFonts w:ascii="Times New Roman" w:hAnsi="Times New Roman" w:cs="Times New Roman"/>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p>
    <w:p w:rsidR="001978A7" w:rsidRDefault="001978A7" w:rsidP="001978A7">
      <w:pPr>
        <w:spacing w:after="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To write a C program to simulate Two Level directory structures.</w:t>
      </w:r>
    </w:p>
    <w:p w:rsidR="001978A7" w:rsidRDefault="001978A7" w:rsidP="001978A7">
      <w:pPr>
        <w:spacing w:after="0"/>
        <w:jc w:val="both"/>
        <w:rPr>
          <w:rFonts w:ascii="Times New Roman" w:hAnsi="Times New Roman" w:cs="Times New Roman"/>
          <w:b/>
          <w:bCs/>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ALGORITHM</w:t>
      </w:r>
    </w:p>
    <w:p w:rsidR="001978A7" w:rsidRDefault="001978A7" w:rsidP="001978A7">
      <w:pPr>
        <w:spacing w:after="0"/>
        <w:jc w:val="both"/>
        <w:rPr>
          <w:rFonts w:ascii="Times New Roman" w:hAnsi="Times New Roman" w:cs="Times New Roman"/>
          <w:b/>
          <w:bCs/>
          <w:sz w:val="24"/>
          <w:szCs w:val="24"/>
        </w:rPr>
      </w:pPr>
    </w:p>
    <w:p w:rsidR="001978A7" w:rsidRDefault="001978A7" w:rsidP="001978A7">
      <w:pPr>
        <w:numPr>
          <w:ilvl w:val="0"/>
          <w:numId w:val="18"/>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Start the program.</w:t>
      </w:r>
    </w:p>
    <w:p w:rsidR="001978A7" w:rsidRDefault="001978A7" w:rsidP="001978A7">
      <w:pPr>
        <w:numPr>
          <w:ilvl w:val="0"/>
          <w:numId w:val="18"/>
        </w:numPr>
        <w:suppressAutoHyphens/>
        <w:spacing w:after="0" w:line="360" w:lineRule="auto"/>
        <w:ind w:left="86" w:firstLine="0"/>
        <w:jc w:val="both"/>
        <w:rPr>
          <w:rFonts w:ascii="Times New Roman" w:hAnsi="Times New Roman" w:cs="Times New Roman"/>
          <w:sz w:val="24"/>
          <w:szCs w:val="24"/>
        </w:rPr>
      </w:pPr>
      <w:r w:rsidRPr="00DA4411">
        <w:rPr>
          <w:rFonts w:ascii="Times New Roman" w:hAnsi="Times New Roman" w:cs="Times New Roman"/>
          <w:sz w:val="24"/>
          <w:szCs w:val="24"/>
        </w:rPr>
        <w:t xml:space="preserve">Get the number of main directories to be created, name of the directory and size of the </w:t>
      </w:r>
    </w:p>
    <w:p w:rsidR="001978A7"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directory. </w:t>
      </w:r>
    </w:p>
    <w:p w:rsidR="001978A7" w:rsidRDefault="001978A7" w:rsidP="001978A7">
      <w:pPr>
        <w:numPr>
          <w:ilvl w:val="0"/>
          <w:numId w:val="18"/>
        </w:numPr>
        <w:suppressAutoHyphens/>
        <w:spacing w:after="0" w:line="360" w:lineRule="auto"/>
        <w:ind w:left="86" w:firstLine="0"/>
        <w:jc w:val="both"/>
        <w:rPr>
          <w:rFonts w:ascii="Times New Roman" w:hAnsi="Times New Roman" w:cs="Times New Roman"/>
          <w:sz w:val="24"/>
          <w:szCs w:val="24"/>
        </w:rPr>
      </w:pPr>
      <w:r w:rsidRPr="00DA4411">
        <w:rPr>
          <w:rFonts w:ascii="Times New Roman" w:hAnsi="Times New Roman" w:cs="Times New Roman"/>
          <w:sz w:val="24"/>
          <w:szCs w:val="24"/>
        </w:rPr>
        <w:t xml:space="preserve">Get the number of sub directories to be created, name of the directory and size of the </w:t>
      </w:r>
    </w:p>
    <w:p w:rsidR="001978A7" w:rsidRPr="00DA4411" w:rsidRDefault="001978A7" w:rsidP="001978A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4411">
        <w:rPr>
          <w:rFonts w:ascii="Times New Roman" w:hAnsi="Times New Roman" w:cs="Times New Roman"/>
          <w:sz w:val="24"/>
          <w:szCs w:val="24"/>
        </w:rPr>
        <w:t>directory.</w:t>
      </w:r>
    </w:p>
    <w:p w:rsidR="001978A7" w:rsidRPr="00DA4411" w:rsidRDefault="001978A7" w:rsidP="001978A7">
      <w:pPr>
        <w:numPr>
          <w:ilvl w:val="0"/>
          <w:numId w:val="18"/>
        </w:numPr>
        <w:suppressAutoHyphens/>
        <w:spacing w:after="0" w:line="360" w:lineRule="auto"/>
        <w:ind w:left="86" w:firstLine="0"/>
        <w:jc w:val="both"/>
        <w:rPr>
          <w:rFonts w:ascii="Times New Roman" w:hAnsi="Times New Roman" w:cs="Times New Roman"/>
          <w:sz w:val="24"/>
          <w:szCs w:val="24"/>
        </w:rPr>
      </w:pPr>
      <w:r w:rsidRPr="00DA4411">
        <w:rPr>
          <w:rFonts w:ascii="Times New Roman" w:hAnsi="Times New Roman" w:cs="Times New Roman"/>
          <w:sz w:val="24"/>
          <w:szCs w:val="24"/>
        </w:rPr>
        <w:t>Simulate the directory level and display the structure.</w:t>
      </w:r>
    </w:p>
    <w:p w:rsidR="001978A7" w:rsidRDefault="001978A7" w:rsidP="001978A7">
      <w:pPr>
        <w:numPr>
          <w:ilvl w:val="0"/>
          <w:numId w:val="18"/>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Stop the program.</w:t>
      </w:r>
    </w:p>
    <w:p w:rsidR="001978A7" w:rsidRDefault="001978A7" w:rsidP="001978A7">
      <w:pPr>
        <w:spacing w:after="0" w:line="240" w:lineRule="auto"/>
        <w:jc w:val="both"/>
        <w:rPr>
          <w:rFonts w:ascii="Times New Roman" w:hAnsi="Times New Roman" w:cs="Times New Roman"/>
          <w:b/>
          <w:bCs/>
          <w:color w:val="2F2F2F"/>
          <w:sz w:val="24"/>
          <w:szCs w:val="24"/>
        </w:rPr>
      </w:pPr>
    </w:p>
    <w:p w:rsidR="001978A7" w:rsidRDefault="001978A7" w:rsidP="001978A7">
      <w:pPr>
        <w:spacing w:after="0" w:line="240" w:lineRule="auto"/>
        <w:jc w:val="both"/>
        <w:rPr>
          <w:rFonts w:ascii="Times New Roman" w:hAnsi="Times New Roman" w:cs="Times New Roman"/>
          <w:sz w:val="24"/>
          <w:szCs w:val="24"/>
        </w:rPr>
      </w:pPr>
      <w:r>
        <w:rPr>
          <w:rFonts w:ascii="Times New Roman" w:hAnsi="Times New Roman" w:cs="Times New Roman"/>
          <w:b/>
          <w:bCs/>
          <w:color w:val="2F2F2F"/>
          <w:sz w:val="24"/>
          <w:szCs w:val="24"/>
        </w:rPr>
        <w:t>PROGRAM</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#include&lt;stdio.h&gt;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struct st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char </w:t>
      </w:r>
      <w:proofErr w:type="gramStart"/>
      <w:r>
        <w:rPr>
          <w:rFonts w:ascii="Times New Roman" w:hAnsi="Times New Roman" w:cs="Times New Roman"/>
          <w:sz w:val="24"/>
          <w:szCs w:val="24"/>
        </w:rPr>
        <w:t>dname[</w:t>
      </w:r>
      <w:proofErr w:type="gramEnd"/>
      <w:r>
        <w:rPr>
          <w:rFonts w:ascii="Times New Roman" w:hAnsi="Times New Roman" w:cs="Times New Roman"/>
          <w:sz w:val="24"/>
          <w:szCs w:val="24"/>
        </w:rPr>
        <w:t>10];</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char </w:t>
      </w:r>
      <w:proofErr w:type="gramStart"/>
      <w:r>
        <w:rPr>
          <w:rFonts w:ascii="Times New Roman" w:hAnsi="Times New Roman" w:cs="Times New Roman"/>
          <w:sz w:val="24"/>
          <w:szCs w:val="24"/>
        </w:rPr>
        <w:t>sdname[</w:t>
      </w:r>
      <w:proofErr w:type="gramEnd"/>
      <w:r>
        <w:rPr>
          <w:rFonts w:ascii="Times New Roman" w:hAnsi="Times New Roman" w:cs="Times New Roman"/>
          <w:sz w:val="24"/>
          <w:szCs w:val="24"/>
        </w:rPr>
        <w:t>10][10];</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char </w:t>
      </w:r>
      <w:proofErr w:type="gramStart"/>
      <w:r>
        <w:rPr>
          <w:rFonts w:ascii="Times New Roman" w:hAnsi="Times New Roman" w:cs="Times New Roman"/>
          <w:sz w:val="24"/>
          <w:szCs w:val="24"/>
        </w:rPr>
        <w:t>fname[</w:t>
      </w:r>
      <w:proofErr w:type="gramEnd"/>
      <w:r>
        <w:rPr>
          <w:rFonts w:ascii="Times New Roman" w:hAnsi="Times New Roman" w:cs="Times New Roman"/>
          <w:sz w:val="24"/>
          <w:szCs w:val="24"/>
        </w:rPr>
        <w:t>10][10][10];</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int </w:t>
      </w:r>
      <w:proofErr w:type="gramStart"/>
      <w:r>
        <w:rPr>
          <w:rFonts w:ascii="Times New Roman" w:hAnsi="Times New Roman" w:cs="Times New Roman"/>
          <w:sz w:val="24"/>
          <w:szCs w:val="24"/>
        </w:rPr>
        <w:t>ds,sds</w:t>
      </w:r>
      <w:proofErr w:type="gramEnd"/>
      <w:r>
        <w:rPr>
          <w:rFonts w:ascii="Times New Roman" w:hAnsi="Times New Roman" w:cs="Times New Roman"/>
          <w:sz w:val="24"/>
          <w:szCs w:val="24"/>
        </w:rPr>
        <w:t>[10];</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}dir</w:t>
      </w:r>
      <w:proofErr w:type="gramEnd"/>
      <w:r>
        <w:rPr>
          <w:rFonts w:ascii="Times New Roman" w:hAnsi="Times New Roman" w:cs="Times New Roman"/>
          <w:sz w:val="24"/>
          <w:szCs w:val="24"/>
        </w:rPr>
        <w:t>[10];</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int </w:t>
      </w:r>
      <w:proofErr w:type="gramStart"/>
      <w:r>
        <w:rPr>
          <w:rFonts w:ascii="Times New Roman" w:hAnsi="Times New Roman" w:cs="Times New Roman"/>
          <w:sz w:val="24"/>
          <w:szCs w:val="24"/>
        </w:rPr>
        <w:t>i,j</w:t>
      </w:r>
      <w:proofErr w:type="gramEnd"/>
      <w:r>
        <w:rPr>
          <w:rFonts w:ascii="Times New Roman" w:hAnsi="Times New Roman" w:cs="Times New Roman"/>
          <w:sz w:val="24"/>
          <w:szCs w:val="24"/>
        </w:rPr>
        <w:t>,k,n;</w:t>
      </w:r>
    </w:p>
    <w:p w:rsidR="00FC150F" w:rsidRDefault="00FC150F" w:rsidP="00FC150F">
      <w:pPr>
        <w:widowControl w:val="0"/>
        <w:autoSpaceDE w:val="0"/>
        <w:spacing w:after="0" w:line="240" w:lineRule="auto"/>
        <w:jc w:val="both"/>
        <w:rPr>
          <w:rFonts w:ascii="Times New Roman" w:hAnsi="Times New Roman" w:cs="Times New Roman"/>
          <w:sz w:val="24"/>
          <w:szCs w:val="24"/>
        </w:rPr>
      </w:pPr>
      <w:r w:rsidRPr="00FC150F">
        <w:rPr>
          <w:rFonts w:ascii="Times New Roman" w:hAnsi="Times New Roman" w:cs="Times New Roman"/>
          <w:sz w:val="24"/>
          <w:szCs w:val="24"/>
          <w:highlight w:val="yellow"/>
        </w:rPr>
        <w:t>//get the number of directories (Folders) and its names and sizes</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number of directories:");</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scanf("%d</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n);</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for(i=</w:t>
      </w:r>
      <w:proofErr w:type="gramStart"/>
      <w:r>
        <w:rPr>
          <w:rFonts w:ascii="Times New Roman" w:hAnsi="Times New Roman" w:cs="Times New Roman"/>
          <w:sz w:val="24"/>
          <w:szCs w:val="24"/>
        </w:rPr>
        <w:t>0;i</w:t>
      </w:r>
      <w:proofErr w:type="gramEnd"/>
      <w:r>
        <w:rPr>
          <w:rFonts w:ascii="Times New Roman" w:hAnsi="Times New Roman" w:cs="Times New Roman"/>
          <w:sz w:val="24"/>
          <w:szCs w:val="24"/>
        </w:rPr>
        <w:t>&lt;n;i++)</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directory %d names:",i+1);</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scanf("%s</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dir[i].dname);</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size of directories:");</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scanf("%d</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dir[i].ds);</w:t>
      </w:r>
    </w:p>
    <w:p w:rsidR="00FC150F" w:rsidRDefault="00FC150F" w:rsidP="00FC150F">
      <w:pPr>
        <w:widowControl w:val="0"/>
        <w:autoSpaceDE w:val="0"/>
        <w:spacing w:after="0" w:line="240" w:lineRule="auto"/>
        <w:jc w:val="both"/>
        <w:rPr>
          <w:rFonts w:ascii="Times New Roman" w:hAnsi="Times New Roman" w:cs="Times New Roman"/>
          <w:sz w:val="24"/>
          <w:szCs w:val="24"/>
        </w:rPr>
      </w:pPr>
      <w:r w:rsidRPr="00FC150F">
        <w:rPr>
          <w:rFonts w:ascii="Times New Roman" w:hAnsi="Times New Roman" w:cs="Times New Roman"/>
          <w:sz w:val="24"/>
          <w:szCs w:val="24"/>
          <w:highlight w:val="yellow"/>
        </w:rPr>
        <w:t xml:space="preserve">//for each </w:t>
      </w:r>
      <w:proofErr w:type="gramStart"/>
      <w:r w:rsidRPr="00FC150F">
        <w:rPr>
          <w:rFonts w:ascii="Times New Roman" w:hAnsi="Times New Roman" w:cs="Times New Roman"/>
          <w:sz w:val="24"/>
          <w:szCs w:val="24"/>
          <w:highlight w:val="yellow"/>
        </w:rPr>
        <w:t>dire</w:t>
      </w:r>
      <w:r>
        <w:rPr>
          <w:rFonts w:ascii="Times New Roman" w:hAnsi="Times New Roman" w:cs="Times New Roman"/>
          <w:sz w:val="24"/>
          <w:szCs w:val="24"/>
          <w:highlight w:val="yellow"/>
        </w:rPr>
        <w:t>ctories</w:t>
      </w:r>
      <w:proofErr w:type="gramEnd"/>
      <w:r>
        <w:rPr>
          <w:rFonts w:ascii="Times New Roman" w:hAnsi="Times New Roman" w:cs="Times New Roman"/>
          <w:sz w:val="24"/>
          <w:szCs w:val="24"/>
          <w:highlight w:val="yellow"/>
        </w:rPr>
        <w:t>, get the name of the sub-directories</w:t>
      </w:r>
      <w:r w:rsidRPr="00FC150F">
        <w:rPr>
          <w:rFonts w:ascii="Times New Roman" w:hAnsi="Times New Roman" w:cs="Times New Roman"/>
          <w:sz w:val="24"/>
          <w:szCs w:val="24"/>
          <w:highlight w:val="yellow"/>
        </w:rPr>
        <w:t xml:space="preserve"> stored inside it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for(j=</w:t>
      </w:r>
      <w:proofErr w:type="gramStart"/>
      <w:r>
        <w:rPr>
          <w:rFonts w:ascii="Times New Roman" w:hAnsi="Times New Roman" w:cs="Times New Roman"/>
          <w:sz w:val="24"/>
          <w:szCs w:val="24"/>
        </w:rPr>
        <w:t>0;j</w:t>
      </w:r>
      <w:proofErr w:type="gramEnd"/>
      <w:r>
        <w:rPr>
          <w:rFonts w:ascii="Times New Roman" w:hAnsi="Times New Roman" w:cs="Times New Roman"/>
          <w:sz w:val="24"/>
          <w:szCs w:val="24"/>
        </w:rPr>
        <w:t>&lt;dir[i].ds;j++)</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subdirectory name and size:");</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scanf("%s</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dir[i].sdname[j]);</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scanf("%d</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dir[i].sds[j]);</w:t>
      </w:r>
    </w:p>
    <w:p w:rsidR="00FC150F" w:rsidRDefault="00FC150F" w:rsidP="001978A7">
      <w:pPr>
        <w:widowControl w:val="0"/>
        <w:autoSpaceDE w:val="0"/>
        <w:spacing w:after="0" w:line="240" w:lineRule="auto"/>
        <w:jc w:val="both"/>
        <w:rPr>
          <w:rFonts w:ascii="Times New Roman" w:hAnsi="Times New Roman" w:cs="Times New Roman"/>
          <w:sz w:val="24"/>
          <w:szCs w:val="24"/>
        </w:rPr>
      </w:pPr>
    </w:p>
    <w:p w:rsidR="00FC150F" w:rsidRDefault="00FC150F" w:rsidP="001978A7">
      <w:pPr>
        <w:widowControl w:val="0"/>
        <w:autoSpaceDE w:val="0"/>
        <w:spacing w:after="0" w:line="240" w:lineRule="auto"/>
        <w:jc w:val="both"/>
        <w:rPr>
          <w:rFonts w:ascii="Times New Roman" w:hAnsi="Times New Roman" w:cs="Times New Roman"/>
          <w:sz w:val="24"/>
          <w:szCs w:val="24"/>
        </w:rPr>
      </w:pPr>
    </w:p>
    <w:p w:rsidR="00FC150F" w:rsidRDefault="00FC150F" w:rsidP="00FC150F">
      <w:pPr>
        <w:widowControl w:val="0"/>
        <w:autoSpaceDE w:val="0"/>
        <w:spacing w:after="0" w:line="240" w:lineRule="auto"/>
        <w:jc w:val="both"/>
        <w:rPr>
          <w:rFonts w:ascii="Times New Roman" w:hAnsi="Times New Roman" w:cs="Times New Roman"/>
          <w:sz w:val="24"/>
          <w:szCs w:val="24"/>
        </w:rPr>
      </w:pPr>
      <w:r w:rsidRPr="00FC150F">
        <w:rPr>
          <w:rFonts w:ascii="Times New Roman" w:hAnsi="Times New Roman" w:cs="Times New Roman"/>
          <w:sz w:val="24"/>
          <w:szCs w:val="24"/>
          <w:highlight w:val="yellow"/>
        </w:rPr>
        <w:lastRenderedPageBreak/>
        <w:t>//for each</w:t>
      </w:r>
      <w:r>
        <w:rPr>
          <w:rFonts w:ascii="Times New Roman" w:hAnsi="Times New Roman" w:cs="Times New Roman"/>
          <w:sz w:val="24"/>
          <w:szCs w:val="24"/>
          <w:highlight w:val="yellow"/>
        </w:rPr>
        <w:t xml:space="preserve"> sub-</w:t>
      </w:r>
      <w:r w:rsidRPr="00FC150F">
        <w:rPr>
          <w:rFonts w:ascii="Times New Roman" w:hAnsi="Times New Roman" w:cs="Times New Roman"/>
          <w:sz w:val="24"/>
          <w:szCs w:val="24"/>
          <w:highlight w:val="yellow"/>
        </w:rPr>
        <w:t xml:space="preserve"> </w:t>
      </w:r>
      <w:proofErr w:type="gramStart"/>
      <w:r w:rsidRPr="00FC150F">
        <w:rPr>
          <w:rFonts w:ascii="Times New Roman" w:hAnsi="Times New Roman" w:cs="Times New Roman"/>
          <w:sz w:val="24"/>
          <w:szCs w:val="24"/>
          <w:highlight w:val="yellow"/>
        </w:rPr>
        <w:t>directories</w:t>
      </w:r>
      <w:proofErr w:type="gramEnd"/>
      <w:r w:rsidRPr="00FC150F">
        <w:rPr>
          <w:rFonts w:ascii="Times New Roman" w:hAnsi="Times New Roman" w:cs="Times New Roman"/>
          <w:sz w:val="24"/>
          <w:szCs w:val="24"/>
          <w:highlight w:val="yellow"/>
        </w:rPr>
        <w:t>, get the name of the files stored inside it</w:t>
      </w:r>
    </w:p>
    <w:p w:rsidR="00FC150F" w:rsidRDefault="00FC150F" w:rsidP="001978A7">
      <w:pPr>
        <w:widowControl w:val="0"/>
        <w:autoSpaceDE w:val="0"/>
        <w:spacing w:after="0" w:line="240" w:lineRule="auto"/>
        <w:jc w:val="both"/>
        <w:rPr>
          <w:rFonts w:ascii="Times New Roman" w:hAnsi="Times New Roman" w:cs="Times New Roman"/>
          <w:sz w:val="24"/>
          <w:szCs w:val="24"/>
        </w:rPr>
      </w:pP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for(k=</w:t>
      </w:r>
      <w:proofErr w:type="gramStart"/>
      <w:r>
        <w:rPr>
          <w:rFonts w:ascii="Times New Roman" w:hAnsi="Times New Roman" w:cs="Times New Roman"/>
          <w:sz w:val="24"/>
          <w:szCs w:val="24"/>
        </w:rPr>
        <w:t>0;k</w:t>
      </w:r>
      <w:proofErr w:type="gramEnd"/>
      <w:r>
        <w:rPr>
          <w:rFonts w:ascii="Times New Roman" w:hAnsi="Times New Roman" w:cs="Times New Roman"/>
          <w:sz w:val="24"/>
          <w:szCs w:val="24"/>
        </w:rPr>
        <w:t>&lt;dir[i].sds[j];k++)</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printf(</w:t>
      </w:r>
      <w:proofErr w:type="gramEnd"/>
      <w:r>
        <w:rPr>
          <w:rFonts w:ascii="Times New Roman" w:hAnsi="Times New Roman" w:cs="Times New Roman"/>
          <w:sz w:val="24"/>
          <w:szCs w:val="24"/>
        </w:rPr>
        <w:t>"Enter file name:");</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scanf("%s</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dir[i].fname[j][k]);</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printf("\ndirname\t\tsize\tsubdirname\tsize\tfiles");</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printf("\n******************************************************\n");</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for(i=</w:t>
      </w:r>
      <w:proofErr w:type="gramStart"/>
      <w:r>
        <w:rPr>
          <w:rFonts w:ascii="Times New Roman" w:hAnsi="Times New Roman" w:cs="Times New Roman"/>
          <w:sz w:val="24"/>
          <w:szCs w:val="24"/>
        </w:rPr>
        <w:t>0;i</w:t>
      </w:r>
      <w:proofErr w:type="gramEnd"/>
      <w:r>
        <w:rPr>
          <w:rFonts w:ascii="Times New Roman" w:hAnsi="Times New Roman" w:cs="Times New Roman"/>
          <w:sz w:val="24"/>
          <w:szCs w:val="24"/>
        </w:rPr>
        <w:t>&lt;n;i++)</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printf("%s\t\t%d</w:t>
      </w:r>
      <w:proofErr w:type="gramStart"/>
      <w:r>
        <w:rPr>
          <w:rFonts w:ascii="Times New Roman" w:hAnsi="Times New Roman" w:cs="Times New Roman"/>
          <w:sz w:val="24"/>
          <w:szCs w:val="24"/>
        </w:rPr>
        <w:t>",dir</w:t>
      </w:r>
      <w:proofErr w:type="gramEnd"/>
      <w:r>
        <w:rPr>
          <w:rFonts w:ascii="Times New Roman" w:hAnsi="Times New Roman" w:cs="Times New Roman"/>
          <w:sz w:val="24"/>
          <w:szCs w:val="24"/>
        </w:rPr>
        <w:t>[i].dname,dir[i].ds);</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for(j=</w:t>
      </w:r>
      <w:proofErr w:type="gramStart"/>
      <w:r>
        <w:rPr>
          <w:rFonts w:ascii="Times New Roman" w:hAnsi="Times New Roman" w:cs="Times New Roman"/>
          <w:sz w:val="24"/>
          <w:szCs w:val="24"/>
        </w:rPr>
        <w:t>0;j</w:t>
      </w:r>
      <w:proofErr w:type="gramEnd"/>
      <w:r>
        <w:rPr>
          <w:rFonts w:ascii="Times New Roman" w:hAnsi="Times New Roman" w:cs="Times New Roman"/>
          <w:sz w:val="24"/>
          <w:szCs w:val="24"/>
        </w:rPr>
        <w:t>&lt;dir[i].ds;j++)</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printf("\t%s\t\t%d\t</w:t>
      </w:r>
      <w:proofErr w:type="gramStart"/>
      <w:r>
        <w:rPr>
          <w:rFonts w:ascii="Times New Roman" w:hAnsi="Times New Roman" w:cs="Times New Roman"/>
          <w:sz w:val="24"/>
          <w:szCs w:val="24"/>
        </w:rPr>
        <w:t>",dir</w:t>
      </w:r>
      <w:proofErr w:type="gramEnd"/>
      <w:r>
        <w:rPr>
          <w:rFonts w:ascii="Times New Roman" w:hAnsi="Times New Roman" w:cs="Times New Roman"/>
          <w:sz w:val="24"/>
          <w:szCs w:val="24"/>
        </w:rPr>
        <w:t>[i].sdname[j],dir[i].sds[j]);</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for(k=</w:t>
      </w:r>
      <w:proofErr w:type="gramStart"/>
      <w:r>
        <w:rPr>
          <w:rFonts w:ascii="Times New Roman" w:hAnsi="Times New Roman" w:cs="Times New Roman"/>
          <w:sz w:val="24"/>
          <w:szCs w:val="24"/>
        </w:rPr>
        <w:t>0;k</w:t>
      </w:r>
      <w:proofErr w:type="gramEnd"/>
      <w:r>
        <w:rPr>
          <w:rFonts w:ascii="Times New Roman" w:hAnsi="Times New Roman" w:cs="Times New Roman"/>
          <w:sz w:val="24"/>
          <w:szCs w:val="24"/>
        </w:rPr>
        <w:t>&lt;dir[i].sds[j];k++)</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printf("%s\t</w:t>
      </w:r>
      <w:proofErr w:type="gramStart"/>
      <w:r>
        <w:rPr>
          <w:rFonts w:ascii="Times New Roman" w:hAnsi="Times New Roman" w:cs="Times New Roman"/>
          <w:sz w:val="24"/>
          <w:szCs w:val="24"/>
        </w:rPr>
        <w:t>",dir</w:t>
      </w:r>
      <w:proofErr w:type="gramEnd"/>
      <w:r>
        <w:rPr>
          <w:rFonts w:ascii="Times New Roman" w:hAnsi="Times New Roman" w:cs="Times New Roman"/>
          <w:sz w:val="24"/>
          <w:szCs w:val="24"/>
        </w:rPr>
        <w:t>[i].fname[j][k]);</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printf("\n\t\t");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printf("\n"</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rsidR="001978A7" w:rsidRDefault="001978A7" w:rsidP="001978A7">
      <w:pPr>
        <w:widowControl w:val="0"/>
        <w:autoSpaceDE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1978A7" w:rsidRDefault="001978A7" w:rsidP="001978A7">
      <w:pPr>
        <w:widowControl w:val="0"/>
        <w:autoSpaceDE w:val="0"/>
        <w:spacing w:after="0" w:line="240" w:lineRule="auto"/>
        <w:jc w:val="both"/>
        <w:rPr>
          <w:rFonts w:ascii="Times New Roman" w:hAnsi="Times New Roman" w:cs="Times New Roman"/>
          <w:sz w:val="24"/>
          <w:szCs w:val="24"/>
        </w:rPr>
      </w:pPr>
    </w:p>
    <w:p w:rsidR="001978A7" w:rsidRDefault="001978A7" w:rsidP="001978A7">
      <w:pPr>
        <w:widowControl w:val="0"/>
        <w:autoSpaceDE w:val="0"/>
        <w:spacing w:after="0" w:line="240" w:lineRule="auto"/>
        <w:jc w:val="both"/>
        <w:rPr>
          <w:rFonts w:ascii="Times New Roman" w:hAnsi="Times New Roman" w:cs="Times New Roman"/>
          <w:sz w:val="24"/>
          <w:szCs w:val="24"/>
        </w:rPr>
      </w:pPr>
    </w:p>
    <w:p w:rsidR="001978A7" w:rsidRDefault="001978A7" w:rsidP="001978A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1978A7" w:rsidRPr="000B743E" w:rsidRDefault="001978A7" w:rsidP="001978A7">
      <w:pPr>
        <w:spacing w:after="0" w:line="240" w:lineRule="auto"/>
        <w:jc w:val="both"/>
        <w:rPr>
          <w:rFonts w:ascii="Times New Roman" w:hAnsi="Times New Roman" w:cs="Times New Roman"/>
          <w:color w:val="000000"/>
          <w:sz w:val="24"/>
          <w:szCs w:val="24"/>
        </w:rPr>
      </w:pPr>
      <w:r w:rsidRPr="000B743E">
        <w:rPr>
          <w:rFonts w:ascii="Times New Roman" w:hAnsi="Times New Roman" w:cs="Times New Roman"/>
          <w:color w:val="000000"/>
          <w:sz w:val="24"/>
          <w:szCs w:val="24"/>
        </w:rPr>
        <w:t xml:space="preserve">[user@sys108 </w:t>
      </w:r>
      <w:proofErr w:type="gramStart"/>
      <w:r w:rsidRPr="000B743E">
        <w:rPr>
          <w:rFonts w:ascii="Times New Roman" w:hAnsi="Times New Roman" w:cs="Times New Roman"/>
          <w:color w:val="000000"/>
          <w:sz w:val="24"/>
          <w:szCs w:val="24"/>
        </w:rPr>
        <w:t>~]$</w:t>
      </w:r>
      <w:proofErr w:type="gramEnd"/>
      <w:r w:rsidRPr="000B743E">
        <w:rPr>
          <w:rFonts w:ascii="Times New Roman" w:hAnsi="Times New Roman" w:cs="Times New Roman"/>
          <w:color w:val="000000"/>
          <w:sz w:val="24"/>
          <w:szCs w:val="24"/>
        </w:rPr>
        <w:t xml:space="preserve"> vi twolevel.c</w:t>
      </w:r>
    </w:p>
    <w:p w:rsidR="001978A7" w:rsidRPr="000B743E" w:rsidRDefault="001978A7" w:rsidP="001978A7">
      <w:pPr>
        <w:spacing w:after="0" w:line="240" w:lineRule="auto"/>
        <w:jc w:val="both"/>
        <w:rPr>
          <w:rFonts w:ascii="Times New Roman" w:hAnsi="Times New Roman" w:cs="Times New Roman"/>
          <w:color w:val="000000"/>
          <w:sz w:val="24"/>
          <w:szCs w:val="24"/>
        </w:rPr>
      </w:pPr>
      <w:r w:rsidRPr="000B743E">
        <w:rPr>
          <w:rFonts w:ascii="Times New Roman" w:hAnsi="Times New Roman" w:cs="Times New Roman"/>
          <w:color w:val="000000"/>
          <w:sz w:val="24"/>
          <w:szCs w:val="24"/>
        </w:rPr>
        <w:t xml:space="preserve">[user@sys108 </w:t>
      </w:r>
      <w:proofErr w:type="gramStart"/>
      <w:r w:rsidRPr="000B743E">
        <w:rPr>
          <w:rFonts w:ascii="Times New Roman" w:hAnsi="Times New Roman" w:cs="Times New Roman"/>
          <w:color w:val="000000"/>
          <w:sz w:val="24"/>
          <w:szCs w:val="24"/>
        </w:rPr>
        <w:t>~]$</w:t>
      </w:r>
      <w:proofErr w:type="gramEnd"/>
      <w:r w:rsidRPr="000B743E">
        <w:rPr>
          <w:rFonts w:ascii="Times New Roman" w:hAnsi="Times New Roman" w:cs="Times New Roman"/>
          <w:color w:val="000000"/>
          <w:sz w:val="24"/>
          <w:szCs w:val="24"/>
        </w:rPr>
        <w:t xml:space="preserve"> cc twolevel.c</w:t>
      </w:r>
    </w:p>
    <w:p w:rsidR="001978A7" w:rsidRPr="000B743E" w:rsidRDefault="001978A7" w:rsidP="001978A7">
      <w:pPr>
        <w:spacing w:after="0" w:line="240" w:lineRule="auto"/>
        <w:jc w:val="both"/>
        <w:rPr>
          <w:rFonts w:ascii="Times New Roman" w:hAnsi="Times New Roman" w:cs="Times New Roman"/>
          <w:color w:val="000000"/>
          <w:sz w:val="24"/>
          <w:szCs w:val="24"/>
        </w:rPr>
      </w:pPr>
      <w:r w:rsidRPr="000B743E">
        <w:rPr>
          <w:rFonts w:ascii="Times New Roman" w:hAnsi="Times New Roman" w:cs="Times New Roman"/>
          <w:color w:val="000000"/>
          <w:sz w:val="24"/>
          <w:szCs w:val="24"/>
        </w:rPr>
        <w:t xml:space="preserve">[user@sys108 </w:t>
      </w:r>
      <w:proofErr w:type="gramStart"/>
      <w:r w:rsidRPr="000B743E">
        <w:rPr>
          <w:rFonts w:ascii="Times New Roman" w:hAnsi="Times New Roman" w:cs="Times New Roman"/>
          <w:color w:val="000000"/>
          <w:sz w:val="24"/>
          <w:szCs w:val="24"/>
        </w:rPr>
        <w:t>~]$</w:t>
      </w:r>
      <w:proofErr w:type="gramEnd"/>
      <w:r w:rsidRPr="000B743E">
        <w:rPr>
          <w:rFonts w:ascii="Times New Roman" w:hAnsi="Times New Roman" w:cs="Times New Roman"/>
          <w:color w:val="000000"/>
          <w:sz w:val="24"/>
          <w:szCs w:val="24"/>
        </w:rPr>
        <w:t xml:space="preserve"> ./a.out</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Enter number of directories:2</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 xml:space="preserve">Enter directory 1 </w:t>
      </w:r>
      <w:proofErr w:type="gramStart"/>
      <w:r w:rsidRPr="000B743E">
        <w:rPr>
          <w:rFonts w:ascii="Times New Roman" w:hAnsi="Times New Roman"/>
          <w:color w:val="000000"/>
          <w:sz w:val="24"/>
          <w:szCs w:val="24"/>
        </w:rPr>
        <w:t>names:colleges</w:t>
      </w:r>
      <w:proofErr w:type="gramEnd"/>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Enter size of directories:1</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 xml:space="preserve">Enter subdirectory name and </w:t>
      </w:r>
      <w:proofErr w:type="gramStart"/>
      <w:r w:rsidRPr="000B743E">
        <w:rPr>
          <w:rFonts w:ascii="Times New Roman" w:hAnsi="Times New Roman"/>
          <w:color w:val="000000"/>
          <w:sz w:val="24"/>
          <w:szCs w:val="24"/>
        </w:rPr>
        <w:t>size:deemed</w:t>
      </w:r>
      <w:proofErr w:type="gramEnd"/>
      <w:r w:rsidRPr="000B743E">
        <w:rPr>
          <w:rFonts w:ascii="Times New Roman" w:hAnsi="Times New Roman"/>
          <w:color w:val="000000"/>
          <w:sz w:val="24"/>
          <w:szCs w:val="24"/>
        </w:rPr>
        <w:t xml:space="preserve"> 1</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 xml:space="preserve">Enter file </w:t>
      </w:r>
      <w:proofErr w:type="gramStart"/>
      <w:r w:rsidRPr="000B743E">
        <w:rPr>
          <w:rFonts w:ascii="Times New Roman" w:hAnsi="Times New Roman"/>
          <w:color w:val="000000"/>
          <w:sz w:val="24"/>
          <w:szCs w:val="24"/>
        </w:rPr>
        <w:t>name:stjosephs</w:t>
      </w:r>
      <w:proofErr w:type="gramEnd"/>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 xml:space="preserve">Enter directory 2 </w:t>
      </w:r>
      <w:proofErr w:type="gramStart"/>
      <w:r w:rsidRPr="000B743E">
        <w:rPr>
          <w:rFonts w:ascii="Times New Roman" w:hAnsi="Times New Roman"/>
          <w:color w:val="000000"/>
          <w:sz w:val="24"/>
          <w:szCs w:val="24"/>
        </w:rPr>
        <w:t>names:companies</w:t>
      </w:r>
      <w:proofErr w:type="gramEnd"/>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Enter size of directories:1</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 xml:space="preserve">Enter subdirectory name and </w:t>
      </w:r>
      <w:proofErr w:type="gramStart"/>
      <w:r w:rsidRPr="000B743E">
        <w:rPr>
          <w:rFonts w:ascii="Times New Roman" w:hAnsi="Times New Roman"/>
          <w:color w:val="000000"/>
          <w:sz w:val="24"/>
          <w:szCs w:val="24"/>
        </w:rPr>
        <w:t>size:MNC</w:t>
      </w:r>
      <w:proofErr w:type="gramEnd"/>
      <w:r w:rsidRPr="000B743E">
        <w:rPr>
          <w:rFonts w:ascii="Times New Roman" w:hAnsi="Times New Roman"/>
          <w:color w:val="000000"/>
          <w:sz w:val="24"/>
          <w:szCs w:val="24"/>
        </w:rPr>
        <w:t xml:space="preserve"> 1</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 xml:space="preserve">Enter file </w:t>
      </w:r>
      <w:proofErr w:type="gramStart"/>
      <w:r w:rsidRPr="000B743E">
        <w:rPr>
          <w:rFonts w:ascii="Times New Roman" w:hAnsi="Times New Roman"/>
          <w:color w:val="000000"/>
          <w:sz w:val="24"/>
          <w:szCs w:val="24"/>
        </w:rPr>
        <w:t>name:CTS</w:t>
      </w:r>
      <w:proofErr w:type="gramEnd"/>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dirname         size    subdirname          size    files</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w:t>
      </w: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col</w:t>
      </w:r>
      <w:r>
        <w:rPr>
          <w:rFonts w:ascii="Times New Roman" w:hAnsi="Times New Roman"/>
          <w:color w:val="000000"/>
          <w:sz w:val="24"/>
          <w:szCs w:val="24"/>
        </w:rPr>
        <w:t>leges             1       affiliated</w:t>
      </w:r>
      <w:r w:rsidRPr="000B743E">
        <w:rPr>
          <w:rFonts w:ascii="Times New Roman" w:hAnsi="Times New Roman"/>
          <w:color w:val="000000"/>
          <w:sz w:val="24"/>
          <w:szCs w:val="24"/>
        </w:rPr>
        <w:t xml:space="preserve">               1       stjosephs</w:t>
      </w:r>
    </w:p>
    <w:p w:rsidR="001978A7" w:rsidRPr="000B743E" w:rsidRDefault="001978A7" w:rsidP="001978A7">
      <w:pPr>
        <w:spacing w:after="0" w:line="360" w:lineRule="auto"/>
        <w:jc w:val="both"/>
        <w:rPr>
          <w:rFonts w:ascii="Times New Roman" w:hAnsi="Times New Roman"/>
          <w:color w:val="000000"/>
          <w:sz w:val="24"/>
          <w:szCs w:val="24"/>
        </w:rPr>
      </w:pPr>
    </w:p>
    <w:p w:rsidR="001978A7" w:rsidRPr="000B743E" w:rsidRDefault="001978A7" w:rsidP="001978A7">
      <w:pPr>
        <w:spacing w:after="0" w:line="360" w:lineRule="auto"/>
        <w:jc w:val="both"/>
        <w:rPr>
          <w:rFonts w:ascii="Times New Roman" w:hAnsi="Times New Roman"/>
          <w:color w:val="000000"/>
          <w:sz w:val="24"/>
          <w:szCs w:val="24"/>
        </w:rPr>
      </w:pPr>
      <w:r w:rsidRPr="000B743E">
        <w:rPr>
          <w:rFonts w:ascii="Times New Roman" w:hAnsi="Times New Roman"/>
          <w:color w:val="000000"/>
          <w:sz w:val="24"/>
          <w:szCs w:val="24"/>
        </w:rPr>
        <w:t>companies         1         MNC                  1       CTS</w:t>
      </w:r>
    </w:p>
    <w:p w:rsidR="001978A7" w:rsidRPr="000B743E" w:rsidRDefault="001978A7" w:rsidP="001978A7">
      <w:pPr>
        <w:spacing w:after="0" w:line="240" w:lineRule="auto"/>
        <w:jc w:val="both"/>
        <w:rPr>
          <w:rFonts w:ascii="Times New Roman" w:hAnsi="Times New Roman" w:cs="Times New Roman"/>
          <w:sz w:val="24"/>
          <w:szCs w:val="24"/>
        </w:rPr>
      </w:pPr>
    </w:p>
    <w:p w:rsidR="001978A7" w:rsidRPr="000B743E" w:rsidRDefault="001978A7" w:rsidP="001978A7">
      <w:pPr>
        <w:spacing w:after="0" w:line="240" w:lineRule="auto"/>
        <w:jc w:val="both"/>
        <w:rPr>
          <w:rFonts w:ascii="Times New Roman" w:hAnsi="Times New Roman" w:cs="Times New Roman"/>
          <w:sz w:val="24"/>
          <w:szCs w:val="24"/>
        </w:rPr>
      </w:pPr>
    </w:p>
    <w:p w:rsidR="001978A7" w:rsidRPr="000B743E" w:rsidRDefault="001978A7" w:rsidP="001978A7">
      <w:pPr>
        <w:spacing w:after="0" w:line="240" w:lineRule="auto"/>
        <w:jc w:val="both"/>
        <w:rPr>
          <w:rFonts w:ascii="Times New Roman" w:hAnsi="Times New Roman" w:cs="Times New Roman"/>
          <w:sz w:val="24"/>
          <w:szCs w:val="24"/>
        </w:rPr>
      </w:pPr>
    </w:p>
    <w:p w:rsidR="001978A7" w:rsidRDefault="001978A7" w:rsidP="001978A7">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RESULT</w:t>
      </w:r>
    </w:p>
    <w:p w:rsidR="001978A7" w:rsidRDefault="001978A7" w:rsidP="001978A7">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          Thus the program to simulate Two level directory structure is executed successfully.</w:t>
      </w:r>
    </w:p>
    <w:p w:rsidR="001978A7" w:rsidRDefault="001978A7" w:rsidP="001978A7">
      <w:pPr>
        <w:pageBreakBefore/>
        <w:spacing w:after="0"/>
        <w:jc w:val="both"/>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Ex.No</w:t>
      </w:r>
      <w:proofErr w:type="gramEnd"/>
      <w:r>
        <w:rPr>
          <w:rFonts w:ascii="Times New Roman" w:hAnsi="Times New Roman" w:cs="Times New Roman"/>
          <w:b/>
          <w:bCs/>
          <w:sz w:val="24"/>
          <w:szCs w:val="24"/>
        </w:rPr>
        <w:t xml:space="preserve">:14(c) </w:t>
      </w:r>
      <w:r>
        <w:rPr>
          <w:rFonts w:ascii="Times New Roman" w:hAnsi="Times New Roman" w:cs="Times New Roman"/>
          <w:b/>
          <w:bCs/>
          <w:sz w:val="24"/>
          <w:szCs w:val="24"/>
        </w:rPr>
        <w:tab/>
      </w:r>
      <w:r>
        <w:rPr>
          <w:rFonts w:ascii="Times New Roman" w:hAnsi="Times New Roman" w:cs="Times New Roman"/>
          <w:b/>
          <w:bCs/>
          <w:sz w:val="24"/>
          <w:szCs w:val="24"/>
        </w:rPr>
        <w:tab/>
        <w:t xml:space="preserve">           HIERARCHICAL &amp; DAG  </w:t>
      </w:r>
    </w:p>
    <w:p w:rsidR="001978A7" w:rsidRDefault="001978A7" w:rsidP="001978A7">
      <w:pPr>
        <w:spacing w:after="0"/>
        <w:jc w:val="both"/>
        <w:rPr>
          <w:rFonts w:ascii="Times New Roman" w:hAnsi="Times New Roman" w:cs="Times New Roman"/>
          <w:b/>
          <w:bCs/>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AIM</w:t>
      </w:r>
    </w:p>
    <w:p w:rsidR="001978A7" w:rsidRPr="00A37C4B" w:rsidRDefault="001978A7" w:rsidP="001978A7">
      <w:pPr>
        <w:spacing w:after="0"/>
        <w:jc w:val="both"/>
        <w:rPr>
          <w:rFonts w:ascii="Times New Roman" w:hAnsi="Times New Roman" w:cs="Times New Roman"/>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To write a C program to implement Hierarchical and DAG.</w:t>
      </w:r>
    </w:p>
    <w:p w:rsidR="001978A7" w:rsidRDefault="001978A7" w:rsidP="001978A7">
      <w:pPr>
        <w:spacing w:after="0"/>
        <w:jc w:val="both"/>
        <w:rPr>
          <w:rFonts w:ascii="Times New Roman" w:hAnsi="Times New Roman" w:cs="Times New Roman"/>
          <w:b/>
          <w:bCs/>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ALGORITHM</w:t>
      </w:r>
    </w:p>
    <w:p w:rsidR="001978A7" w:rsidRDefault="001978A7" w:rsidP="001978A7">
      <w:pPr>
        <w:numPr>
          <w:ilvl w:val="0"/>
          <w:numId w:val="19"/>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Start the program.</w:t>
      </w:r>
    </w:p>
    <w:p w:rsidR="001978A7" w:rsidRDefault="001978A7" w:rsidP="001978A7">
      <w:pPr>
        <w:numPr>
          <w:ilvl w:val="0"/>
          <w:numId w:val="19"/>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Get the number of main directories to be created, name of the directory and size of the directory.</w:t>
      </w:r>
    </w:p>
    <w:p w:rsidR="001978A7" w:rsidRDefault="001978A7" w:rsidP="001978A7">
      <w:pPr>
        <w:numPr>
          <w:ilvl w:val="0"/>
          <w:numId w:val="19"/>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Get the number of sub directories to be created, name of the directory and size of the directory.</w:t>
      </w:r>
    </w:p>
    <w:p w:rsidR="001978A7" w:rsidRDefault="001978A7" w:rsidP="001978A7">
      <w:pPr>
        <w:numPr>
          <w:ilvl w:val="0"/>
          <w:numId w:val="19"/>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Get the </w:t>
      </w:r>
      <w:proofErr w:type="gramStart"/>
      <w:r>
        <w:rPr>
          <w:rFonts w:ascii="Times New Roman" w:hAnsi="Times New Roman" w:cs="Times New Roman"/>
          <w:sz w:val="24"/>
          <w:szCs w:val="24"/>
        </w:rPr>
        <w:t>name  of</w:t>
      </w:r>
      <w:proofErr w:type="gramEnd"/>
      <w:r>
        <w:rPr>
          <w:rFonts w:ascii="Times New Roman" w:hAnsi="Times New Roman" w:cs="Times New Roman"/>
          <w:sz w:val="24"/>
          <w:szCs w:val="24"/>
        </w:rPr>
        <w:t xml:space="preserve"> the file to be shared between directories.</w:t>
      </w:r>
    </w:p>
    <w:p w:rsidR="001978A7" w:rsidRDefault="001978A7" w:rsidP="001978A7">
      <w:pPr>
        <w:numPr>
          <w:ilvl w:val="0"/>
          <w:numId w:val="19"/>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Simulate the directed acyclic graph and display the structure.</w:t>
      </w:r>
    </w:p>
    <w:p w:rsidR="001978A7" w:rsidRDefault="001978A7" w:rsidP="001978A7">
      <w:pPr>
        <w:numPr>
          <w:ilvl w:val="0"/>
          <w:numId w:val="19"/>
        </w:numPr>
        <w:suppressAutoHyphens/>
        <w:spacing w:after="0" w:line="360" w:lineRule="auto"/>
        <w:jc w:val="both"/>
        <w:rPr>
          <w:rFonts w:ascii="Times New Roman" w:hAnsi="Times New Roman" w:cs="Times New Roman"/>
          <w:sz w:val="24"/>
          <w:szCs w:val="24"/>
        </w:rPr>
      </w:pPr>
      <w:r>
        <w:rPr>
          <w:rFonts w:ascii="Times New Roman" w:hAnsi="Times New Roman" w:cs="Times New Roman"/>
          <w:sz w:val="24"/>
          <w:szCs w:val="24"/>
        </w:rPr>
        <w:t>Stop the program.</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ind w:right="58"/>
        <w:rPr>
          <w:rFonts w:ascii="Times New Roman" w:hAnsi="Times New Roman"/>
          <w:b/>
          <w:bCs/>
          <w:color w:val="000000"/>
          <w:sz w:val="24"/>
          <w:szCs w:val="24"/>
        </w:rPr>
      </w:pPr>
      <w:r>
        <w:rPr>
          <w:rFonts w:ascii="Times New Roman" w:hAnsi="Times New Roman"/>
          <w:b/>
          <w:bCs/>
          <w:color w:val="000000"/>
          <w:sz w:val="24"/>
          <w:szCs w:val="24"/>
        </w:rPr>
        <w:t>PROGRAM</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#include &lt;stdio.h&gt;</w:t>
      </w:r>
      <w:r>
        <w:rPr>
          <w:rFonts w:ascii="Times New Roman" w:hAnsi="Times New Roman"/>
          <w:color w:val="000000"/>
          <w:sz w:val="24"/>
          <w:szCs w:val="24"/>
        </w:rPr>
        <w:cr/>
        <w:t>#include &lt;stdlib.h&gt;</w:t>
      </w:r>
      <w:r>
        <w:rPr>
          <w:rFonts w:ascii="Times New Roman" w:hAnsi="Times New Roman"/>
          <w:color w:val="000000"/>
          <w:sz w:val="24"/>
          <w:szCs w:val="24"/>
        </w:rPr>
        <w:cr/>
        <w:t>#include &lt;time.h&gt;</w:t>
      </w:r>
      <w:r>
        <w:rPr>
          <w:rFonts w:ascii="Times New Roman" w:hAnsi="Times New Roman"/>
          <w:color w:val="000000"/>
          <w:sz w:val="24"/>
          <w:szCs w:val="24"/>
        </w:rPr>
        <w:cr/>
        <w:t xml:space="preserve">#define MIN_PER_RANK 1 </w:t>
      </w:r>
      <w:r>
        <w:rPr>
          <w:rFonts w:ascii="Times New Roman" w:hAnsi="Times New Roman"/>
          <w:color w:val="000000"/>
          <w:sz w:val="24"/>
          <w:szCs w:val="24"/>
        </w:rPr>
        <w:cr/>
        <w:t>#define MAX_PER_RANK 5</w:t>
      </w:r>
      <w:r>
        <w:rPr>
          <w:rFonts w:ascii="Times New Roman" w:hAnsi="Times New Roman"/>
          <w:color w:val="000000"/>
          <w:sz w:val="24"/>
          <w:szCs w:val="24"/>
        </w:rPr>
        <w:cr/>
        <w:t xml:space="preserve">#define MIN_RANKS 3    </w:t>
      </w:r>
      <w:r>
        <w:rPr>
          <w:rFonts w:ascii="Times New Roman" w:hAnsi="Times New Roman"/>
          <w:color w:val="000000"/>
          <w:sz w:val="24"/>
          <w:szCs w:val="24"/>
        </w:rPr>
        <w:cr/>
        <w:t>#define MAX_RANKS 5</w:t>
      </w:r>
      <w:r>
        <w:rPr>
          <w:rFonts w:ascii="Times New Roman" w:hAnsi="Times New Roman"/>
          <w:color w:val="000000"/>
          <w:sz w:val="24"/>
          <w:szCs w:val="24"/>
        </w:rPr>
        <w:cr/>
        <w:t xml:space="preserve">#define PERCENT 30     </w:t>
      </w:r>
      <w:r>
        <w:rPr>
          <w:rFonts w:ascii="Times New Roman" w:hAnsi="Times New Roman"/>
          <w:color w:val="000000"/>
          <w:sz w:val="24"/>
          <w:szCs w:val="24"/>
        </w:rPr>
        <w:cr/>
        <w:t>int main (void)</w:t>
      </w:r>
      <w:r>
        <w:rPr>
          <w:rFonts w:ascii="Times New Roman" w:hAnsi="Times New Roman"/>
          <w:color w:val="000000"/>
          <w:sz w:val="24"/>
          <w:szCs w:val="24"/>
        </w:rPr>
        <w:cr/>
        <w:t>{</w:t>
      </w:r>
      <w:r>
        <w:rPr>
          <w:rFonts w:ascii="Times New Roman" w:hAnsi="Times New Roman"/>
          <w:color w:val="000000"/>
          <w:sz w:val="24"/>
          <w:szCs w:val="24"/>
        </w:rPr>
        <w:cr/>
        <w:t xml:space="preserve"> int i, j, </w:t>
      </w:r>
      <w:proofErr w:type="gramStart"/>
      <w:r>
        <w:rPr>
          <w:rFonts w:ascii="Times New Roman" w:hAnsi="Times New Roman"/>
          <w:color w:val="000000"/>
          <w:sz w:val="24"/>
          <w:szCs w:val="24"/>
        </w:rPr>
        <w:t>k,nodes</w:t>
      </w:r>
      <w:proofErr w:type="gramEnd"/>
      <w:r>
        <w:rPr>
          <w:rFonts w:ascii="Times New Roman" w:hAnsi="Times New Roman"/>
          <w:color w:val="000000"/>
          <w:sz w:val="24"/>
          <w:szCs w:val="24"/>
        </w:rPr>
        <w:t xml:space="preserve"> = 0;</w:t>
      </w:r>
      <w:r>
        <w:rPr>
          <w:rFonts w:ascii="Times New Roman" w:hAnsi="Times New Roman"/>
          <w:color w:val="000000"/>
          <w:sz w:val="24"/>
          <w:szCs w:val="24"/>
        </w:rPr>
        <w:cr/>
        <w:t xml:space="preserve"> srand (time (NULL));</w:t>
      </w:r>
      <w:r>
        <w:rPr>
          <w:rFonts w:ascii="Times New Roman" w:hAnsi="Times New Roman"/>
          <w:color w:val="000000"/>
          <w:sz w:val="24"/>
          <w:szCs w:val="24"/>
        </w:rPr>
        <w:cr/>
        <w:t xml:space="preserve"> int ranks = MIN_RANKS</w:t>
      </w:r>
      <w:r>
        <w:rPr>
          <w:rFonts w:ascii="Times New Roman" w:hAnsi="Times New Roman"/>
          <w:color w:val="000000"/>
          <w:sz w:val="24"/>
          <w:szCs w:val="24"/>
        </w:rPr>
        <w:cr/>
        <w:t>+ (rand () % (MAX_RANKS - MIN_RANKS + 1));</w:t>
      </w:r>
      <w:r>
        <w:rPr>
          <w:rFonts w:ascii="Times New Roman" w:hAnsi="Times New Roman"/>
          <w:color w:val="000000"/>
          <w:sz w:val="24"/>
          <w:szCs w:val="24"/>
        </w:rPr>
        <w:cr/>
        <w:t xml:space="preserve"> printf ("digraph {\n");</w:t>
      </w:r>
      <w:r>
        <w:rPr>
          <w:rFonts w:ascii="Times New Roman" w:hAnsi="Times New Roman"/>
          <w:color w:val="000000"/>
          <w:sz w:val="24"/>
          <w:szCs w:val="24"/>
        </w:rPr>
        <w:cr/>
        <w:t>for (i = 0; i &lt; ranks; i++)</w:t>
      </w:r>
      <w:r>
        <w:rPr>
          <w:rFonts w:ascii="Times New Roman" w:hAnsi="Times New Roman"/>
          <w:color w:val="000000"/>
          <w:sz w:val="24"/>
          <w:szCs w:val="24"/>
        </w:rPr>
        <w:cr/>
        <w:t xml:space="preserve"> {</w:t>
      </w:r>
      <w:r>
        <w:rPr>
          <w:rFonts w:ascii="Times New Roman" w:hAnsi="Times New Roman"/>
          <w:color w:val="000000"/>
          <w:sz w:val="24"/>
          <w:szCs w:val="24"/>
        </w:rPr>
        <w:cr/>
        <w:t xml:space="preserve">    int new_nodes = MIN_PER_RANK</w:t>
      </w:r>
      <w:r>
        <w:rPr>
          <w:rFonts w:ascii="Times New Roman" w:hAnsi="Times New Roman"/>
          <w:color w:val="000000"/>
          <w:sz w:val="24"/>
          <w:szCs w:val="24"/>
        </w:rPr>
        <w:cr/>
        <w:t xml:space="preserve">   </w:t>
      </w:r>
      <w:proofErr w:type="gramStart"/>
      <w:r>
        <w:rPr>
          <w:rFonts w:ascii="Times New Roman" w:hAnsi="Times New Roman"/>
          <w:color w:val="000000"/>
          <w:sz w:val="24"/>
          <w:szCs w:val="24"/>
        </w:rPr>
        <w:t>+  (</w:t>
      </w:r>
      <w:proofErr w:type="gramEnd"/>
      <w:r>
        <w:rPr>
          <w:rFonts w:ascii="Times New Roman" w:hAnsi="Times New Roman"/>
          <w:color w:val="000000"/>
          <w:sz w:val="24"/>
          <w:szCs w:val="24"/>
        </w:rPr>
        <w:t>rand () % (MAX_PER_RANK - MIN_PER_RANK + 1));</w:t>
      </w:r>
      <w:r>
        <w:rPr>
          <w:rFonts w:ascii="Times New Roman" w:hAnsi="Times New Roman"/>
          <w:color w:val="000000"/>
          <w:sz w:val="24"/>
          <w:szCs w:val="24"/>
        </w:rPr>
        <w:cr/>
        <w:t xml:space="preserve">  for (j = 0; j &lt; nodes; j++)</w:t>
      </w:r>
      <w:r>
        <w:rPr>
          <w:rFonts w:ascii="Times New Roman" w:hAnsi="Times New Roman"/>
          <w:color w:val="000000"/>
          <w:sz w:val="24"/>
          <w:szCs w:val="24"/>
        </w:rPr>
        <w:cr/>
        <w:t xml:space="preserve">  for (k = 0; k &lt; new_nodes; k++)</w:t>
      </w:r>
      <w:r>
        <w:rPr>
          <w:rFonts w:ascii="Times New Roman" w:hAnsi="Times New Roman"/>
          <w:color w:val="000000"/>
          <w:sz w:val="24"/>
          <w:szCs w:val="24"/>
        </w:rPr>
        <w:cr/>
        <w:t xml:space="preserve">  if </w:t>
      </w:r>
      <w:proofErr w:type="gramStart"/>
      <w:r>
        <w:rPr>
          <w:rFonts w:ascii="Times New Roman" w:hAnsi="Times New Roman"/>
          <w:color w:val="000000"/>
          <w:sz w:val="24"/>
          <w:szCs w:val="24"/>
        </w:rPr>
        <w:t>( (</w:t>
      </w:r>
      <w:proofErr w:type="gramEnd"/>
      <w:r>
        <w:rPr>
          <w:rFonts w:ascii="Times New Roman" w:hAnsi="Times New Roman"/>
          <w:color w:val="000000"/>
          <w:sz w:val="24"/>
          <w:szCs w:val="24"/>
        </w:rPr>
        <w:t>rand () % 100) &lt; PERCENT)</w:t>
      </w:r>
      <w:r>
        <w:rPr>
          <w:rFonts w:ascii="Times New Roman" w:hAnsi="Times New Roman"/>
          <w:color w:val="000000"/>
          <w:sz w:val="24"/>
          <w:szCs w:val="24"/>
        </w:rPr>
        <w:cr/>
        <w:t xml:space="preserve">  printf (</w:t>
      </w:r>
      <w:proofErr w:type="gramStart"/>
      <w:r>
        <w:rPr>
          <w:rFonts w:ascii="Times New Roman" w:hAnsi="Times New Roman"/>
          <w:color w:val="000000"/>
          <w:sz w:val="24"/>
          <w:szCs w:val="24"/>
        </w:rPr>
        <w:t>"  %</w:t>
      </w:r>
      <w:proofErr w:type="gramEnd"/>
      <w:r>
        <w:rPr>
          <w:rFonts w:ascii="Times New Roman" w:hAnsi="Times New Roman"/>
          <w:color w:val="000000"/>
          <w:sz w:val="24"/>
          <w:szCs w:val="24"/>
        </w:rPr>
        <w:t xml:space="preserve">d -&gt; %d;\n", j, k + nodes); </w:t>
      </w:r>
      <w:r>
        <w:rPr>
          <w:rFonts w:ascii="Times New Roman" w:hAnsi="Times New Roman"/>
          <w:color w:val="000000"/>
          <w:sz w:val="24"/>
          <w:szCs w:val="24"/>
        </w:rPr>
        <w:cr/>
        <w:t xml:space="preserve">  nodes += new_nodes; </w:t>
      </w:r>
      <w:r>
        <w:rPr>
          <w:rFonts w:ascii="Times New Roman" w:hAnsi="Times New Roman"/>
          <w:color w:val="000000"/>
          <w:sz w:val="24"/>
          <w:szCs w:val="24"/>
        </w:rPr>
        <w:cr/>
        <w:t xml:space="preserve">   }</w:t>
      </w:r>
      <w:r>
        <w:rPr>
          <w:rFonts w:ascii="Times New Roman" w:hAnsi="Times New Roman"/>
          <w:color w:val="000000"/>
          <w:sz w:val="24"/>
          <w:szCs w:val="24"/>
        </w:rPr>
        <w:cr/>
        <w:t xml:space="preserve"> printf (</w:t>
      </w:r>
      <w:proofErr w:type="gramStart"/>
      <w:r>
        <w:rPr>
          <w:rFonts w:ascii="Times New Roman" w:hAnsi="Times New Roman"/>
          <w:color w:val="000000"/>
          <w:sz w:val="24"/>
          <w:szCs w:val="24"/>
        </w:rPr>
        <w:t>"}\</w:t>
      </w:r>
      <w:proofErr w:type="gramEnd"/>
      <w:r>
        <w:rPr>
          <w:rFonts w:ascii="Times New Roman" w:hAnsi="Times New Roman"/>
          <w:color w:val="000000"/>
          <w:sz w:val="24"/>
          <w:szCs w:val="24"/>
        </w:rPr>
        <w:t>n");</w:t>
      </w:r>
      <w:r>
        <w:rPr>
          <w:rFonts w:ascii="Times New Roman" w:hAnsi="Times New Roman"/>
          <w:color w:val="000000"/>
          <w:sz w:val="24"/>
          <w:szCs w:val="24"/>
        </w:rPr>
        <w:cr/>
        <w:t xml:space="preserve"> return 0;</w:t>
      </w:r>
      <w:r>
        <w:rPr>
          <w:rFonts w:ascii="Times New Roman" w:hAnsi="Times New Roman"/>
          <w:color w:val="000000"/>
          <w:sz w:val="24"/>
          <w:szCs w:val="24"/>
        </w:rPr>
        <w:cr/>
      </w:r>
      <w:r>
        <w:rPr>
          <w:rFonts w:ascii="Times New Roman" w:hAnsi="Times New Roman"/>
          <w:color w:val="000000"/>
          <w:sz w:val="24"/>
          <w:szCs w:val="24"/>
        </w:rPr>
        <w:lastRenderedPageBreak/>
        <w:t>}</w:t>
      </w:r>
      <w:r>
        <w:rPr>
          <w:rFonts w:ascii="Times New Roman" w:hAnsi="Times New Roman"/>
          <w:color w:val="000000"/>
          <w:sz w:val="24"/>
          <w:szCs w:val="24"/>
        </w:rPr>
        <w:cr/>
      </w:r>
    </w:p>
    <w:p w:rsidR="001978A7" w:rsidRPr="009377A5" w:rsidRDefault="001978A7" w:rsidP="001978A7">
      <w:pPr>
        <w:spacing w:after="0" w:line="240" w:lineRule="auto"/>
        <w:ind w:right="58"/>
        <w:rPr>
          <w:rFonts w:ascii="Times New Roman" w:hAnsi="Times New Roman"/>
          <w:b/>
          <w:color w:val="000000"/>
          <w:sz w:val="24"/>
          <w:szCs w:val="24"/>
        </w:rPr>
      </w:pPr>
      <w:r w:rsidRPr="009377A5">
        <w:rPr>
          <w:rFonts w:ascii="Times New Roman" w:hAnsi="Times New Roman"/>
          <w:b/>
          <w:color w:val="000000"/>
          <w:sz w:val="24"/>
          <w:szCs w:val="24"/>
        </w:rPr>
        <w:t xml:space="preserve">OUTPUT                       </w:t>
      </w:r>
    </w:p>
    <w:p w:rsidR="001978A7" w:rsidRDefault="001978A7" w:rsidP="001978A7">
      <w:pPr>
        <w:spacing w:after="0" w:line="240" w:lineRule="auto"/>
        <w:ind w:right="58"/>
        <w:rPr>
          <w:rFonts w:ascii="Times New Roman" w:hAnsi="Times New Roman"/>
          <w:color w:val="000000"/>
          <w:sz w:val="24"/>
          <w:szCs w:val="24"/>
        </w:rPr>
      </w:pPr>
      <w:r>
        <w:rPr>
          <w:rFonts w:ascii="Times New Roman" w:hAnsi="Times New Roman"/>
          <w:color w:val="000000"/>
          <w:sz w:val="24"/>
          <w:szCs w:val="24"/>
        </w:rPr>
        <w:cr/>
        <w:t xml:space="preserve">[user@sys108 </w:t>
      </w:r>
      <w:proofErr w:type="gramStart"/>
      <w:r>
        <w:rPr>
          <w:rFonts w:ascii="Times New Roman" w:hAnsi="Times New Roman"/>
          <w:color w:val="000000"/>
          <w:sz w:val="24"/>
          <w:szCs w:val="24"/>
        </w:rPr>
        <w:t>~]$</w:t>
      </w:r>
      <w:proofErr w:type="gramEnd"/>
      <w:r>
        <w:rPr>
          <w:rFonts w:ascii="Times New Roman" w:hAnsi="Times New Roman"/>
          <w:color w:val="000000"/>
          <w:sz w:val="24"/>
          <w:szCs w:val="24"/>
        </w:rPr>
        <w:t xml:space="preserve"> cc dgraph.c</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[user@sys108 </w:t>
      </w:r>
      <w:proofErr w:type="gramStart"/>
      <w:r>
        <w:rPr>
          <w:rFonts w:ascii="Times New Roman" w:hAnsi="Times New Roman"/>
          <w:color w:val="000000"/>
          <w:sz w:val="24"/>
          <w:szCs w:val="24"/>
        </w:rPr>
        <w:t>~]$</w:t>
      </w:r>
      <w:proofErr w:type="gramEnd"/>
      <w:r>
        <w:rPr>
          <w:rFonts w:ascii="Times New Roman" w:hAnsi="Times New Roman"/>
          <w:color w:val="000000"/>
          <w:sz w:val="24"/>
          <w:szCs w:val="24"/>
        </w:rPr>
        <w:t xml:space="preserve"> ./a.out</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digraph {</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0 -&gt; 5;</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1 -&gt; 6;</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2 -&gt; 5;</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2 -&gt; 8;</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3 -&gt; 5;</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3 -&gt; 8;</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4 -&gt; 6;</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4 -&gt; 7;</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1 -&gt; 9;</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3 -&gt; 9;</w:t>
      </w:r>
    </w:p>
    <w:p w:rsidR="001978A7" w:rsidRDefault="001978A7" w:rsidP="001978A7">
      <w:pPr>
        <w:ind w:right="58"/>
        <w:rPr>
          <w:rFonts w:ascii="Times New Roman" w:hAnsi="Times New Roman"/>
          <w:color w:val="000000"/>
          <w:sz w:val="24"/>
          <w:szCs w:val="24"/>
        </w:rPr>
      </w:pPr>
      <w:r>
        <w:rPr>
          <w:rFonts w:ascii="Times New Roman" w:hAnsi="Times New Roman"/>
          <w:color w:val="000000"/>
          <w:sz w:val="24"/>
          <w:szCs w:val="24"/>
        </w:rPr>
        <w:t xml:space="preserve">  6 -&gt; 9;</w:t>
      </w:r>
    </w:p>
    <w:p w:rsidR="001978A7" w:rsidRDefault="001978A7" w:rsidP="001978A7">
      <w:pPr>
        <w:autoSpaceDE w:val="0"/>
        <w:spacing w:after="0" w:line="240" w:lineRule="auto"/>
        <w:jc w:val="both"/>
        <w:rPr>
          <w:rFonts w:ascii="Times New Roman" w:hAnsi="Times New Roman" w:cs="Times New Roman"/>
          <w:b/>
          <w:color w:val="000000"/>
          <w:sz w:val="24"/>
          <w:szCs w:val="24"/>
        </w:rPr>
      </w:pPr>
    </w:p>
    <w:p w:rsidR="001978A7" w:rsidRDefault="001978A7" w:rsidP="001978A7">
      <w:pPr>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RESULT</w:t>
      </w:r>
    </w:p>
    <w:p w:rsidR="001978A7" w:rsidRDefault="001978A7" w:rsidP="001978A7">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          Thus the program to simulate Directed Acyclic Graph and hierarchial </w:t>
      </w:r>
      <w:proofErr w:type="gramStart"/>
      <w:r>
        <w:rPr>
          <w:rFonts w:ascii="Times New Roman" w:hAnsi="Times New Roman" w:cs="Times New Roman"/>
          <w:bCs/>
          <w:sz w:val="24"/>
          <w:szCs w:val="24"/>
        </w:rPr>
        <w:t>structure  is</w:t>
      </w:r>
      <w:proofErr w:type="gramEnd"/>
      <w:r>
        <w:rPr>
          <w:rFonts w:ascii="Times New Roman" w:hAnsi="Times New Roman" w:cs="Times New Roman"/>
          <w:bCs/>
          <w:sz w:val="24"/>
          <w:szCs w:val="24"/>
        </w:rPr>
        <w:t xml:space="preserve"> executed successfully.</w:t>
      </w: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Cs/>
          <w:sz w:val="24"/>
          <w:szCs w:val="24"/>
        </w:rPr>
      </w:pPr>
    </w:p>
    <w:p w:rsidR="001978A7" w:rsidRDefault="001978A7" w:rsidP="001978A7">
      <w:pPr>
        <w:spacing w:after="0"/>
        <w:jc w:val="both"/>
        <w:rPr>
          <w:rFonts w:ascii="Times New Roman" w:hAnsi="Times New Roman" w:cs="Times New Roman"/>
          <w:bCs/>
          <w:sz w:val="24"/>
          <w:szCs w:val="24"/>
        </w:rPr>
      </w:pPr>
    </w:p>
    <w:p w:rsidR="00FC150F" w:rsidRDefault="00FC150F" w:rsidP="001978A7">
      <w:pPr>
        <w:spacing w:after="0"/>
        <w:jc w:val="both"/>
        <w:rPr>
          <w:rFonts w:ascii="Times New Roman" w:hAnsi="Times New Roman" w:cs="Times New Roman"/>
          <w:bCs/>
          <w:sz w:val="24"/>
          <w:szCs w:val="24"/>
        </w:rPr>
      </w:pPr>
    </w:p>
    <w:p w:rsidR="00FC150F" w:rsidRDefault="00FC150F" w:rsidP="001978A7">
      <w:pPr>
        <w:spacing w:after="0"/>
        <w:jc w:val="both"/>
        <w:rPr>
          <w:rFonts w:ascii="Times New Roman" w:hAnsi="Times New Roman" w:cs="Times New Roman"/>
          <w:bCs/>
          <w:sz w:val="24"/>
          <w:szCs w:val="24"/>
        </w:rPr>
      </w:pPr>
    </w:p>
    <w:p w:rsidR="00FC150F" w:rsidRDefault="00FC150F" w:rsidP="001978A7">
      <w:pPr>
        <w:spacing w:after="0"/>
        <w:jc w:val="both"/>
        <w:rPr>
          <w:rFonts w:ascii="Times New Roman" w:hAnsi="Times New Roman" w:cs="Times New Roman"/>
          <w:bCs/>
          <w:sz w:val="24"/>
          <w:szCs w:val="24"/>
        </w:rPr>
      </w:pPr>
    </w:p>
    <w:p w:rsidR="00FC150F" w:rsidRDefault="00FC150F" w:rsidP="001978A7">
      <w:pPr>
        <w:spacing w:after="0"/>
        <w:jc w:val="both"/>
        <w:rPr>
          <w:rFonts w:ascii="Times New Roman" w:hAnsi="Times New Roman" w:cs="Times New Roman"/>
          <w:bCs/>
          <w:sz w:val="24"/>
          <w:szCs w:val="24"/>
        </w:rPr>
      </w:pPr>
    </w:p>
    <w:p w:rsidR="00FC150F" w:rsidRDefault="00FC150F" w:rsidP="001978A7">
      <w:pPr>
        <w:spacing w:after="0"/>
        <w:jc w:val="both"/>
        <w:rPr>
          <w:rFonts w:ascii="Times New Roman" w:hAnsi="Times New Roman" w:cs="Times New Roman"/>
          <w:bCs/>
          <w:sz w:val="24"/>
          <w:szCs w:val="24"/>
        </w:rPr>
      </w:pPr>
    </w:p>
    <w:p w:rsidR="00FC150F" w:rsidRDefault="00FC150F" w:rsidP="001978A7">
      <w:pPr>
        <w:spacing w:after="0"/>
        <w:jc w:val="both"/>
        <w:rPr>
          <w:rFonts w:ascii="Times New Roman" w:hAnsi="Times New Roman" w:cs="Times New Roman"/>
          <w:bCs/>
          <w:sz w:val="24"/>
          <w:szCs w:val="24"/>
        </w:rPr>
      </w:pPr>
    </w:p>
    <w:p w:rsidR="00FC150F" w:rsidRDefault="00FC150F" w:rsidP="001978A7">
      <w:pPr>
        <w:spacing w:after="0"/>
        <w:jc w:val="both"/>
        <w:rPr>
          <w:rFonts w:ascii="Times New Roman" w:hAnsi="Times New Roman" w:cs="Times New Roman"/>
          <w:bCs/>
          <w:sz w:val="24"/>
          <w:szCs w:val="24"/>
        </w:rPr>
      </w:pPr>
    </w:p>
    <w:p w:rsidR="001978A7" w:rsidRDefault="001978A7" w:rsidP="001978A7">
      <w:pPr>
        <w:spacing w:after="0" w:line="240" w:lineRule="auto"/>
        <w:jc w:val="both"/>
        <w:rPr>
          <w:rFonts w:ascii="Times New Roman" w:hAnsi="Times New Roman" w:cs="Times New Roman"/>
          <w:b/>
          <w:color w:val="000000"/>
          <w:sz w:val="24"/>
          <w:szCs w:val="24"/>
        </w:rPr>
      </w:pPr>
    </w:p>
    <w:p w:rsidR="001978A7" w:rsidRDefault="001978A7" w:rsidP="001978A7">
      <w:pPr>
        <w:spacing w:after="0" w:line="240" w:lineRule="auto"/>
        <w:jc w:val="both"/>
        <w:rPr>
          <w:rFonts w:ascii="Times New Roman" w:hAnsi="Times New Roman" w:cs="Times New Roman"/>
          <w:b/>
          <w:color w:val="000000"/>
          <w:sz w:val="24"/>
          <w:szCs w:val="24"/>
        </w:rPr>
      </w:pPr>
    </w:p>
    <w:p w:rsidR="001978A7" w:rsidRDefault="001978A7" w:rsidP="001978A7">
      <w:pPr>
        <w:spacing w:after="0" w:line="240" w:lineRule="auto"/>
        <w:jc w:val="both"/>
        <w:rPr>
          <w:rFonts w:ascii="Times New Roman" w:hAnsi="Times New Roman" w:cs="Times New Roman"/>
          <w:b/>
          <w:color w:val="000000"/>
          <w:sz w:val="24"/>
          <w:szCs w:val="24"/>
        </w:rPr>
      </w:pPr>
      <w:proofErr w:type="gramStart"/>
      <w:r>
        <w:rPr>
          <w:rFonts w:ascii="Times New Roman" w:hAnsi="Times New Roman" w:cs="Times New Roman"/>
          <w:b/>
          <w:color w:val="000000"/>
          <w:sz w:val="24"/>
          <w:szCs w:val="24"/>
        </w:rPr>
        <w:lastRenderedPageBreak/>
        <w:t>Ex.No</w:t>
      </w:r>
      <w:proofErr w:type="gramEnd"/>
      <w:r>
        <w:rPr>
          <w:rFonts w:ascii="Times New Roman" w:hAnsi="Times New Roman" w:cs="Times New Roman"/>
          <w:b/>
          <w:color w:val="000000"/>
          <w:sz w:val="24"/>
          <w:szCs w:val="24"/>
        </w:rPr>
        <w:t>:1</w:t>
      </w:r>
      <w:r w:rsidR="00CB38F3">
        <w:rPr>
          <w:rFonts w:ascii="Times New Roman" w:hAnsi="Times New Roman" w:cs="Times New Roman"/>
          <w:b/>
          <w:color w:val="000000"/>
          <w:sz w:val="24"/>
          <w:szCs w:val="24"/>
        </w:rPr>
        <w:t>4</w:t>
      </w:r>
      <w:r>
        <w:rPr>
          <w:rFonts w:ascii="Times New Roman" w:hAnsi="Times New Roman" w:cs="Times New Roman"/>
          <w:b/>
          <w:color w:val="000000"/>
          <w:sz w:val="24"/>
          <w:szCs w:val="24"/>
        </w:rPr>
        <w:t>(a)</w:t>
      </w:r>
      <w:r>
        <w:rPr>
          <w:rFonts w:ascii="Times New Roman" w:hAnsi="Times New Roman" w:cs="Times New Roman"/>
          <w:b/>
          <w:color w:val="000000"/>
          <w:sz w:val="24"/>
          <w:szCs w:val="24"/>
        </w:rPr>
        <w:tab/>
        <w:t xml:space="preserve">                         FCFS DISK SCHEDULING </w:t>
      </w:r>
    </w:p>
    <w:p w:rsidR="001978A7" w:rsidRDefault="001978A7" w:rsidP="001978A7">
      <w:pPr>
        <w:spacing w:after="0" w:line="240" w:lineRule="auto"/>
        <w:jc w:val="both"/>
        <w:rPr>
          <w:rFonts w:ascii="Times New Roman" w:hAnsi="Times New Roman" w:cs="Times New Roman"/>
          <w:sz w:val="24"/>
          <w:szCs w:val="24"/>
        </w:rPr>
      </w:pPr>
    </w:p>
    <w:p w:rsidR="001978A7" w:rsidRDefault="001978A7" w:rsidP="001978A7">
      <w:pPr>
        <w:spacing w:after="0" w:line="240" w:lineRule="auto"/>
        <w:rPr>
          <w:rFonts w:ascii="Times New Roman" w:hAnsi="Times New Roman" w:cs="Times New Roman"/>
          <w:color w:val="000000"/>
          <w:sz w:val="24"/>
          <w:szCs w:val="24"/>
        </w:rPr>
      </w:pPr>
      <w:bookmarkStart w:id="2" w:name="ContentPlaceHolder1_lblDescription"/>
      <w:bookmarkEnd w:id="2"/>
      <w:r>
        <w:rPr>
          <w:rFonts w:ascii="Times New Roman" w:hAnsi="Times New Roman" w:cs="Times New Roman"/>
          <w:b/>
          <w:color w:val="000000"/>
          <w:sz w:val="24"/>
          <w:szCs w:val="24"/>
        </w:rPr>
        <w:t>AIM</w:t>
      </w:r>
      <w:r>
        <w:rPr>
          <w:rFonts w:ascii="Times New Roman" w:hAnsi="Times New Roman" w:cs="Times New Roman"/>
          <w:color w:val="000000"/>
          <w:sz w:val="24"/>
          <w:szCs w:val="24"/>
        </w:rPr>
        <w:br/>
        <w:t xml:space="preserve">         To write a c program to simulate FCFS disk scheduling.</w:t>
      </w:r>
    </w:p>
    <w:p w:rsidR="001978A7" w:rsidRDefault="001978A7" w:rsidP="001978A7">
      <w:pPr>
        <w:spacing w:after="0" w:line="240" w:lineRule="auto"/>
        <w:rPr>
          <w:rFonts w:ascii="Times New Roman" w:hAnsi="Times New Roman" w:cs="Times New Roman"/>
          <w:sz w:val="24"/>
          <w:szCs w:val="24"/>
        </w:rPr>
      </w:pPr>
    </w:p>
    <w:p w:rsidR="001978A7" w:rsidRDefault="001978A7" w:rsidP="001978A7">
      <w:pPr>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ALGORITHM</w:t>
      </w:r>
    </w:p>
    <w:p w:rsidR="001978A7" w:rsidRDefault="001978A7" w:rsidP="001978A7">
      <w:pPr>
        <w:spacing w:after="0" w:line="240" w:lineRule="auto"/>
        <w:rPr>
          <w:rFonts w:ascii="Times New Roman" w:hAnsi="Times New Roman" w:cs="Times New Roman"/>
          <w:b/>
          <w:bCs/>
          <w:color w:val="000000"/>
          <w:sz w:val="24"/>
          <w:szCs w:val="24"/>
        </w:rPr>
      </w:pPr>
    </w:p>
    <w:p w:rsidR="001978A7" w:rsidRPr="00D93324" w:rsidRDefault="001978A7" w:rsidP="001978A7">
      <w:pPr>
        <w:numPr>
          <w:ilvl w:val="0"/>
          <w:numId w:val="37"/>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Enter current position.</w:t>
      </w:r>
    </w:p>
    <w:p w:rsidR="001978A7" w:rsidRPr="00D93324" w:rsidRDefault="001978A7" w:rsidP="001978A7">
      <w:pPr>
        <w:numPr>
          <w:ilvl w:val="0"/>
          <w:numId w:val="37"/>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Enter number of requests</w:t>
      </w:r>
    </w:p>
    <w:p w:rsidR="001978A7" w:rsidRPr="00D93324" w:rsidRDefault="001978A7" w:rsidP="001978A7">
      <w:pPr>
        <w:numPr>
          <w:ilvl w:val="0"/>
          <w:numId w:val="37"/>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Enter the request order.</w:t>
      </w:r>
    </w:p>
    <w:p w:rsidR="001978A7" w:rsidRPr="00D93324" w:rsidRDefault="001978A7" w:rsidP="001978A7">
      <w:pPr>
        <w:numPr>
          <w:ilvl w:val="0"/>
          <w:numId w:val="37"/>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Calculate the absolute value.</w:t>
      </w:r>
    </w:p>
    <w:p w:rsidR="001978A7" w:rsidRDefault="001978A7" w:rsidP="001978A7">
      <w:pPr>
        <w:numPr>
          <w:ilvl w:val="0"/>
          <w:numId w:val="37"/>
        </w:numPr>
        <w:suppressAutoHyphens/>
        <w:spacing w:after="0" w:line="360" w:lineRule="auto"/>
        <w:jc w:val="both"/>
        <w:rPr>
          <w:rFonts w:ascii="Times New Roman" w:hAnsi="Times New Roman" w:cs="Times New Roman"/>
          <w:b/>
          <w:sz w:val="24"/>
          <w:szCs w:val="24"/>
        </w:rPr>
      </w:pPr>
      <w:r>
        <w:rPr>
          <w:rFonts w:ascii="Times New Roman" w:hAnsi="Times New Roman" w:cs="Times New Roman"/>
          <w:sz w:val="24"/>
          <w:szCs w:val="24"/>
        </w:rPr>
        <w:t>Calculate and display total head movement.</w:t>
      </w:r>
    </w:p>
    <w:p w:rsidR="001978A7" w:rsidRDefault="001978A7" w:rsidP="001978A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PROGRAM</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#include&lt;math.h&gt;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#include&lt;stdio.h&gt;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#include&lt;stdlib.h&gt;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int </w:t>
      </w:r>
      <w:proofErr w:type="gramStart"/>
      <w:r w:rsidRPr="00B37C31">
        <w:rPr>
          <w:rFonts w:ascii="Times New Roman" w:hAnsi="Times New Roman" w:cs="Times New Roman"/>
          <w:sz w:val="24"/>
          <w:szCs w:val="24"/>
        </w:rPr>
        <w:t>main(</w:t>
      </w:r>
      <w:proofErr w:type="gramEnd"/>
      <w:r w:rsidRPr="00B37C31">
        <w:rPr>
          <w:rFonts w:ascii="Times New Roman" w:hAnsi="Times New Roman" w:cs="Times New Roman"/>
          <w:sz w:val="24"/>
          <w:szCs w:val="24"/>
        </w:rPr>
        <w:t xml:space="preserve">)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int </w:t>
      </w:r>
      <w:proofErr w:type="gramStart"/>
      <w:r w:rsidRPr="00B37C31">
        <w:rPr>
          <w:rFonts w:ascii="Times New Roman" w:hAnsi="Times New Roman" w:cs="Times New Roman"/>
          <w:sz w:val="24"/>
          <w:szCs w:val="24"/>
        </w:rPr>
        <w:t>i,n</w:t>
      </w:r>
      <w:proofErr w:type="gramEnd"/>
      <w:r w:rsidRPr="00B37C31">
        <w:rPr>
          <w:rFonts w:ascii="Times New Roman" w:hAnsi="Times New Roman" w:cs="Times New Roman"/>
          <w:sz w:val="24"/>
          <w:szCs w:val="24"/>
        </w:rPr>
        <w:t xml:space="preserve">,req[50],mov=0,cp; </w:t>
      </w:r>
    </w:p>
    <w:p w:rsidR="001978A7" w:rsidRDefault="001978A7" w:rsidP="001978A7">
      <w:pPr>
        <w:spacing w:after="0" w:line="360" w:lineRule="auto"/>
        <w:jc w:val="both"/>
        <w:rPr>
          <w:rFonts w:ascii="Times New Roman" w:hAnsi="Times New Roman" w:cs="Times New Roman"/>
          <w:sz w:val="24"/>
          <w:szCs w:val="24"/>
        </w:rPr>
      </w:pPr>
      <w:proofErr w:type="gramStart"/>
      <w:r w:rsidRPr="00B37C31">
        <w:rPr>
          <w:rFonts w:ascii="Times New Roman" w:hAnsi="Times New Roman" w:cs="Times New Roman"/>
          <w:sz w:val="24"/>
          <w:szCs w:val="24"/>
        </w:rPr>
        <w:t>printf(</w:t>
      </w:r>
      <w:proofErr w:type="gramEnd"/>
      <w:r w:rsidRPr="00B37C31">
        <w:rPr>
          <w:rFonts w:ascii="Times New Roman" w:hAnsi="Times New Roman" w:cs="Times New Roman"/>
          <w:sz w:val="24"/>
          <w:szCs w:val="24"/>
        </w:rPr>
        <w:t xml:space="preserve">"enter the current position\n"); </w:t>
      </w:r>
      <w:r w:rsidR="00B74DFF" w:rsidRPr="00B74DFF">
        <w:rPr>
          <w:rFonts w:ascii="Times New Roman" w:hAnsi="Times New Roman" w:cs="Times New Roman"/>
          <w:sz w:val="24"/>
          <w:szCs w:val="24"/>
          <w:highlight w:val="yellow"/>
        </w:rPr>
        <w:t>//current disk head position</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scanf("%d</w:t>
      </w:r>
      <w:proofErr w:type="gramStart"/>
      <w:r w:rsidRPr="00B37C31">
        <w:rPr>
          <w:rFonts w:ascii="Times New Roman" w:hAnsi="Times New Roman" w:cs="Times New Roman"/>
          <w:sz w:val="24"/>
          <w:szCs w:val="24"/>
        </w:rPr>
        <w:t>",&amp;</w:t>
      </w:r>
      <w:proofErr w:type="gramEnd"/>
      <w:r w:rsidRPr="00B37C31">
        <w:rPr>
          <w:rFonts w:ascii="Times New Roman" w:hAnsi="Times New Roman" w:cs="Times New Roman"/>
          <w:sz w:val="24"/>
          <w:szCs w:val="24"/>
        </w:rPr>
        <w:t xml:space="preserve">cp); </w:t>
      </w:r>
    </w:p>
    <w:p w:rsidR="001978A7" w:rsidRDefault="001978A7" w:rsidP="001978A7">
      <w:pPr>
        <w:spacing w:after="0" w:line="360" w:lineRule="auto"/>
        <w:jc w:val="both"/>
        <w:rPr>
          <w:rFonts w:ascii="Times New Roman" w:hAnsi="Times New Roman" w:cs="Times New Roman"/>
          <w:sz w:val="24"/>
          <w:szCs w:val="24"/>
        </w:rPr>
      </w:pPr>
      <w:proofErr w:type="gramStart"/>
      <w:r w:rsidRPr="00B37C31">
        <w:rPr>
          <w:rFonts w:ascii="Times New Roman" w:hAnsi="Times New Roman" w:cs="Times New Roman"/>
          <w:sz w:val="24"/>
          <w:szCs w:val="24"/>
        </w:rPr>
        <w:t>printf(</w:t>
      </w:r>
      <w:proofErr w:type="gramEnd"/>
      <w:r w:rsidRPr="00B37C31">
        <w:rPr>
          <w:rFonts w:ascii="Times New Roman" w:hAnsi="Times New Roman" w:cs="Times New Roman"/>
          <w:sz w:val="24"/>
          <w:szCs w:val="24"/>
        </w:rPr>
        <w:t xml:space="preserve">"enter the number of requests\n");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scanf("%d</w:t>
      </w:r>
      <w:proofErr w:type="gramStart"/>
      <w:r w:rsidRPr="00B37C31">
        <w:rPr>
          <w:rFonts w:ascii="Times New Roman" w:hAnsi="Times New Roman" w:cs="Times New Roman"/>
          <w:sz w:val="24"/>
          <w:szCs w:val="24"/>
        </w:rPr>
        <w:t>",&amp;</w:t>
      </w:r>
      <w:proofErr w:type="gramEnd"/>
      <w:r w:rsidRPr="00B37C31">
        <w:rPr>
          <w:rFonts w:ascii="Times New Roman" w:hAnsi="Times New Roman" w:cs="Times New Roman"/>
          <w:sz w:val="24"/>
          <w:szCs w:val="24"/>
        </w:rPr>
        <w:t xml:space="preserve">n); </w:t>
      </w:r>
    </w:p>
    <w:p w:rsidR="001978A7" w:rsidRDefault="001978A7" w:rsidP="001978A7">
      <w:pPr>
        <w:spacing w:after="0" w:line="360" w:lineRule="auto"/>
        <w:jc w:val="both"/>
        <w:rPr>
          <w:rFonts w:ascii="Times New Roman" w:hAnsi="Times New Roman" w:cs="Times New Roman"/>
          <w:sz w:val="24"/>
          <w:szCs w:val="24"/>
        </w:rPr>
      </w:pPr>
      <w:proofErr w:type="gramStart"/>
      <w:r w:rsidRPr="00B37C31">
        <w:rPr>
          <w:rFonts w:ascii="Times New Roman" w:hAnsi="Times New Roman" w:cs="Times New Roman"/>
          <w:sz w:val="24"/>
          <w:szCs w:val="24"/>
        </w:rPr>
        <w:t>printf(</w:t>
      </w:r>
      <w:proofErr w:type="gramEnd"/>
      <w:r w:rsidRPr="00B37C31">
        <w:rPr>
          <w:rFonts w:ascii="Times New Roman" w:hAnsi="Times New Roman" w:cs="Times New Roman"/>
          <w:sz w:val="24"/>
          <w:szCs w:val="24"/>
        </w:rPr>
        <w:t xml:space="preserve">"enter the request order\n");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for(i=</w:t>
      </w:r>
      <w:proofErr w:type="gramStart"/>
      <w:r w:rsidRPr="00B37C31">
        <w:rPr>
          <w:rFonts w:ascii="Times New Roman" w:hAnsi="Times New Roman" w:cs="Times New Roman"/>
          <w:sz w:val="24"/>
          <w:szCs w:val="24"/>
        </w:rPr>
        <w:t>0;i</w:t>
      </w:r>
      <w:proofErr w:type="gramEnd"/>
      <w:r w:rsidRPr="00B37C31">
        <w:rPr>
          <w:rFonts w:ascii="Times New Roman" w:hAnsi="Times New Roman" w:cs="Times New Roman"/>
          <w:sz w:val="24"/>
          <w:szCs w:val="24"/>
        </w:rPr>
        <w:t xml:space="preserve">&lt;n;i++)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scanf("%d</w:t>
      </w:r>
      <w:proofErr w:type="gramStart"/>
      <w:r w:rsidRPr="00B37C31">
        <w:rPr>
          <w:rFonts w:ascii="Times New Roman" w:hAnsi="Times New Roman" w:cs="Times New Roman"/>
          <w:sz w:val="24"/>
          <w:szCs w:val="24"/>
        </w:rPr>
        <w:t>",&amp;</w:t>
      </w:r>
      <w:proofErr w:type="gramEnd"/>
      <w:r w:rsidRPr="00B37C31">
        <w:rPr>
          <w:rFonts w:ascii="Times New Roman" w:hAnsi="Times New Roman" w:cs="Times New Roman"/>
          <w:sz w:val="24"/>
          <w:szCs w:val="24"/>
        </w:rPr>
        <w:t xml:space="preserve">req[i]);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mov=mov</w:t>
      </w:r>
      <w:r w:rsidR="00B74DFF">
        <w:rPr>
          <w:rFonts w:ascii="Times New Roman" w:hAnsi="Times New Roman" w:cs="Times New Roman"/>
          <w:sz w:val="24"/>
          <w:szCs w:val="24"/>
        </w:rPr>
        <w:t>+abs(cp-</w:t>
      </w:r>
      <w:proofErr w:type="gramStart"/>
      <w:r w:rsidR="00B74DFF">
        <w:rPr>
          <w:rFonts w:ascii="Times New Roman" w:hAnsi="Times New Roman" w:cs="Times New Roman"/>
          <w:sz w:val="24"/>
          <w:szCs w:val="24"/>
        </w:rPr>
        <w:t>req[</w:t>
      </w:r>
      <w:proofErr w:type="gramEnd"/>
      <w:r w:rsidR="00B74DFF">
        <w:rPr>
          <w:rFonts w:ascii="Times New Roman" w:hAnsi="Times New Roman" w:cs="Times New Roman"/>
          <w:sz w:val="24"/>
          <w:szCs w:val="24"/>
        </w:rPr>
        <w:t xml:space="preserve">0]); </w:t>
      </w:r>
      <w:r w:rsidR="00B74DFF" w:rsidRPr="00B74DFF">
        <w:rPr>
          <w:rFonts w:ascii="Times New Roman" w:hAnsi="Times New Roman" w:cs="Times New Roman"/>
          <w:sz w:val="24"/>
          <w:szCs w:val="24"/>
          <w:highlight w:val="yellow"/>
        </w:rPr>
        <w:t>// calculate the number of movements from initial position to first request</w:t>
      </w:r>
    </w:p>
    <w:p w:rsidR="001978A7" w:rsidRDefault="001978A7" w:rsidP="001978A7">
      <w:pPr>
        <w:spacing w:after="0" w:line="360" w:lineRule="auto"/>
        <w:jc w:val="both"/>
        <w:rPr>
          <w:rFonts w:ascii="Times New Roman" w:hAnsi="Times New Roman" w:cs="Times New Roman"/>
          <w:sz w:val="24"/>
          <w:szCs w:val="24"/>
        </w:rPr>
      </w:pPr>
      <w:proofErr w:type="gramStart"/>
      <w:r w:rsidRPr="00B37C31">
        <w:rPr>
          <w:rFonts w:ascii="Times New Roman" w:hAnsi="Times New Roman" w:cs="Times New Roman"/>
          <w:sz w:val="24"/>
          <w:szCs w:val="24"/>
        </w:rPr>
        <w:t>printf(</w:t>
      </w:r>
      <w:proofErr w:type="gramEnd"/>
      <w:r w:rsidRPr="00B37C31">
        <w:rPr>
          <w:rFonts w:ascii="Times New Roman" w:hAnsi="Times New Roman" w:cs="Times New Roman"/>
          <w:sz w:val="24"/>
          <w:szCs w:val="24"/>
        </w:rPr>
        <w:t xml:space="preserve">"%d -&gt; %d",cp,req[0]);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for(i=</w:t>
      </w:r>
      <w:proofErr w:type="gramStart"/>
      <w:r w:rsidRPr="00B37C31">
        <w:rPr>
          <w:rFonts w:ascii="Times New Roman" w:hAnsi="Times New Roman" w:cs="Times New Roman"/>
          <w:sz w:val="24"/>
          <w:szCs w:val="24"/>
        </w:rPr>
        <w:t>1;i</w:t>
      </w:r>
      <w:proofErr w:type="gramEnd"/>
      <w:r w:rsidRPr="00B37C31">
        <w:rPr>
          <w:rFonts w:ascii="Times New Roman" w:hAnsi="Times New Roman" w:cs="Times New Roman"/>
          <w:sz w:val="24"/>
          <w:szCs w:val="24"/>
        </w:rPr>
        <w:t xml:space="preserve">&lt;n;i++)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mov=mov+abs(req[i]-req[i-1]); </w:t>
      </w:r>
      <w:r w:rsidR="00B74DFF" w:rsidRPr="00315A27">
        <w:rPr>
          <w:rFonts w:ascii="Times New Roman" w:hAnsi="Times New Roman" w:cs="Times New Roman"/>
          <w:sz w:val="24"/>
          <w:szCs w:val="24"/>
          <w:highlight w:val="yellow"/>
        </w:rPr>
        <w:t>//calculate the total number</w:t>
      </w:r>
      <w:r w:rsidR="00315A27" w:rsidRPr="00315A27">
        <w:rPr>
          <w:rFonts w:ascii="Times New Roman" w:hAnsi="Times New Roman" w:cs="Times New Roman"/>
          <w:sz w:val="24"/>
          <w:szCs w:val="24"/>
          <w:highlight w:val="yellow"/>
        </w:rPr>
        <w:t xml:space="preserve"> of movements by servicing all requests</w:t>
      </w:r>
    </w:p>
    <w:p w:rsidR="001978A7" w:rsidRDefault="001978A7" w:rsidP="001978A7">
      <w:pPr>
        <w:spacing w:after="0" w:line="360" w:lineRule="auto"/>
        <w:jc w:val="both"/>
        <w:rPr>
          <w:rFonts w:ascii="Times New Roman" w:hAnsi="Times New Roman" w:cs="Times New Roman"/>
          <w:sz w:val="24"/>
          <w:szCs w:val="24"/>
        </w:rPr>
      </w:pPr>
      <w:proofErr w:type="gramStart"/>
      <w:r w:rsidRPr="00B37C31">
        <w:rPr>
          <w:rFonts w:ascii="Times New Roman" w:hAnsi="Times New Roman" w:cs="Times New Roman"/>
          <w:sz w:val="24"/>
          <w:szCs w:val="24"/>
        </w:rPr>
        <w:t>printf(</w:t>
      </w:r>
      <w:proofErr w:type="gramEnd"/>
      <w:r w:rsidRPr="00B37C31">
        <w:rPr>
          <w:rFonts w:ascii="Times New Roman" w:hAnsi="Times New Roman" w:cs="Times New Roman"/>
          <w:sz w:val="24"/>
          <w:szCs w:val="24"/>
        </w:rPr>
        <w:t xml:space="preserve">" -&gt; %d",req[i]);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lastRenderedPageBreak/>
        <w:t xml:space="preserve">} </w:t>
      </w:r>
    </w:p>
    <w:p w:rsidR="001978A7"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 xml:space="preserve">printf("\n"); </w:t>
      </w:r>
    </w:p>
    <w:p w:rsidR="001978A7" w:rsidRDefault="001978A7" w:rsidP="001978A7">
      <w:pPr>
        <w:spacing w:after="0" w:line="360" w:lineRule="auto"/>
        <w:jc w:val="both"/>
        <w:rPr>
          <w:rFonts w:ascii="Times New Roman" w:hAnsi="Times New Roman" w:cs="Times New Roman"/>
          <w:sz w:val="24"/>
          <w:szCs w:val="24"/>
        </w:rPr>
      </w:pPr>
      <w:proofErr w:type="gramStart"/>
      <w:r w:rsidRPr="00B37C31">
        <w:rPr>
          <w:rFonts w:ascii="Times New Roman" w:hAnsi="Times New Roman" w:cs="Times New Roman"/>
          <w:sz w:val="24"/>
          <w:szCs w:val="24"/>
        </w:rPr>
        <w:t>printf(</w:t>
      </w:r>
      <w:proofErr w:type="gramEnd"/>
      <w:r w:rsidRPr="00B37C31">
        <w:rPr>
          <w:rFonts w:ascii="Times New Roman" w:hAnsi="Times New Roman" w:cs="Times New Roman"/>
          <w:sz w:val="24"/>
          <w:szCs w:val="24"/>
        </w:rPr>
        <w:t xml:space="preserve">"total head movement = %d\n",mov); </w:t>
      </w:r>
    </w:p>
    <w:p w:rsidR="001978A7" w:rsidRPr="00B37C31" w:rsidRDefault="001978A7" w:rsidP="001978A7">
      <w:pPr>
        <w:spacing w:after="0" w:line="360" w:lineRule="auto"/>
        <w:jc w:val="both"/>
        <w:rPr>
          <w:rFonts w:ascii="Times New Roman" w:hAnsi="Times New Roman" w:cs="Times New Roman"/>
          <w:sz w:val="24"/>
          <w:szCs w:val="24"/>
        </w:rPr>
      </w:pPr>
      <w:r w:rsidRPr="00B37C31">
        <w:rPr>
          <w:rFonts w:ascii="Times New Roman" w:hAnsi="Times New Roman" w:cs="Times New Roman"/>
          <w:sz w:val="24"/>
          <w:szCs w:val="24"/>
        </w:rPr>
        <w:t>}</w:t>
      </w:r>
    </w:p>
    <w:p w:rsidR="001978A7" w:rsidRDefault="001978A7" w:rsidP="001978A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1978A7" w:rsidRDefault="001978A7" w:rsidP="001978A7">
      <w:pPr>
        <w:spacing w:after="0" w:line="240" w:lineRule="auto"/>
        <w:jc w:val="both"/>
        <w:rPr>
          <w:rFonts w:ascii="Times New Roman" w:hAnsi="Times New Roman" w:cs="Times New Roman"/>
          <w:b/>
          <w:sz w:val="24"/>
          <w:szCs w:val="24"/>
        </w:rPr>
      </w:pPr>
      <w:r w:rsidRPr="00B37C31">
        <w:rPr>
          <w:rFonts w:ascii="Times New Roman" w:hAnsi="Times New Roman" w:cs="Times New Roman"/>
          <w:noProof/>
          <w:sz w:val="24"/>
          <w:szCs w:val="24"/>
          <w:lang w:eastAsia="en-IN"/>
        </w:rPr>
        <w:drawing>
          <wp:inline distT="0" distB="0" distL="0" distR="0">
            <wp:extent cx="4457700" cy="3573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3573780"/>
                    </a:xfrm>
                    <a:prstGeom prst="rect">
                      <a:avLst/>
                    </a:prstGeom>
                    <a:noFill/>
                    <a:ln>
                      <a:noFill/>
                    </a:ln>
                  </pic:spPr>
                </pic:pic>
              </a:graphicData>
            </a:graphic>
          </wp:inline>
        </w:drawing>
      </w:r>
    </w:p>
    <w:p w:rsidR="001978A7" w:rsidRDefault="001978A7" w:rsidP="001978A7">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RESULT</w:t>
      </w:r>
    </w:p>
    <w:p w:rsidR="001978A7" w:rsidRDefault="001978A7" w:rsidP="001978A7">
      <w:pPr>
        <w:tabs>
          <w:tab w:val="left" w:pos="195"/>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a C program to simulate FCFS strategy is executed successfully.</w:t>
      </w:r>
    </w:p>
    <w:p w:rsidR="001978A7" w:rsidRDefault="001978A7" w:rsidP="001978A7">
      <w:pPr>
        <w:tabs>
          <w:tab w:val="left" w:pos="195"/>
        </w:tabs>
        <w:spacing w:after="0" w:line="240" w:lineRule="auto"/>
        <w:rPr>
          <w:rFonts w:ascii="Times New Roman" w:hAnsi="Times New Roman" w:cs="Times New Roman"/>
          <w:b/>
          <w:color w:val="000000"/>
          <w:sz w:val="24"/>
          <w:szCs w:val="24"/>
        </w:rPr>
      </w:pPr>
    </w:p>
    <w:p w:rsidR="001978A7" w:rsidRDefault="001978A7" w:rsidP="001978A7">
      <w:pPr>
        <w:tabs>
          <w:tab w:val="left" w:pos="195"/>
        </w:tabs>
        <w:spacing w:after="0" w:line="240" w:lineRule="auto"/>
        <w:rPr>
          <w:rFonts w:ascii="Times New Roman" w:hAnsi="Times New Roman" w:cs="Times New Roman"/>
          <w:b/>
          <w:color w:val="000000"/>
          <w:sz w:val="24"/>
          <w:szCs w:val="24"/>
        </w:rPr>
      </w:pPr>
    </w:p>
    <w:p w:rsidR="001978A7" w:rsidRDefault="001978A7" w:rsidP="001978A7">
      <w:pPr>
        <w:tabs>
          <w:tab w:val="left" w:pos="195"/>
        </w:tabs>
        <w:spacing w:after="0" w:line="240" w:lineRule="auto"/>
        <w:rPr>
          <w:rFonts w:ascii="Times New Roman" w:hAnsi="Times New Roman" w:cs="Times New Roman"/>
          <w:b/>
          <w:color w:val="000000"/>
          <w:sz w:val="24"/>
          <w:szCs w:val="24"/>
        </w:rPr>
      </w:pPr>
    </w:p>
    <w:p w:rsidR="001978A7" w:rsidRDefault="001978A7" w:rsidP="001978A7">
      <w:pPr>
        <w:tabs>
          <w:tab w:val="left" w:pos="195"/>
        </w:tabs>
        <w:spacing w:after="0" w:line="240" w:lineRule="auto"/>
        <w:rPr>
          <w:rFonts w:ascii="Times New Roman" w:hAnsi="Times New Roman" w:cs="Times New Roman"/>
          <w:b/>
          <w:color w:val="000000"/>
          <w:sz w:val="24"/>
          <w:szCs w:val="24"/>
        </w:rPr>
      </w:pPr>
      <w:proofErr w:type="gramStart"/>
      <w:r>
        <w:rPr>
          <w:rFonts w:ascii="Times New Roman" w:hAnsi="Times New Roman" w:cs="Times New Roman"/>
          <w:b/>
          <w:color w:val="000000"/>
          <w:sz w:val="24"/>
          <w:szCs w:val="24"/>
        </w:rPr>
        <w:t>Ex.No</w:t>
      </w:r>
      <w:proofErr w:type="gramEnd"/>
      <w:r>
        <w:rPr>
          <w:rFonts w:ascii="Times New Roman" w:hAnsi="Times New Roman" w:cs="Times New Roman"/>
          <w:b/>
          <w:color w:val="000000"/>
          <w:sz w:val="24"/>
          <w:szCs w:val="24"/>
        </w:rPr>
        <w:t>: 1</w:t>
      </w:r>
      <w:r w:rsidR="00CB38F3">
        <w:rPr>
          <w:rFonts w:ascii="Times New Roman" w:hAnsi="Times New Roman" w:cs="Times New Roman"/>
          <w:b/>
          <w:color w:val="000000"/>
          <w:sz w:val="24"/>
          <w:szCs w:val="24"/>
        </w:rPr>
        <w:t>4</w:t>
      </w:r>
      <w:r>
        <w:rPr>
          <w:rFonts w:ascii="Times New Roman" w:hAnsi="Times New Roman" w:cs="Times New Roman"/>
          <w:b/>
          <w:color w:val="000000"/>
          <w:sz w:val="24"/>
          <w:szCs w:val="24"/>
        </w:rPr>
        <w:t>(b)</w:t>
      </w:r>
      <w:r>
        <w:rPr>
          <w:rFonts w:ascii="Times New Roman" w:hAnsi="Times New Roman" w:cs="Times New Roman"/>
          <w:b/>
          <w:color w:val="000000"/>
          <w:sz w:val="24"/>
          <w:szCs w:val="24"/>
        </w:rPr>
        <w:tab/>
        <w:t>SSTF DISK SCHEDULING</w:t>
      </w:r>
    </w:p>
    <w:p w:rsidR="001978A7" w:rsidRDefault="001978A7" w:rsidP="001978A7">
      <w:pPr>
        <w:spacing w:after="0" w:line="240" w:lineRule="auto"/>
        <w:jc w:val="both"/>
        <w:rPr>
          <w:rFonts w:ascii="Times New Roman" w:hAnsi="Times New Roman" w:cs="Times New Roman"/>
          <w:sz w:val="24"/>
          <w:szCs w:val="24"/>
        </w:rPr>
      </w:pPr>
    </w:p>
    <w:p w:rsidR="001978A7" w:rsidRDefault="001978A7" w:rsidP="001978A7">
      <w:pPr>
        <w:spacing w:after="0" w:line="240" w:lineRule="auto"/>
        <w:jc w:val="both"/>
        <w:rPr>
          <w:rFonts w:ascii="Times New Roman" w:hAnsi="Times New Roman" w:cs="Times New Roman"/>
          <w:sz w:val="24"/>
          <w:szCs w:val="24"/>
        </w:rPr>
      </w:pPr>
    </w:p>
    <w:p w:rsidR="001978A7" w:rsidRDefault="001978A7" w:rsidP="001978A7">
      <w:pPr>
        <w:spacing w:after="0" w:line="240" w:lineRule="auto"/>
        <w:rPr>
          <w:rFonts w:ascii="Times New Roman" w:hAnsi="Times New Roman" w:cs="Times New Roman"/>
          <w:color w:val="000000"/>
          <w:sz w:val="24"/>
          <w:szCs w:val="24"/>
        </w:rPr>
      </w:pPr>
      <w:bookmarkStart w:id="3" w:name="ContentPlaceHolder1_lblDescription11"/>
      <w:bookmarkEnd w:id="3"/>
      <w:r>
        <w:rPr>
          <w:rFonts w:ascii="Times New Roman" w:hAnsi="Times New Roman" w:cs="Times New Roman"/>
          <w:b/>
          <w:color w:val="000000"/>
          <w:sz w:val="24"/>
          <w:szCs w:val="24"/>
        </w:rPr>
        <w:t>AIM</w:t>
      </w:r>
      <w:r>
        <w:rPr>
          <w:rFonts w:ascii="Times New Roman" w:hAnsi="Times New Roman" w:cs="Times New Roman"/>
          <w:color w:val="000000"/>
          <w:sz w:val="24"/>
          <w:szCs w:val="24"/>
        </w:rPr>
        <w:br/>
        <w:t xml:space="preserve">         To write a C program to simulate SSTF disk scheduling.</w:t>
      </w:r>
      <w:r>
        <w:rPr>
          <w:rFonts w:ascii="Times New Roman" w:hAnsi="Times New Roman" w:cs="Times New Roman"/>
          <w:color w:val="000000"/>
          <w:sz w:val="24"/>
          <w:szCs w:val="24"/>
        </w:rPr>
        <w:br/>
      </w:r>
      <w:r>
        <w:rPr>
          <w:rFonts w:ascii="Times New Roman" w:hAnsi="Times New Roman" w:cs="Times New Roman"/>
          <w:color w:val="000000"/>
          <w:sz w:val="24"/>
          <w:szCs w:val="24"/>
        </w:rPr>
        <w:br/>
      </w:r>
    </w:p>
    <w:p w:rsidR="001978A7" w:rsidRDefault="001978A7" w:rsidP="001978A7">
      <w:pPr>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ALGORITHM</w:t>
      </w:r>
    </w:p>
    <w:p w:rsidR="001978A7" w:rsidRDefault="001978A7" w:rsidP="001978A7">
      <w:pPr>
        <w:spacing w:after="0" w:line="360" w:lineRule="auto"/>
        <w:jc w:val="both"/>
        <w:rPr>
          <w:rFonts w:ascii="Times New Roman" w:hAnsi="Times New Roman" w:cs="Times New Roman"/>
          <w:sz w:val="24"/>
          <w:szCs w:val="24"/>
        </w:rPr>
      </w:pPr>
    </w:p>
    <w:p w:rsidR="001978A7" w:rsidRDefault="001978A7" w:rsidP="001978A7">
      <w:pPr>
        <w:numPr>
          <w:ilvl w:val="0"/>
          <w:numId w:val="15"/>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Get the index block number and number of files in the index block as input from user.</w:t>
      </w:r>
    </w:p>
    <w:p w:rsidR="001978A7" w:rsidRDefault="001978A7" w:rsidP="001978A7">
      <w:pPr>
        <w:numPr>
          <w:ilvl w:val="0"/>
          <w:numId w:val="15"/>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 xml:space="preserve">Get the file numbers (i.e referred block numbers holding file) as </w:t>
      </w:r>
      <w:proofErr w:type="gramStart"/>
      <w:r>
        <w:rPr>
          <w:rFonts w:ascii="Times New Roman" w:hAnsi="Times New Roman" w:cs="Times New Roman"/>
          <w:sz w:val="24"/>
          <w:szCs w:val="24"/>
        </w:rPr>
        <w:t>input .</w:t>
      </w:r>
      <w:proofErr w:type="gramEnd"/>
    </w:p>
    <w:p w:rsidR="001978A7" w:rsidRDefault="001978A7" w:rsidP="001978A7">
      <w:pPr>
        <w:numPr>
          <w:ilvl w:val="0"/>
          <w:numId w:val="15"/>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Check whether that the input block number is already allocated if so print block allocated.</w:t>
      </w:r>
    </w:p>
    <w:p w:rsidR="001978A7" w:rsidRDefault="001978A7" w:rsidP="001978A7">
      <w:pPr>
        <w:numPr>
          <w:ilvl w:val="0"/>
          <w:numId w:val="15"/>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t>Else increase the count and allocate the file.</w:t>
      </w:r>
    </w:p>
    <w:p w:rsidR="001978A7" w:rsidRDefault="001978A7" w:rsidP="001978A7">
      <w:pPr>
        <w:numPr>
          <w:ilvl w:val="0"/>
          <w:numId w:val="15"/>
        </w:numPr>
        <w:suppressAutoHyphens/>
        <w:spacing w:after="0" w:line="360" w:lineRule="auto"/>
        <w:ind w:left="86" w:firstLine="0"/>
        <w:jc w:val="both"/>
        <w:rPr>
          <w:rFonts w:ascii="Times New Roman" w:hAnsi="Times New Roman" w:cs="Times New Roman"/>
          <w:sz w:val="24"/>
          <w:szCs w:val="24"/>
        </w:rPr>
      </w:pPr>
      <w:r>
        <w:rPr>
          <w:rFonts w:ascii="Times New Roman" w:hAnsi="Times New Roman" w:cs="Times New Roman"/>
          <w:sz w:val="24"/>
          <w:szCs w:val="24"/>
        </w:rPr>
        <w:lastRenderedPageBreak/>
        <w:t>Continue the loop to enter another index block.</w:t>
      </w:r>
    </w:p>
    <w:p w:rsidR="001978A7" w:rsidRDefault="001978A7" w:rsidP="001978A7">
      <w:pPr>
        <w:spacing w:after="0"/>
        <w:jc w:val="both"/>
        <w:rPr>
          <w:rFonts w:ascii="Times New Roman" w:hAnsi="Times New Roman" w:cs="Times New Roman"/>
          <w:sz w:val="24"/>
          <w:szCs w:val="24"/>
        </w:rPr>
      </w:pPr>
    </w:p>
    <w:p w:rsidR="001978A7" w:rsidRDefault="001978A7" w:rsidP="001978A7">
      <w:pPr>
        <w:spacing w:after="0"/>
        <w:jc w:val="both"/>
        <w:rPr>
          <w:rFonts w:ascii="Times New Roman" w:hAnsi="Times New Roman" w:cs="Times New Roman"/>
          <w:b/>
          <w:bCs/>
          <w:sz w:val="24"/>
          <w:szCs w:val="24"/>
        </w:rPr>
      </w:pPr>
      <w:r>
        <w:rPr>
          <w:rFonts w:ascii="Times New Roman" w:hAnsi="Times New Roman" w:cs="Times New Roman"/>
          <w:b/>
          <w:bCs/>
          <w:sz w:val="24"/>
          <w:szCs w:val="24"/>
        </w:rPr>
        <w:t>PROGRAM</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#include&lt;math.h&gt;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#include&lt;stdio.h&gt;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#include&lt;stdlib.h&gt;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int </w:t>
      </w:r>
      <w:proofErr w:type="gramStart"/>
      <w:r w:rsidRPr="007A1499">
        <w:rPr>
          <w:rFonts w:ascii="Times New Roman" w:hAnsi="Times New Roman" w:cs="Times New Roman"/>
          <w:sz w:val="24"/>
          <w:szCs w:val="24"/>
        </w:rPr>
        <w:t>main(</w:t>
      </w:r>
      <w:proofErr w:type="gramEnd"/>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int </w:t>
      </w:r>
      <w:proofErr w:type="gramStart"/>
      <w:r w:rsidRPr="007A1499">
        <w:rPr>
          <w:rFonts w:ascii="Times New Roman" w:hAnsi="Times New Roman" w:cs="Times New Roman"/>
          <w:sz w:val="24"/>
          <w:szCs w:val="24"/>
        </w:rPr>
        <w:t>i,n</w:t>
      </w:r>
      <w:proofErr w:type="gramEnd"/>
      <w:r w:rsidRPr="007A1499">
        <w:rPr>
          <w:rFonts w:ascii="Times New Roman" w:hAnsi="Times New Roman" w:cs="Times New Roman"/>
          <w:sz w:val="24"/>
          <w:szCs w:val="24"/>
        </w:rPr>
        <w:t xml:space="preserve">,k,req[50],mov=0,cp,index[50],min,a[50],j=0,mini,cp1; </w:t>
      </w:r>
    </w:p>
    <w:p w:rsidR="001978A7" w:rsidRDefault="001978A7" w:rsidP="001978A7">
      <w:pPr>
        <w:spacing w:after="0" w:line="240" w:lineRule="auto"/>
        <w:jc w:val="both"/>
        <w:rPr>
          <w:rFonts w:ascii="Times New Roman" w:hAnsi="Times New Roman" w:cs="Times New Roman"/>
          <w:sz w:val="24"/>
          <w:szCs w:val="24"/>
        </w:rPr>
      </w:pPr>
      <w:proofErr w:type="gramStart"/>
      <w:r w:rsidRPr="007A1499">
        <w:rPr>
          <w:rFonts w:ascii="Times New Roman" w:hAnsi="Times New Roman" w:cs="Times New Roman"/>
          <w:sz w:val="24"/>
          <w:szCs w:val="24"/>
        </w:rPr>
        <w:t>printf(</w:t>
      </w:r>
      <w:proofErr w:type="gramEnd"/>
      <w:r w:rsidRPr="007A1499">
        <w:rPr>
          <w:rFonts w:ascii="Times New Roman" w:hAnsi="Times New Roman" w:cs="Times New Roman"/>
          <w:sz w:val="24"/>
          <w:szCs w:val="24"/>
        </w:rPr>
        <w:t xml:space="preserve">"enter the current position\n");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scanf("%d</w:t>
      </w:r>
      <w:proofErr w:type="gramStart"/>
      <w:r w:rsidRPr="007A1499">
        <w:rPr>
          <w:rFonts w:ascii="Times New Roman" w:hAnsi="Times New Roman" w:cs="Times New Roman"/>
          <w:sz w:val="24"/>
          <w:szCs w:val="24"/>
        </w:rPr>
        <w:t>",&amp;</w:t>
      </w:r>
      <w:proofErr w:type="gramEnd"/>
      <w:r w:rsidRPr="007A1499">
        <w:rPr>
          <w:rFonts w:ascii="Times New Roman" w:hAnsi="Times New Roman" w:cs="Times New Roman"/>
          <w:sz w:val="24"/>
          <w:szCs w:val="24"/>
        </w:rPr>
        <w:t xml:space="preserve">cp); </w:t>
      </w:r>
    </w:p>
    <w:p w:rsidR="001978A7" w:rsidRDefault="001978A7" w:rsidP="001978A7">
      <w:pPr>
        <w:spacing w:after="0" w:line="240" w:lineRule="auto"/>
        <w:jc w:val="both"/>
        <w:rPr>
          <w:rFonts w:ascii="Times New Roman" w:hAnsi="Times New Roman" w:cs="Times New Roman"/>
          <w:sz w:val="24"/>
          <w:szCs w:val="24"/>
        </w:rPr>
      </w:pPr>
      <w:proofErr w:type="gramStart"/>
      <w:r w:rsidRPr="007A1499">
        <w:rPr>
          <w:rFonts w:ascii="Times New Roman" w:hAnsi="Times New Roman" w:cs="Times New Roman"/>
          <w:sz w:val="24"/>
          <w:szCs w:val="24"/>
        </w:rPr>
        <w:t>printf(</w:t>
      </w:r>
      <w:proofErr w:type="gramEnd"/>
      <w:r w:rsidRPr="007A1499">
        <w:rPr>
          <w:rFonts w:ascii="Times New Roman" w:hAnsi="Times New Roman" w:cs="Times New Roman"/>
          <w:sz w:val="24"/>
          <w:szCs w:val="24"/>
        </w:rPr>
        <w:t xml:space="preserve">"enter the number of requests\n");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scanf("%d</w:t>
      </w:r>
      <w:proofErr w:type="gramStart"/>
      <w:r w:rsidRPr="007A1499">
        <w:rPr>
          <w:rFonts w:ascii="Times New Roman" w:hAnsi="Times New Roman" w:cs="Times New Roman"/>
          <w:sz w:val="24"/>
          <w:szCs w:val="24"/>
        </w:rPr>
        <w:t>",&amp;</w:t>
      </w:r>
      <w:proofErr w:type="gramEnd"/>
      <w:r w:rsidRPr="007A1499">
        <w:rPr>
          <w:rFonts w:ascii="Times New Roman" w:hAnsi="Times New Roman" w:cs="Times New Roman"/>
          <w:sz w:val="24"/>
          <w:szCs w:val="24"/>
        </w:rPr>
        <w:t xml:space="preserve">n);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cp1=cp; </w:t>
      </w:r>
    </w:p>
    <w:p w:rsidR="001978A7" w:rsidRDefault="001978A7" w:rsidP="001978A7">
      <w:pPr>
        <w:spacing w:after="0" w:line="240" w:lineRule="auto"/>
        <w:jc w:val="both"/>
        <w:rPr>
          <w:rFonts w:ascii="Times New Roman" w:hAnsi="Times New Roman" w:cs="Times New Roman"/>
          <w:sz w:val="24"/>
          <w:szCs w:val="24"/>
        </w:rPr>
      </w:pPr>
      <w:proofErr w:type="gramStart"/>
      <w:r w:rsidRPr="007A1499">
        <w:rPr>
          <w:rFonts w:ascii="Times New Roman" w:hAnsi="Times New Roman" w:cs="Times New Roman"/>
          <w:sz w:val="24"/>
          <w:szCs w:val="24"/>
        </w:rPr>
        <w:t>printf(</w:t>
      </w:r>
      <w:proofErr w:type="gramEnd"/>
      <w:r w:rsidRPr="007A1499">
        <w:rPr>
          <w:rFonts w:ascii="Times New Roman" w:hAnsi="Times New Roman" w:cs="Times New Roman"/>
          <w:sz w:val="24"/>
          <w:szCs w:val="24"/>
        </w:rPr>
        <w:t xml:space="preserve">"enter the request order\n");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for(i=</w:t>
      </w:r>
      <w:proofErr w:type="gramStart"/>
      <w:r w:rsidRPr="007A1499">
        <w:rPr>
          <w:rFonts w:ascii="Times New Roman" w:hAnsi="Times New Roman" w:cs="Times New Roman"/>
          <w:sz w:val="24"/>
          <w:szCs w:val="24"/>
        </w:rPr>
        <w:t>0;i</w:t>
      </w:r>
      <w:proofErr w:type="gramEnd"/>
      <w:r w:rsidRPr="007A1499">
        <w:rPr>
          <w:rFonts w:ascii="Times New Roman" w:hAnsi="Times New Roman" w:cs="Times New Roman"/>
          <w:sz w:val="24"/>
          <w:szCs w:val="24"/>
        </w:rPr>
        <w:t xml:space="preserve">&lt;n;i++)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scanf("%d</w:t>
      </w:r>
      <w:proofErr w:type="gramStart"/>
      <w:r w:rsidRPr="007A1499">
        <w:rPr>
          <w:rFonts w:ascii="Times New Roman" w:hAnsi="Times New Roman" w:cs="Times New Roman"/>
          <w:sz w:val="24"/>
          <w:szCs w:val="24"/>
        </w:rPr>
        <w:t>",&amp;</w:t>
      </w:r>
      <w:proofErr w:type="gramEnd"/>
      <w:r w:rsidRPr="007A1499">
        <w:rPr>
          <w:rFonts w:ascii="Times New Roman" w:hAnsi="Times New Roman" w:cs="Times New Roman"/>
          <w:sz w:val="24"/>
          <w:szCs w:val="24"/>
        </w:rPr>
        <w:t xml:space="preserve">req[i]);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for(k=</w:t>
      </w:r>
      <w:proofErr w:type="gramStart"/>
      <w:r w:rsidRPr="007A1499">
        <w:rPr>
          <w:rFonts w:ascii="Times New Roman" w:hAnsi="Times New Roman" w:cs="Times New Roman"/>
          <w:sz w:val="24"/>
          <w:szCs w:val="24"/>
        </w:rPr>
        <w:t>0;k</w:t>
      </w:r>
      <w:proofErr w:type="gramEnd"/>
      <w:r w:rsidRPr="007A1499">
        <w:rPr>
          <w:rFonts w:ascii="Times New Roman" w:hAnsi="Times New Roman" w:cs="Times New Roman"/>
          <w:sz w:val="24"/>
          <w:szCs w:val="24"/>
        </w:rPr>
        <w:t xml:space="preserve">&lt;n;k++)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for(i=</w:t>
      </w:r>
      <w:proofErr w:type="gramStart"/>
      <w:r w:rsidRPr="007A1499">
        <w:rPr>
          <w:rFonts w:ascii="Times New Roman" w:hAnsi="Times New Roman" w:cs="Times New Roman"/>
          <w:sz w:val="24"/>
          <w:szCs w:val="24"/>
        </w:rPr>
        <w:t>0;i</w:t>
      </w:r>
      <w:proofErr w:type="gramEnd"/>
      <w:r w:rsidRPr="007A1499">
        <w:rPr>
          <w:rFonts w:ascii="Times New Roman" w:hAnsi="Times New Roman" w:cs="Times New Roman"/>
          <w:sz w:val="24"/>
          <w:szCs w:val="24"/>
        </w:rPr>
        <w:t xml:space="preserve">&lt;n;i++)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index[i]=abs(cp-req[i]); </w:t>
      </w:r>
      <w:r w:rsidRPr="00315A27">
        <w:rPr>
          <w:rFonts w:ascii="Times New Roman" w:hAnsi="Times New Roman" w:cs="Times New Roman"/>
          <w:sz w:val="24"/>
          <w:szCs w:val="24"/>
          <w:highlight w:val="yellow"/>
        </w:rPr>
        <w:t>// calculate distance of each request from current position</w:t>
      </w: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315A27">
        <w:rPr>
          <w:rFonts w:ascii="Times New Roman" w:hAnsi="Times New Roman" w:cs="Times New Roman"/>
          <w:sz w:val="24"/>
          <w:szCs w:val="24"/>
          <w:highlight w:val="yellow"/>
        </w:rPr>
        <w:t>// to find the nearest request</w:t>
      </w: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min=</w:t>
      </w:r>
      <w:proofErr w:type="gramStart"/>
      <w:r w:rsidRPr="007A1499">
        <w:rPr>
          <w:rFonts w:ascii="Times New Roman" w:hAnsi="Times New Roman" w:cs="Times New Roman"/>
          <w:sz w:val="24"/>
          <w:szCs w:val="24"/>
        </w:rPr>
        <w:t>index[</w:t>
      </w:r>
      <w:proofErr w:type="gramEnd"/>
      <w:r w:rsidRPr="007A1499">
        <w:rPr>
          <w:rFonts w:ascii="Times New Roman" w:hAnsi="Times New Roman" w:cs="Times New Roman"/>
          <w:sz w:val="24"/>
          <w:szCs w:val="24"/>
        </w:rPr>
        <w:t xml:space="preserve">0];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mini=0;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for(i=</w:t>
      </w:r>
      <w:proofErr w:type="gramStart"/>
      <w:r w:rsidRPr="007A1499">
        <w:rPr>
          <w:rFonts w:ascii="Times New Roman" w:hAnsi="Times New Roman" w:cs="Times New Roman"/>
          <w:sz w:val="24"/>
          <w:szCs w:val="24"/>
        </w:rPr>
        <w:t>1;i</w:t>
      </w:r>
      <w:proofErr w:type="gramEnd"/>
      <w:r w:rsidRPr="007A1499">
        <w:rPr>
          <w:rFonts w:ascii="Times New Roman" w:hAnsi="Times New Roman" w:cs="Times New Roman"/>
          <w:sz w:val="24"/>
          <w:szCs w:val="24"/>
        </w:rPr>
        <w:t xml:space="preserve">&lt;n;i++)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if(min&gt;index[i])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min=index[i];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mini=i;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a[j]=req[mini];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j++;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cp=req[mini]; </w:t>
      </w:r>
      <w:r w:rsidRPr="00315A27">
        <w:rPr>
          <w:rFonts w:ascii="Times New Roman" w:hAnsi="Times New Roman" w:cs="Times New Roman"/>
          <w:sz w:val="24"/>
          <w:szCs w:val="24"/>
          <w:highlight w:val="yellow"/>
        </w:rPr>
        <w:t>// change the current position value to next request</w:t>
      </w:r>
      <w:r w:rsidRPr="007A1499">
        <w:rPr>
          <w:rFonts w:ascii="Times New Roman" w:hAnsi="Times New Roman" w:cs="Times New Roman"/>
          <w:sz w:val="24"/>
          <w:szCs w:val="24"/>
        </w:rPr>
        <w:t xml:space="preserve">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req[mini]=999;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r w:rsidRPr="00315A27">
        <w:rPr>
          <w:rFonts w:ascii="Times New Roman" w:hAnsi="Times New Roman" w:cs="Times New Roman"/>
          <w:sz w:val="24"/>
          <w:szCs w:val="24"/>
          <w:highlight w:val="yellow"/>
        </w:rPr>
        <w:t>// the request that is processed its value is changed so that it is not processed again</w:t>
      </w:r>
      <w:r w:rsidRPr="007A1499">
        <w:rPr>
          <w:rFonts w:ascii="Times New Roman" w:hAnsi="Times New Roman" w:cs="Times New Roman"/>
          <w:sz w:val="24"/>
          <w:szCs w:val="24"/>
        </w:rPr>
        <w:t xml:space="preserve"> </w:t>
      </w:r>
      <w:proofErr w:type="gramStart"/>
      <w:r w:rsidRPr="007A1499">
        <w:rPr>
          <w:rFonts w:ascii="Times New Roman" w:hAnsi="Times New Roman" w:cs="Times New Roman"/>
          <w:sz w:val="24"/>
          <w:szCs w:val="24"/>
        </w:rPr>
        <w:t>printf(</w:t>
      </w:r>
      <w:proofErr w:type="gramEnd"/>
      <w:r w:rsidRPr="007A1499">
        <w:rPr>
          <w:rFonts w:ascii="Times New Roman" w:hAnsi="Times New Roman" w:cs="Times New Roman"/>
          <w:sz w:val="24"/>
          <w:szCs w:val="24"/>
        </w:rPr>
        <w:t xml:space="preserve">"Sequence is : ");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printf("%d</w:t>
      </w:r>
      <w:proofErr w:type="gramStart"/>
      <w:r w:rsidRPr="007A1499">
        <w:rPr>
          <w:rFonts w:ascii="Times New Roman" w:hAnsi="Times New Roman" w:cs="Times New Roman"/>
          <w:sz w:val="24"/>
          <w:szCs w:val="24"/>
        </w:rPr>
        <w:t>",cp</w:t>
      </w:r>
      <w:proofErr w:type="gramEnd"/>
      <w:r w:rsidRPr="007A1499">
        <w:rPr>
          <w:rFonts w:ascii="Times New Roman" w:hAnsi="Times New Roman" w:cs="Times New Roman"/>
          <w:sz w:val="24"/>
          <w:szCs w:val="24"/>
        </w:rPr>
        <w:t xml:space="preserve">1);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mov=mov+abs(cp1-</w:t>
      </w:r>
      <w:proofErr w:type="gramStart"/>
      <w:r w:rsidRPr="007A1499">
        <w:rPr>
          <w:rFonts w:ascii="Times New Roman" w:hAnsi="Times New Roman" w:cs="Times New Roman"/>
          <w:sz w:val="24"/>
          <w:szCs w:val="24"/>
        </w:rPr>
        <w:t>a[</w:t>
      </w:r>
      <w:proofErr w:type="gramEnd"/>
      <w:r w:rsidRPr="007A1499">
        <w:rPr>
          <w:rFonts w:ascii="Times New Roman" w:hAnsi="Times New Roman" w:cs="Times New Roman"/>
          <w:sz w:val="24"/>
          <w:szCs w:val="24"/>
        </w:rPr>
        <w:t xml:space="preserve">0]); </w:t>
      </w:r>
      <w:r w:rsidRPr="00315A27">
        <w:rPr>
          <w:rFonts w:ascii="Times New Roman" w:hAnsi="Times New Roman" w:cs="Times New Roman"/>
          <w:sz w:val="24"/>
          <w:szCs w:val="24"/>
          <w:highlight w:val="yellow"/>
        </w:rPr>
        <w:t>// head movement</w:t>
      </w:r>
      <w:r w:rsidRPr="007A1499">
        <w:rPr>
          <w:rFonts w:ascii="Times New Roman" w:hAnsi="Times New Roman" w:cs="Times New Roman"/>
          <w:sz w:val="24"/>
          <w:szCs w:val="24"/>
        </w:rPr>
        <w:t xml:space="preserve"> </w:t>
      </w:r>
      <w:r w:rsidR="0060418D">
        <w:rPr>
          <w:rFonts w:ascii="Times New Roman" w:hAnsi="Times New Roman" w:cs="Times New Roman"/>
          <w:sz w:val="24"/>
          <w:szCs w:val="24"/>
        </w:rPr>
        <w:t>from initial position to first request</w:t>
      </w:r>
    </w:p>
    <w:p w:rsidR="001978A7" w:rsidRDefault="001978A7" w:rsidP="001978A7">
      <w:pPr>
        <w:spacing w:after="0" w:line="240" w:lineRule="auto"/>
        <w:jc w:val="both"/>
        <w:rPr>
          <w:rFonts w:ascii="Times New Roman" w:hAnsi="Times New Roman" w:cs="Times New Roman"/>
          <w:sz w:val="24"/>
          <w:szCs w:val="24"/>
        </w:rPr>
      </w:pPr>
      <w:proofErr w:type="gramStart"/>
      <w:r w:rsidRPr="007A1499">
        <w:rPr>
          <w:rFonts w:ascii="Times New Roman" w:hAnsi="Times New Roman" w:cs="Times New Roman"/>
          <w:sz w:val="24"/>
          <w:szCs w:val="24"/>
        </w:rPr>
        <w:t>printf(</w:t>
      </w:r>
      <w:proofErr w:type="gramEnd"/>
      <w:r w:rsidRPr="007A1499">
        <w:rPr>
          <w:rFonts w:ascii="Times New Roman" w:hAnsi="Times New Roman" w:cs="Times New Roman"/>
          <w:sz w:val="24"/>
          <w:szCs w:val="24"/>
        </w:rPr>
        <w:t xml:space="preserve">" -&gt; %d",a[0]);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for(i=</w:t>
      </w:r>
      <w:proofErr w:type="gramStart"/>
      <w:r w:rsidRPr="007A1499">
        <w:rPr>
          <w:rFonts w:ascii="Times New Roman" w:hAnsi="Times New Roman" w:cs="Times New Roman"/>
          <w:sz w:val="24"/>
          <w:szCs w:val="24"/>
        </w:rPr>
        <w:t>1;i</w:t>
      </w:r>
      <w:proofErr w:type="gramEnd"/>
      <w:r w:rsidRPr="007A1499">
        <w:rPr>
          <w:rFonts w:ascii="Times New Roman" w:hAnsi="Times New Roman" w:cs="Times New Roman"/>
          <w:sz w:val="24"/>
          <w:szCs w:val="24"/>
        </w:rPr>
        <w:t xml:space="preserve">&lt;n;i++)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 xml:space="preserve">{ </w:t>
      </w:r>
    </w:p>
    <w:p w:rsidR="001978A7" w:rsidRDefault="00315A27" w:rsidP="001978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mov=mov+abs(a[i]-a[i-1]); </w:t>
      </w:r>
      <w:r w:rsidRPr="0060418D">
        <w:rPr>
          <w:rFonts w:ascii="Times New Roman" w:hAnsi="Times New Roman" w:cs="Times New Roman"/>
          <w:sz w:val="24"/>
          <w:szCs w:val="24"/>
          <w:highlight w:val="yellow"/>
        </w:rPr>
        <w:t>//</w:t>
      </w:r>
      <w:r w:rsidR="0060418D">
        <w:rPr>
          <w:rFonts w:ascii="Times New Roman" w:hAnsi="Times New Roman" w:cs="Times New Roman"/>
          <w:sz w:val="24"/>
          <w:szCs w:val="24"/>
          <w:highlight w:val="yellow"/>
        </w:rPr>
        <w:t>head moveme</w:t>
      </w:r>
      <w:r w:rsidR="0060418D">
        <w:rPr>
          <w:rFonts w:ascii="Times New Roman" w:hAnsi="Times New Roman" w:cs="Times New Roman"/>
          <w:sz w:val="24"/>
          <w:szCs w:val="24"/>
        </w:rPr>
        <w:t>nt</w:t>
      </w:r>
      <w:bookmarkStart w:id="4" w:name="_GoBack"/>
      <w:bookmarkEnd w:id="4"/>
    </w:p>
    <w:p w:rsidR="001978A7" w:rsidRDefault="001978A7" w:rsidP="001978A7">
      <w:pPr>
        <w:spacing w:after="0" w:line="240" w:lineRule="auto"/>
        <w:jc w:val="both"/>
        <w:rPr>
          <w:rFonts w:ascii="Times New Roman" w:hAnsi="Times New Roman" w:cs="Times New Roman"/>
          <w:sz w:val="24"/>
          <w:szCs w:val="24"/>
        </w:rPr>
      </w:pPr>
      <w:proofErr w:type="gramStart"/>
      <w:r w:rsidRPr="007A1499">
        <w:rPr>
          <w:rFonts w:ascii="Times New Roman" w:hAnsi="Times New Roman" w:cs="Times New Roman"/>
          <w:sz w:val="24"/>
          <w:szCs w:val="24"/>
        </w:rPr>
        <w:t>printf(</w:t>
      </w:r>
      <w:proofErr w:type="gramEnd"/>
      <w:r w:rsidRPr="007A1499">
        <w:rPr>
          <w:rFonts w:ascii="Times New Roman" w:hAnsi="Times New Roman" w:cs="Times New Roman"/>
          <w:sz w:val="24"/>
          <w:szCs w:val="24"/>
        </w:rPr>
        <w:t xml:space="preserve">" -&gt; %d",a[i]);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lastRenderedPageBreak/>
        <w:t xml:space="preserve">} printf("\n"); </w:t>
      </w:r>
    </w:p>
    <w:p w:rsidR="001978A7" w:rsidRDefault="001978A7" w:rsidP="001978A7">
      <w:pPr>
        <w:spacing w:after="0" w:line="240" w:lineRule="auto"/>
        <w:jc w:val="both"/>
        <w:rPr>
          <w:rFonts w:ascii="Times New Roman" w:hAnsi="Times New Roman" w:cs="Times New Roman"/>
          <w:sz w:val="24"/>
          <w:szCs w:val="24"/>
        </w:rPr>
      </w:pPr>
      <w:proofErr w:type="gramStart"/>
      <w:r w:rsidRPr="007A1499">
        <w:rPr>
          <w:rFonts w:ascii="Times New Roman" w:hAnsi="Times New Roman" w:cs="Times New Roman"/>
          <w:sz w:val="24"/>
          <w:szCs w:val="24"/>
        </w:rPr>
        <w:t>printf(</w:t>
      </w:r>
      <w:proofErr w:type="gramEnd"/>
      <w:r w:rsidRPr="007A1499">
        <w:rPr>
          <w:rFonts w:ascii="Times New Roman" w:hAnsi="Times New Roman" w:cs="Times New Roman"/>
          <w:sz w:val="24"/>
          <w:szCs w:val="24"/>
        </w:rPr>
        <w:t xml:space="preserve">"total head movement = %d\n",mov); </w:t>
      </w:r>
    </w:p>
    <w:p w:rsidR="001978A7" w:rsidRDefault="001978A7" w:rsidP="001978A7">
      <w:pPr>
        <w:spacing w:after="0" w:line="240" w:lineRule="auto"/>
        <w:jc w:val="both"/>
        <w:rPr>
          <w:rFonts w:ascii="Times New Roman" w:hAnsi="Times New Roman" w:cs="Times New Roman"/>
          <w:sz w:val="24"/>
          <w:szCs w:val="24"/>
        </w:rPr>
      </w:pPr>
      <w:r w:rsidRPr="007A1499">
        <w:rPr>
          <w:rFonts w:ascii="Times New Roman" w:hAnsi="Times New Roman" w:cs="Times New Roman"/>
          <w:sz w:val="24"/>
          <w:szCs w:val="24"/>
        </w:rPr>
        <w:t>}</w:t>
      </w:r>
    </w:p>
    <w:p w:rsidR="001978A7" w:rsidRPr="007A1499" w:rsidRDefault="001978A7" w:rsidP="001978A7">
      <w:pPr>
        <w:spacing w:after="0" w:line="240" w:lineRule="auto"/>
        <w:jc w:val="both"/>
        <w:rPr>
          <w:rFonts w:ascii="Times New Roman" w:hAnsi="Times New Roman" w:cs="Times New Roman"/>
          <w:sz w:val="24"/>
          <w:szCs w:val="24"/>
        </w:rPr>
      </w:pPr>
    </w:p>
    <w:p w:rsidR="001978A7" w:rsidRDefault="001978A7" w:rsidP="001978A7">
      <w:pPr>
        <w:spacing w:after="0" w:line="360" w:lineRule="auto"/>
        <w:jc w:val="both"/>
        <w:rPr>
          <w:rFonts w:ascii="Times New Roman" w:hAnsi="Times New Roman" w:cs="Times New Roman"/>
          <w:b/>
          <w:szCs w:val="24"/>
        </w:rPr>
      </w:pPr>
      <w:r>
        <w:rPr>
          <w:rFonts w:ascii="Times New Roman" w:hAnsi="Times New Roman" w:cs="Times New Roman"/>
          <w:b/>
          <w:szCs w:val="24"/>
        </w:rPr>
        <w:t>OUTPUT</w:t>
      </w:r>
    </w:p>
    <w:p w:rsidR="001978A7" w:rsidRDefault="001978A7" w:rsidP="001978A7">
      <w:pPr>
        <w:spacing w:after="0" w:line="240" w:lineRule="auto"/>
        <w:jc w:val="both"/>
        <w:rPr>
          <w:rFonts w:ascii="Times New Roman" w:hAnsi="Times New Roman" w:cs="Times New Roman"/>
          <w:sz w:val="24"/>
          <w:szCs w:val="24"/>
        </w:rPr>
      </w:pPr>
      <w:r w:rsidRPr="00033110">
        <w:rPr>
          <w:rFonts w:ascii="Times New Roman" w:hAnsi="Times New Roman" w:cs="Times New Roman"/>
          <w:noProof/>
          <w:sz w:val="24"/>
          <w:szCs w:val="24"/>
          <w:lang w:eastAsia="en-IN"/>
        </w:rPr>
        <w:drawing>
          <wp:inline distT="0" distB="0" distL="0" distR="0">
            <wp:extent cx="5897880" cy="31851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7880" cy="3185160"/>
                    </a:xfrm>
                    <a:prstGeom prst="rect">
                      <a:avLst/>
                    </a:prstGeom>
                    <a:noFill/>
                    <a:ln>
                      <a:noFill/>
                    </a:ln>
                  </pic:spPr>
                </pic:pic>
              </a:graphicData>
            </a:graphic>
          </wp:inline>
        </w:drawing>
      </w:r>
    </w:p>
    <w:p w:rsidR="001978A7" w:rsidRDefault="001978A7" w:rsidP="001978A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RESULT</w:t>
      </w:r>
    </w:p>
    <w:p w:rsidR="001978A7" w:rsidRDefault="001978A7" w:rsidP="001978A7">
      <w:pPr>
        <w:tabs>
          <w:tab w:val="left" w:pos="195"/>
        </w:tabs>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Thus a C program to simulate SSTF disk scheduling is executed successfully.</w:t>
      </w:r>
    </w:p>
    <w:p w:rsidR="001978A7" w:rsidRDefault="001978A7" w:rsidP="001978A7">
      <w:pPr>
        <w:spacing w:after="0" w:line="240" w:lineRule="auto"/>
        <w:jc w:val="both"/>
        <w:rPr>
          <w:rFonts w:ascii="Times New Roman" w:hAnsi="Times New Roman" w:cs="Times New Roman"/>
          <w:sz w:val="24"/>
          <w:szCs w:val="24"/>
        </w:rPr>
      </w:pPr>
    </w:p>
    <w:p w:rsidR="001978A7" w:rsidRDefault="001978A7" w:rsidP="00CD52D3">
      <w:pPr>
        <w:spacing w:line="240" w:lineRule="auto"/>
        <w:jc w:val="both"/>
        <w:rPr>
          <w:rFonts w:ascii="Segoe UI" w:eastAsia="Times New Roman" w:hAnsi="Segoe UI" w:cs="Segoe UI"/>
          <w:color w:val="000000"/>
          <w:sz w:val="24"/>
          <w:szCs w:val="24"/>
          <w:bdr w:val="none" w:sz="0" w:space="0" w:color="auto" w:frame="1"/>
          <w:lang w:eastAsia="en-IN"/>
        </w:rPr>
      </w:pPr>
    </w:p>
    <w:p w:rsidR="001978A7" w:rsidRPr="00B22ED7" w:rsidRDefault="001978A7" w:rsidP="00CD52D3">
      <w:pPr>
        <w:spacing w:line="240" w:lineRule="auto"/>
        <w:jc w:val="both"/>
        <w:rPr>
          <w:rFonts w:ascii="Times New Roman" w:hAnsi="Times New Roman" w:cs="Times New Roman"/>
        </w:rPr>
      </w:pPr>
    </w:p>
    <w:sectPr w:rsidR="001978A7" w:rsidRPr="00B22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jaVu Sans Mono">
    <w:altName w:val="MS Gothic"/>
    <w:charset w:val="80"/>
    <w:family w:val="modern"/>
    <w:pitch w:val="default"/>
  </w:font>
  <w:font w:name="OpenSymbol">
    <w:altName w:val="MS Gothic"/>
    <w:charset w:val="80"/>
    <w:family w:val="auto"/>
    <w:pitch w:val="default"/>
  </w:font>
  <w:font w:name="Liberation Sans">
    <w:altName w:val="Yu Gothic"/>
    <w:charset w:val="00"/>
    <w:family w:val="swiss"/>
    <w:pitch w:val="variable"/>
  </w:font>
  <w:font w:name="DejaVu Sans">
    <w:altName w:val="Times New Roman"/>
    <w:charset w:val="00"/>
    <w:family w:val="auto"/>
    <w:pitch w:val="variable"/>
  </w:font>
  <w:font w:name="Lohit Hindi">
    <w:altName w:val="MS Gothic"/>
    <w:charset w:val="80"/>
    <w:family w:val="auto"/>
    <w:pitch w:val="variable"/>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charset w:val="00"/>
    <w:family w:val="roman"/>
    <w:pitch w:val="variable"/>
  </w:font>
  <w:font w:name="DejaVu LGC Sans">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8A7" w:rsidRDefault="001978A7" w:rsidP="00304B43">
    <w:pPr>
      <w:pStyle w:val="Footer"/>
      <w:tabs>
        <w:tab w:val="center" w:pos="5115"/>
        <w:tab w:val="left" w:pos="5895"/>
      </w:tabs>
      <w:spacing w:after="0"/>
    </w:pPr>
    <w:r>
      <w:tab/>
    </w:r>
    <w:r>
      <w:tab/>
    </w:r>
  </w:p>
  <w:p w:rsidR="001978A7" w:rsidRDefault="001978A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8A7" w:rsidRPr="00420C08" w:rsidRDefault="001978A7" w:rsidP="000E647F">
    <w:pPr>
      <w:pStyle w:val="Header"/>
      <w:spacing w:before="240" w:after="0"/>
      <w:rPr>
        <w:rFonts w:ascii="Times New Roman" w:hAnsi="Times New Roman" w:cs="Times New Roman"/>
        <w:i/>
      </w:rPr>
    </w:pPr>
    <w:r w:rsidRPr="00420C08">
      <w:rPr>
        <w:rFonts w:ascii="Times New Roman" w:hAnsi="Times New Roman" w:cs="Times New Roman"/>
        <w:i/>
      </w:rPr>
      <w:t>CS</w:t>
    </w:r>
    <w:r>
      <w:rPr>
        <w:rFonts w:ascii="Times New Roman" w:hAnsi="Times New Roman" w:cs="Times New Roman"/>
        <w:i/>
      </w:rPr>
      <w:t>4458</w:t>
    </w:r>
    <w:r w:rsidRPr="00420C08">
      <w:rPr>
        <w:rFonts w:ascii="Times New Roman" w:hAnsi="Times New Roman" w:cs="Times New Roman"/>
        <w:i/>
      </w:rPr>
      <w:t>-Operating Systems</w:t>
    </w:r>
    <w:r w:rsidRPr="00420C08">
      <w:rPr>
        <w:rFonts w:ascii="Times New Roman" w:hAnsi="Times New Roman" w:cs="Times New Roman"/>
        <w:i/>
      </w:rPr>
      <w:tab/>
      <w:t xml:space="preserve">Department of </w:t>
    </w:r>
    <w:r>
      <w:rPr>
        <w:rFonts w:ascii="Times New Roman" w:hAnsi="Times New Roman" w:cs="Times New Roman"/>
        <w:i/>
      </w:rPr>
      <w:t>ADS</w:t>
    </w:r>
    <w:r>
      <w:rPr>
        <w:rFonts w:ascii="Times New Roman" w:hAnsi="Times New Roman" w:cs="Times New Roman"/>
        <w:i/>
      </w:rPr>
      <w:tab/>
      <w:t>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4"/>
    <w:multiLevelType w:val="singleLevel"/>
    <w:tmpl w:val="33DCD06A"/>
    <w:name w:val="WW8Num4"/>
    <w:lvl w:ilvl="0">
      <w:start w:val="1"/>
      <w:numFmt w:val="decimal"/>
      <w:lvlText w:val="%1."/>
      <w:lvlJc w:val="left"/>
      <w:pPr>
        <w:tabs>
          <w:tab w:val="num" w:pos="0"/>
        </w:tabs>
        <w:ind w:left="1080" w:hanging="360"/>
      </w:pPr>
      <w:rPr>
        <w:rFonts w:ascii="Times New Roman" w:eastAsia="Calibri" w:hAnsi="Times New Roman" w:cs="Times New Roman"/>
        <w:b w:val="0"/>
      </w:rPr>
    </w:lvl>
  </w:abstractNum>
  <w:abstractNum w:abstractNumId="2" w15:restartNumberingAfterBreak="0">
    <w:nsid w:val="00000005"/>
    <w:multiLevelType w:val="singleLevel"/>
    <w:tmpl w:val="00000005"/>
    <w:name w:val="WW8Num5"/>
    <w:lvl w:ilvl="0">
      <w:start w:val="1"/>
      <w:numFmt w:val="decimal"/>
      <w:lvlText w:val="%1."/>
      <w:lvlJc w:val="left"/>
      <w:pPr>
        <w:tabs>
          <w:tab w:val="num" w:pos="0"/>
        </w:tabs>
        <w:ind w:left="720" w:hanging="360"/>
      </w:pPr>
      <w:rPr>
        <w:rFonts w:ascii="Times New Roman" w:eastAsia="Calibri" w:hAnsi="Times New Roman" w:cs="Times New Roman"/>
      </w:rPr>
    </w:lvl>
  </w:abstractNum>
  <w:abstractNum w:abstractNumId="3" w15:restartNumberingAfterBreak="0">
    <w:nsid w:val="00000006"/>
    <w:multiLevelType w:val="singleLevel"/>
    <w:tmpl w:val="4634C0E6"/>
    <w:name w:val="WW8Num6"/>
    <w:lvl w:ilvl="0">
      <w:start w:val="1"/>
      <w:numFmt w:val="decimal"/>
      <w:lvlText w:val="%1."/>
      <w:lvlJc w:val="left"/>
      <w:pPr>
        <w:tabs>
          <w:tab w:val="num" w:pos="0"/>
        </w:tabs>
        <w:ind w:left="720" w:hanging="360"/>
      </w:pPr>
      <w:rPr>
        <w:rFonts w:ascii="Times New Roman" w:eastAsia="Calibri" w:hAnsi="Times New Roman" w:cs="Times New Roman" w:hint="default"/>
      </w:rPr>
    </w:lvl>
  </w:abstractNum>
  <w:abstractNum w:abstractNumId="4" w15:restartNumberingAfterBreak="0">
    <w:nsid w:val="00000007"/>
    <w:multiLevelType w:val="singleLevel"/>
    <w:tmpl w:val="00000007"/>
    <w:name w:val="WW8Num7"/>
    <w:lvl w:ilvl="0">
      <w:start w:val="1"/>
      <w:numFmt w:val="decimal"/>
      <w:lvlText w:val="%1."/>
      <w:lvlJc w:val="left"/>
      <w:pPr>
        <w:tabs>
          <w:tab w:val="num" w:pos="0"/>
        </w:tabs>
        <w:ind w:left="720" w:hanging="360"/>
      </w:pPr>
    </w:lvl>
  </w:abstractNum>
  <w:abstractNum w:abstractNumId="5" w15:restartNumberingAfterBreak="0">
    <w:nsid w:val="0000000A"/>
    <w:multiLevelType w:val="singleLevel"/>
    <w:tmpl w:val="0000000A"/>
    <w:name w:val="WW8Num10"/>
    <w:lvl w:ilvl="0">
      <w:start w:val="1"/>
      <w:numFmt w:val="decimal"/>
      <w:lvlText w:val="%1."/>
      <w:lvlJc w:val="left"/>
      <w:pPr>
        <w:tabs>
          <w:tab w:val="num" w:pos="0"/>
        </w:tabs>
        <w:ind w:left="720" w:hanging="360"/>
      </w:pPr>
      <w:rPr>
        <w:rFonts w:ascii="Times New Roman" w:eastAsia="Calibri" w:hAnsi="Times New Roman" w:cs="Times New Roman"/>
      </w:rPr>
    </w:lvl>
  </w:abstractNum>
  <w:abstractNum w:abstractNumId="6" w15:restartNumberingAfterBreak="0">
    <w:nsid w:val="0000000B"/>
    <w:multiLevelType w:val="singleLevel"/>
    <w:tmpl w:val="0000000B"/>
    <w:name w:val="WW8Num11"/>
    <w:lvl w:ilvl="0">
      <w:start w:val="1"/>
      <w:numFmt w:val="decimal"/>
      <w:lvlText w:val="%1."/>
      <w:lvlJc w:val="left"/>
      <w:pPr>
        <w:tabs>
          <w:tab w:val="num" w:pos="0"/>
        </w:tabs>
        <w:ind w:left="720" w:hanging="360"/>
      </w:pPr>
    </w:lvl>
  </w:abstractNum>
  <w:abstractNum w:abstractNumId="7" w15:restartNumberingAfterBreak="0">
    <w:nsid w:val="0000000C"/>
    <w:multiLevelType w:val="singleLevel"/>
    <w:tmpl w:val="0000000C"/>
    <w:name w:val="WW8Num12"/>
    <w:lvl w:ilvl="0">
      <w:start w:val="1"/>
      <w:numFmt w:val="decimal"/>
      <w:lvlText w:val="%1."/>
      <w:lvlJc w:val="left"/>
      <w:pPr>
        <w:tabs>
          <w:tab w:val="num" w:pos="0"/>
        </w:tabs>
        <w:ind w:left="360" w:hanging="360"/>
      </w:pPr>
      <w:rPr>
        <w:rFonts w:ascii="Symbol" w:hAnsi="Symbol"/>
      </w:rPr>
    </w:lvl>
  </w:abstractNum>
  <w:abstractNum w:abstractNumId="8" w15:restartNumberingAfterBreak="0">
    <w:nsid w:val="0000000D"/>
    <w:multiLevelType w:val="singleLevel"/>
    <w:tmpl w:val="0000000D"/>
    <w:name w:val="WW8Num13"/>
    <w:lvl w:ilvl="0">
      <w:start w:val="1"/>
      <w:numFmt w:val="decimal"/>
      <w:lvlText w:val="%1."/>
      <w:lvlJc w:val="left"/>
      <w:pPr>
        <w:tabs>
          <w:tab w:val="num" w:pos="0"/>
        </w:tabs>
        <w:ind w:left="1800" w:hanging="360"/>
      </w:pPr>
    </w:lvl>
  </w:abstractNum>
  <w:abstractNum w:abstractNumId="9" w15:restartNumberingAfterBreak="0">
    <w:nsid w:val="0000000E"/>
    <w:multiLevelType w:val="singleLevel"/>
    <w:tmpl w:val="0000000E"/>
    <w:name w:val="WW8Num14"/>
    <w:lvl w:ilvl="0">
      <w:start w:val="1"/>
      <w:numFmt w:val="decimal"/>
      <w:lvlText w:val="%1."/>
      <w:lvlJc w:val="left"/>
      <w:pPr>
        <w:tabs>
          <w:tab w:val="num" w:pos="0"/>
        </w:tabs>
        <w:ind w:left="720" w:hanging="360"/>
      </w:pPr>
      <w:rPr>
        <w:rFonts w:ascii="Times New Roman" w:eastAsia="Calibri" w:hAnsi="Times New Roman" w:cs="Times New Roman"/>
      </w:rPr>
    </w:lvl>
  </w:abstractNum>
  <w:abstractNum w:abstractNumId="10" w15:restartNumberingAfterBreak="0">
    <w:nsid w:val="0000000F"/>
    <w:multiLevelType w:val="singleLevel"/>
    <w:tmpl w:val="0000000F"/>
    <w:name w:val="WW8Num15"/>
    <w:lvl w:ilvl="0">
      <w:start w:val="1"/>
      <w:numFmt w:val="decimal"/>
      <w:lvlText w:val="%1."/>
      <w:lvlJc w:val="left"/>
      <w:pPr>
        <w:tabs>
          <w:tab w:val="num" w:pos="0"/>
        </w:tabs>
        <w:ind w:left="720" w:hanging="360"/>
      </w:pPr>
    </w:lvl>
  </w:abstractNum>
  <w:abstractNum w:abstractNumId="11" w15:restartNumberingAfterBreak="0">
    <w:nsid w:val="00000010"/>
    <w:multiLevelType w:val="singleLevel"/>
    <w:tmpl w:val="00000010"/>
    <w:name w:val="WW8Num16"/>
    <w:lvl w:ilvl="0">
      <w:start w:val="1"/>
      <w:numFmt w:val="decimal"/>
      <w:lvlText w:val="%1."/>
      <w:lvlJc w:val="left"/>
      <w:pPr>
        <w:tabs>
          <w:tab w:val="num" w:pos="0"/>
        </w:tabs>
        <w:ind w:left="360" w:hanging="360"/>
      </w:pPr>
      <w:rPr>
        <w:rFonts w:ascii="Times New Roman" w:eastAsia="Calibri" w:hAnsi="Times New Roman" w:cs="Times New Roman"/>
      </w:rPr>
    </w:lvl>
  </w:abstractNum>
  <w:abstractNum w:abstractNumId="12" w15:restartNumberingAfterBreak="0">
    <w:nsid w:val="00000011"/>
    <w:multiLevelType w:val="singleLevel"/>
    <w:tmpl w:val="00000011"/>
    <w:name w:val="WW8Num17"/>
    <w:lvl w:ilvl="0">
      <w:start w:val="1"/>
      <w:numFmt w:val="decimal"/>
      <w:lvlText w:val="%1."/>
      <w:lvlJc w:val="left"/>
      <w:pPr>
        <w:tabs>
          <w:tab w:val="num" w:pos="0"/>
        </w:tabs>
        <w:ind w:left="720" w:hanging="360"/>
      </w:pPr>
    </w:lvl>
  </w:abstractNum>
  <w:abstractNum w:abstractNumId="13" w15:restartNumberingAfterBreak="0">
    <w:nsid w:val="00000012"/>
    <w:multiLevelType w:val="singleLevel"/>
    <w:tmpl w:val="00000012"/>
    <w:name w:val="WW8Num18"/>
    <w:lvl w:ilvl="0">
      <w:start w:val="1"/>
      <w:numFmt w:val="decimal"/>
      <w:lvlText w:val="%1."/>
      <w:lvlJc w:val="left"/>
      <w:pPr>
        <w:tabs>
          <w:tab w:val="num" w:pos="0"/>
        </w:tabs>
        <w:ind w:left="720" w:hanging="360"/>
      </w:pPr>
    </w:lvl>
  </w:abstractNum>
  <w:abstractNum w:abstractNumId="14" w15:restartNumberingAfterBreak="0">
    <w:nsid w:val="00000013"/>
    <w:multiLevelType w:val="singleLevel"/>
    <w:tmpl w:val="00000013"/>
    <w:name w:val="WW8Num19"/>
    <w:lvl w:ilvl="0">
      <w:start w:val="1"/>
      <w:numFmt w:val="decimal"/>
      <w:lvlText w:val="%1."/>
      <w:lvlJc w:val="left"/>
      <w:pPr>
        <w:tabs>
          <w:tab w:val="num" w:pos="0"/>
        </w:tabs>
        <w:ind w:left="720" w:hanging="360"/>
      </w:pPr>
    </w:lvl>
  </w:abstractNum>
  <w:abstractNum w:abstractNumId="15" w15:restartNumberingAfterBreak="0">
    <w:nsid w:val="00000124"/>
    <w:multiLevelType w:val="hybridMultilevel"/>
    <w:tmpl w:val="9AA0938A"/>
    <w:lvl w:ilvl="0" w:tplc="B59CAEC0">
      <w:start w:val="1"/>
      <w:numFmt w:val="decimal"/>
      <w:lvlText w:val="%1."/>
      <w:lvlJc w:val="left"/>
    </w:lvl>
    <w:lvl w:ilvl="1" w:tplc="7548D4E0">
      <w:numFmt w:val="decimal"/>
      <w:lvlText w:val=""/>
      <w:lvlJc w:val="left"/>
    </w:lvl>
    <w:lvl w:ilvl="2" w:tplc="54E406FA">
      <w:numFmt w:val="decimal"/>
      <w:lvlText w:val=""/>
      <w:lvlJc w:val="left"/>
    </w:lvl>
    <w:lvl w:ilvl="3" w:tplc="E9840E38">
      <w:numFmt w:val="decimal"/>
      <w:lvlText w:val=""/>
      <w:lvlJc w:val="left"/>
    </w:lvl>
    <w:lvl w:ilvl="4" w:tplc="E3ACF886">
      <w:numFmt w:val="decimal"/>
      <w:lvlText w:val=""/>
      <w:lvlJc w:val="left"/>
    </w:lvl>
    <w:lvl w:ilvl="5" w:tplc="D77665C0">
      <w:numFmt w:val="decimal"/>
      <w:lvlText w:val=""/>
      <w:lvlJc w:val="left"/>
    </w:lvl>
    <w:lvl w:ilvl="6" w:tplc="D99AAC28">
      <w:numFmt w:val="decimal"/>
      <w:lvlText w:val=""/>
      <w:lvlJc w:val="left"/>
    </w:lvl>
    <w:lvl w:ilvl="7" w:tplc="F888316E">
      <w:numFmt w:val="decimal"/>
      <w:lvlText w:val=""/>
      <w:lvlJc w:val="left"/>
    </w:lvl>
    <w:lvl w:ilvl="8" w:tplc="C0AC0644">
      <w:numFmt w:val="decimal"/>
      <w:lvlText w:val=""/>
      <w:lvlJc w:val="left"/>
    </w:lvl>
  </w:abstractNum>
  <w:abstractNum w:abstractNumId="16" w15:restartNumberingAfterBreak="0">
    <w:nsid w:val="0000305E"/>
    <w:multiLevelType w:val="hybridMultilevel"/>
    <w:tmpl w:val="98628116"/>
    <w:lvl w:ilvl="0" w:tplc="8EC20E12">
      <w:start w:val="2"/>
      <w:numFmt w:val="decimal"/>
      <w:lvlText w:val="%1."/>
      <w:lvlJc w:val="left"/>
    </w:lvl>
    <w:lvl w:ilvl="1" w:tplc="1B2E2E7E">
      <w:numFmt w:val="decimal"/>
      <w:lvlText w:val=""/>
      <w:lvlJc w:val="left"/>
    </w:lvl>
    <w:lvl w:ilvl="2" w:tplc="118806F2">
      <w:numFmt w:val="decimal"/>
      <w:lvlText w:val=""/>
      <w:lvlJc w:val="left"/>
    </w:lvl>
    <w:lvl w:ilvl="3" w:tplc="D7DE02DA">
      <w:numFmt w:val="decimal"/>
      <w:lvlText w:val=""/>
      <w:lvlJc w:val="left"/>
    </w:lvl>
    <w:lvl w:ilvl="4" w:tplc="D99A7A1A">
      <w:numFmt w:val="decimal"/>
      <w:lvlText w:val=""/>
      <w:lvlJc w:val="left"/>
    </w:lvl>
    <w:lvl w:ilvl="5" w:tplc="A738B94A">
      <w:numFmt w:val="decimal"/>
      <w:lvlText w:val=""/>
      <w:lvlJc w:val="left"/>
    </w:lvl>
    <w:lvl w:ilvl="6" w:tplc="DEC268BA">
      <w:numFmt w:val="decimal"/>
      <w:lvlText w:val=""/>
      <w:lvlJc w:val="left"/>
    </w:lvl>
    <w:lvl w:ilvl="7" w:tplc="244CF786">
      <w:numFmt w:val="decimal"/>
      <w:lvlText w:val=""/>
      <w:lvlJc w:val="left"/>
    </w:lvl>
    <w:lvl w:ilvl="8" w:tplc="9BBCE416">
      <w:numFmt w:val="decimal"/>
      <w:lvlText w:val=""/>
      <w:lvlJc w:val="left"/>
    </w:lvl>
  </w:abstractNum>
  <w:abstractNum w:abstractNumId="17" w15:restartNumberingAfterBreak="0">
    <w:nsid w:val="0000491C"/>
    <w:multiLevelType w:val="hybridMultilevel"/>
    <w:tmpl w:val="9EC22552"/>
    <w:lvl w:ilvl="0" w:tplc="45C61D44">
      <w:start w:val="1"/>
      <w:numFmt w:val="decimal"/>
      <w:lvlText w:val="%1."/>
      <w:lvlJc w:val="left"/>
    </w:lvl>
    <w:lvl w:ilvl="1" w:tplc="1DBADFCE">
      <w:numFmt w:val="decimal"/>
      <w:lvlText w:val=""/>
      <w:lvlJc w:val="left"/>
    </w:lvl>
    <w:lvl w:ilvl="2" w:tplc="8132FA84">
      <w:numFmt w:val="decimal"/>
      <w:lvlText w:val=""/>
      <w:lvlJc w:val="left"/>
    </w:lvl>
    <w:lvl w:ilvl="3" w:tplc="32A8A30E">
      <w:numFmt w:val="decimal"/>
      <w:lvlText w:val=""/>
      <w:lvlJc w:val="left"/>
    </w:lvl>
    <w:lvl w:ilvl="4" w:tplc="F60E430C">
      <w:numFmt w:val="decimal"/>
      <w:lvlText w:val=""/>
      <w:lvlJc w:val="left"/>
    </w:lvl>
    <w:lvl w:ilvl="5" w:tplc="73864A24">
      <w:numFmt w:val="decimal"/>
      <w:lvlText w:val=""/>
      <w:lvlJc w:val="left"/>
    </w:lvl>
    <w:lvl w:ilvl="6" w:tplc="B0EE1CC6">
      <w:numFmt w:val="decimal"/>
      <w:lvlText w:val=""/>
      <w:lvlJc w:val="left"/>
    </w:lvl>
    <w:lvl w:ilvl="7" w:tplc="537E6C36">
      <w:numFmt w:val="decimal"/>
      <w:lvlText w:val=""/>
      <w:lvlJc w:val="left"/>
    </w:lvl>
    <w:lvl w:ilvl="8" w:tplc="B1800938">
      <w:numFmt w:val="decimal"/>
      <w:lvlText w:val=""/>
      <w:lvlJc w:val="left"/>
    </w:lvl>
  </w:abstractNum>
  <w:abstractNum w:abstractNumId="18" w15:restartNumberingAfterBreak="0">
    <w:nsid w:val="02040E37"/>
    <w:multiLevelType w:val="hybridMultilevel"/>
    <w:tmpl w:val="F82C3D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B403EE"/>
    <w:multiLevelType w:val="hybridMultilevel"/>
    <w:tmpl w:val="02CEDF3A"/>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20" w15:restartNumberingAfterBreak="0">
    <w:nsid w:val="13880174"/>
    <w:multiLevelType w:val="hybridMultilevel"/>
    <w:tmpl w:val="5D085D48"/>
    <w:lvl w:ilvl="0" w:tplc="9208D9A0">
      <w:start w:val="1"/>
      <w:numFmt w:val="lowerRoman"/>
      <w:lvlText w:val="(%1)"/>
      <w:lvlJc w:val="left"/>
      <w:pPr>
        <w:ind w:left="1080" w:hanging="720"/>
      </w:pPr>
      <w:rPr>
        <w:rFonts w:ascii="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EA0E27"/>
    <w:multiLevelType w:val="hybridMultilevel"/>
    <w:tmpl w:val="62B41E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DDC26FD"/>
    <w:multiLevelType w:val="hybridMultilevel"/>
    <w:tmpl w:val="DAB4A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A56C6"/>
    <w:multiLevelType w:val="multilevel"/>
    <w:tmpl w:val="0E121926"/>
    <w:lvl w:ilvl="0">
      <w:start w:val="1"/>
      <w:numFmt w:val="decimal"/>
      <w:lvlText w:val="%1."/>
      <w:lvlJc w:val="left"/>
      <w:pPr>
        <w:tabs>
          <w:tab w:val="num" w:pos="360"/>
        </w:tabs>
        <w:ind w:left="360" w:hanging="360"/>
      </w:pPr>
      <w:rPr>
        <w:b/>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151F7B"/>
    <w:multiLevelType w:val="hybridMultilevel"/>
    <w:tmpl w:val="AF7CD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C5F1D"/>
    <w:multiLevelType w:val="hybridMultilevel"/>
    <w:tmpl w:val="6FB60AD4"/>
    <w:lvl w:ilvl="0" w:tplc="AF9CA4B6">
      <w:numFmt w:val="bullet"/>
      <w:lvlText w:val="●"/>
      <w:lvlJc w:val="left"/>
      <w:pPr>
        <w:ind w:left="836" w:hanging="356"/>
      </w:pPr>
      <w:rPr>
        <w:rFonts w:ascii="Calibri" w:eastAsia="Calibri" w:hAnsi="Calibri" w:cs="Calibri" w:hint="default"/>
        <w:w w:val="100"/>
        <w:sz w:val="22"/>
        <w:szCs w:val="22"/>
        <w:lang w:val="en-US" w:eastAsia="en-US" w:bidi="ar-SA"/>
      </w:rPr>
    </w:lvl>
    <w:lvl w:ilvl="1" w:tplc="4CEEA1C0">
      <w:numFmt w:val="bullet"/>
      <w:lvlText w:val="•"/>
      <w:lvlJc w:val="left"/>
      <w:pPr>
        <w:ind w:left="1776" w:hanging="356"/>
      </w:pPr>
      <w:rPr>
        <w:rFonts w:hint="default"/>
        <w:lang w:val="en-US" w:eastAsia="en-US" w:bidi="ar-SA"/>
      </w:rPr>
    </w:lvl>
    <w:lvl w:ilvl="2" w:tplc="D444BCCA">
      <w:numFmt w:val="bullet"/>
      <w:lvlText w:val="•"/>
      <w:lvlJc w:val="left"/>
      <w:pPr>
        <w:ind w:left="2712" w:hanging="356"/>
      </w:pPr>
      <w:rPr>
        <w:rFonts w:hint="default"/>
        <w:lang w:val="en-US" w:eastAsia="en-US" w:bidi="ar-SA"/>
      </w:rPr>
    </w:lvl>
    <w:lvl w:ilvl="3" w:tplc="02BC50F4">
      <w:numFmt w:val="bullet"/>
      <w:lvlText w:val="•"/>
      <w:lvlJc w:val="left"/>
      <w:pPr>
        <w:ind w:left="3648" w:hanging="356"/>
      </w:pPr>
      <w:rPr>
        <w:rFonts w:hint="default"/>
        <w:lang w:val="en-US" w:eastAsia="en-US" w:bidi="ar-SA"/>
      </w:rPr>
    </w:lvl>
    <w:lvl w:ilvl="4" w:tplc="2BACCFE2">
      <w:numFmt w:val="bullet"/>
      <w:lvlText w:val="•"/>
      <w:lvlJc w:val="left"/>
      <w:pPr>
        <w:ind w:left="4584" w:hanging="356"/>
      </w:pPr>
      <w:rPr>
        <w:rFonts w:hint="default"/>
        <w:lang w:val="en-US" w:eastAsia="en-US" w:bidi="ar-SA"/>
      </w:rPr>
    </w:lvl>
    <w:lvl w:ilvl="5" w:tplc="BEF8ACA8">
      <w:numFmt w:val="bullet"/>
      <w:lvlText w:val="•"/>
      <w:lvlJc w:val="left"/>
      <w:pPr>
        <w:ind w:left="5520" w:hanging="356"/>
      </w:pPr>
      <w:rPr>
        <w:rFonts w:hint="default"/>
        <w:lang w:val="en-US" w:eastAsia="en-US" w:bidi="ar-SA"/>
      </w:rPr>
    </w:lvl>
    <w:lvl w:ilvl="6" w:tplc="155E01AA">
      <w:numFmt w:val="bullet"/>
      <w:lvlText w:val="•"/>
      <w:lvlJc w:val="left"/>
      <w:pPr>
        <w:ind w:left="6456" w:hanging="356"/>
      </w:pPr>
      <w:rPr>
        <w:rFonts w:hint="default"/>
        <w:lang w:val="en-US" w:eastAsia="en-US" w:bidi="ar-SA"/>
      </w:rPr>
    </w:lvl>
    <w:lvl w:ilvl="7" w:tplc="103E9496">
      <w:numFmt w:val="bullet"/>
      <w:lvlText w:val="•"/>
      <w:lvlJc w:val="left"/>
      <w:pPr>
        <w:ind w:left="7392" w:hanging="356"/>
      </w:pPr>
      <w:rPr>
        <w:rFonts w:hint="default"/>
        <w:lang w:val="en-US" w:eastAsia="en-US" w:bidi="ar-SA"/>
      </w:rPr>
    </w:lvl>
    <w:lvl w:ilvl="8" w:tplc="D2CC7098">
      <w:numFmt w:val="bullet"/>
      <w:lvlText w:val="•"/>
      <w:lvlJc w:val="left"/>
      <w:pPr>
        <w:ind w:left="8328" w:hanging="356"/>
      </w:pPr>
      <w:rPr>
        <w:rFonts w:hint="default"/>
        <w:lang w:val="en-US" w:eastAsia="en-US" w:bidi="ar-SA"/>
      </w:rPr>
    </w:lvl>
  </w:abstractNum>
  <w:abstractNum w:abstractNumId="26" w15:restartNumberingAfterBreak="0">
    <w:nsid w:val="3FFF49C1"/>
    <w:multiLevelType w:val="singleLevel"/>
    <w:tmpl w:val="0000000F"/>
    <w:lvl w:ilvl="0">
      <w:start w:val="1"/>
      <w:numFmt w:val="decimal"/>
      <w:lvlText w:val="%1."/>
      <w:lvlJc w:val="left"/>
      <w:pPr>
        <w:tabs>
          <w:tab w:val="num" w:pos="0"/>
        </w:tabs>
        <w:ind w:left="720" w:hanging="360"/>
      </w:pPr>
    </w:lvl>
  </w:abstractNum>
  <w:abstractNum w:abstractNumId="27" w15:restartNumberingAfterBreak="0">
    <w:nsid w:val="40523D7A"/>
    <w:multiLevelType w:val="hybridMultilevel"/>
    <w:tmpl w:val="B986BE04"/>
    <w:lvl w:ilvl="0" w:tplc="457CF46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DD52AE"/>
    <w:multiLevelType w:val="hybridMultilevel"/>
    <w:tmpl w:val="8668E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CC76DC"/>
    <w:multiLevelType w:val="hybridMultilevel"/>
    <w:tmpl w:val="6D480448"/>
    <w:lvl w:ilvl="0" w:tplc="77C2D5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022BD7"/>
    <w:multiLevelType w:val="hybridMultilevel"/>
    <w:tmpl w:val="3BDA7D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5A06588"/>
    <w:multiLevelType w:val="singleLevel"/>
    <w:tmpl w:val="0000000F"/>
    <w:lvl w:ilvl="0">
      <w:start w:val="1"/>
      <w:numFmt w:val="decimal"/>
      <w:lvlText w:val="%1."/>
      <w:lvlJc w:val="left"/>
      <w:pPr>
        <w:tabs>
          <w:tab w:val="num" w:pos="0"/>
        </w:tabs>
        <w:ind w:left="720" w:hanging="360"/>
      </w:pPr>
    </w:lvl>
  </w:abstractNum>
  <w:abstractNum w:abstractNumId="32" w15:restartNumberingAfterBreak="0">
    <w:nsid w:val="6A9C1F57"/>
    <w:multiLevelType w:val="hybridMultilevel"/>
    <w:tmpl w:val="F4E8EF24"/>
    <w:lvl w:ilvl="0" w:tplc="1786B3DE">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B0201C0"/>
    <w:multiLevelType w:val="hybridMultilevel"/>
    <w:tmpl w:val="C50C0906"/>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BED422A"/>
    <w:multiLevelType w:val="hybridMultilevel"/>
    <w:tmpl w:val="EBD29292"/>
    <w:lvl w:ilvl="0" w:tplc="00000010">
      <w:start w:val="1"/>
      <w:numFmt w:val="decimal"/>
      <w:lvlText w:val="%1."/>
      <w:lvlJc w:val="left"/>
      <w:pPr>
        <w:tabs>
          <w:tab w:val="num" w:pos="0"/>
        </w:tabs>
        <w:ind w:left="36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6E2B80"/>
    <w:multiLevelType w:val="hybridMultilevel"/>
    <w:tmpl w:val="0C543B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47060F"/>
    <w:multiLevelType w:val="singleLevel"/>
    <w:tmpl w:val="0000000F"/>
    <w:lvl w:ilvl="0">
      <w:start w:val="1"/>
      <w:numFmt w:val="decimal"/>
      <w:lvlText w:val="%1."/>
      <w:lvlJc w:val="left"/>
      <w:pPr>
        <w:tabs>
          <w:tab w:val="num" w:pos="0"/>
        </w:tabs>
        <w:ind w:left="720" w:hanging="360"/>
      </w:pPr>
    </w:lvl>
  </w:abstractNum>
  <w:num w:numId="1">
    <w:abstractNumId w:val="4"/>
  </w:num>
  <w:num w:numId="2">
    <w:abstractNumId w:val="6"/>
  </w:num>
  <w:num w:numId="3">
    <w:abstractNumId w:val="16"/>
  </w:num>
  <w:num w:numId="4">
    <w:abstractNumId w:val="17"/>
  </w:num>
  <w:num w:numId="5">
    <w:abstractNumId w:val="3"/>
  </w:num>
  <w:num w:numId="6">
    <w:abstractNumId w:val="13"/>
  </w:num>
  <w:num w:numId="7">
    <w:abstractNumId w:val="12"/>
  </w:num>
  <w:num w:numId="8">
    <w:abstractNumId w:val="10"/>
  </w:num>
  <w:num w:numId="9">
    <w:abstractNumId w:val="14"/>
  </w:num>
  <w:num w:numId="10">
    <w:abstractNumId w:val="19"/>
  </w:num>
  <w:num w:numId="11">
    <w:abstractNumId w:val="7"/>
  </w:num>
  <w:num w:numId="12">
    <w:abstractNumId w:val="0"/>
  </w:num>
  <w:num w:numId="13">
    <w:abstractNumId w:val="1"/>
  </w:num>
  <w:num w:numId="14">
    <w:abstractNumId w:val="2"/>
  </w:num>
  <w:num w:numId="15">
    <w:abstractNumId w:val="5"/>
  </w:num>
  <w:num w:numId="16">
    <w:abstractNumId w:val="8"/>
  </w:num>
  <w:num w:numId="17">
    <w:abstractNumId w:val="9"/>
  </w:num>
  <w:num w:numId="18">
    <w:abstractNumId w:val="11"/>
  </w:num>
  <w:num w:numId="19">
    <w:abstractNumId w:val="34"/>
  </w:num>
  <w:num w:numId="20">
    <w:abstractNumId w:val="23"/>
  </w:num>
  <w:num w:numId="21">
    <w:abstractNumId w:val="21"/>
  </w:num>
  <w:num w:numId="22">
    <w:abstractNumId w:val="30"/>
  </w:num>
  <w:num w:numId="23">
    <w:abstractNumId w:val="24"/>
  </w:num>
  <w:num w:numId="24">
    <w:abstractNumId w:val="18"/>
  </w:num>
  <w:num w:numId="25">
    <w:abstractNumId w:val="35"/>
  </w:num>
  <w:num w:numId="26">
    <w:abstractNumId w:val="22"/>
  </w:num>
  <w:num w:numId="27">
    <w:abstractNumId w:val="15"/>
  </w:num>
  <w:num w:numId="28">
    <w:abstractNumId w:val="20"/>
  </w:num>
  <w:num w:numId="29">
    <w:abstractNumId w:val="31"/>
  </w:num>
  <w:num w:numId="30">
    <w:abstractNumId w:val="36"/>
  </w:num>
  <w:num w:numId="31">
    <w:abstractNumId w:val="26"/>
  </w:num>
  <w:num w:numId="32">
    <w:abstractNumId w:val="29"/>
  </w:num>
  <w:num w:numId="33">
    <w:abstractNumId w:val="28"/>
  </w:num>
  <w:num w:numId="34">
    <w:abstractNumId w:val="33"/>
  </w:num>
  <w:num w:numId="35">
    <w:abstractNumId w:val="27"/>
  </w:num>
  <w:num w:numId="36">
    <w:abstractNumId w:val="25"/>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814"/>
    <w:rsid w:val="000B3D21"/>
    <w:rsid w:val="001978A7"/>
    <w:rsid w:val="00315A27"/>
    <w:rsid w:val="0034017E"/>
    <w:rsid w:val="003C17A7"/>
    <w:rsid w:val="004E433E"/>
    <w:rsid w:val="00585B2D"/>
    <w:rsid w:val="0060418D"/>
    <w:rsid w:val="006F4DDF"/>
    <w:rsid w:val="00824814"/>
    <w:rsid w:val="008347F7"/>
    <w:rsid w:val="009979AF"/>
    <w:rsid w:val="00B61669"/>
    <w:rsid w:val="00B74DFF"/>
    <w:rsid w:val="00BA675D"/>
    <w:rsid w:val="00BB0B91"/>
    <w:rsid w:val="00C55AF0"/>
    <w:rsid w:val="00C86879"/>
    <w:rsid w:val="00CB38F3"/>
    <w:rsid w:val="00CD1EF4"/>
    <w:rsid w:val="00CD52D3"/>
    <w:rsid w:val="00DE7785"/>
    <w:rsid w:val="00EE01B6"/>
    <w:rsid w:val="00F91D4A"/>
    <w:rsid w:val="00FC150F"/>
    <w:rsid w:val="00FE3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D42"/>
  <w15:chartTrackingRefBased/>
  <w15:docId w15:val="{594361D9-493A-408C-9478-1446EA910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978A7"/>
    <w:pPr>
      <w:keepNext/>
      <w:numPr>
        <w:numId w:val="1"/>
      </w:numPr>
      <w:suppressAutoHyphens/>
      <w:spacing w:before="240" w:after="60" w:line="276" w:lineRule="auto"/>
      <w:ind w:right="86"/>
      <w:outlineLvl w:val="0"/>
    </w:pPr>
    <w:rPr>
      <w:rFonts w:ascii="Cambria" w:eastAsia="Times New Roman" w:hAnsi="Cambria" w:cs="Times New Roman"/>
      <w:b/>
      <w:bCs/>
      <w:kern w:val="1"/>
      <w:sz w:val="32"/>
      <w:szCs w:val="32"/>
      <w:lang w:eastAsia="ar-SA"/>
    </w:rPr>
  </w:style>
  <w:style w:type="paragraph" w:styleId="Heading2">
    <w:name w:val="heading 2"/>
    <w:basedOn w:val="Normal"/>
    <w:next w:val="Normal"/>
    <w:link w:val="Heading2Char"/>
    <w:qFormat/>
    <w:rsid w:val="001978A7"/>
    <w:pPr>
      <w:keepNext/>
      <w:numPr>
        <w:ilvl w:val="1"/>
        <w:numId w:val="1"/>
      </w:numPr>
      <w:suppressAutoHyphens/>
      <w:spacing w:before="240" w:after="60" w:line="276" w:lineRule="auto"/>
      <w:ind w:right="86"/>
      <w:outlineLvl w:val="1"/>
    </w:pPr>
    <w:rPr>
      <w:rFonts w:ascii="Arial" w:eastAsia="Calibri" w:hAnsi="Arial" w:cs="Arial"/>
      <w:b/>
      <w:bCs/>
      <w:i/>
      <w:iCs/>
      <w:sz w:val="28"/>
      <w:szCs w:val="28"/>
      <w:lang w:eastAsia="ar-SA"/>
    </w:rPr>
  </w:style>
  <w:style w:type="paragraph" w:styleId="Heading3">
    <w:name w:val="heading 3"/>
    <w:basedOn w:val="Normal"/>
    <w:next w:val="BodyText"/>
    <w:link w:val="Heading3Char"/>
    <w:qFormat/>
    <w:rsid w:val="001978A7"/>
    <w:pPr>
      <w:tabs>
        <w:tab w:val="num" w:pos="-2982"/>
      </w:tabs>
      <w:suppressAutoHyphens/>
      <w:spacing w:before="280" w:after="280" w:line="240" w:lineRule="auto"/>
      <w:ind w:left="-2262" w:hanging="720"/>
      <w:outlineLvl w:val="2"/>
    </w:pPr>
    <w:rPr>
      <w:rFonts w:ascii="Times New Roman" w:eastAsia="Times New Roman" w:hAnsi="Times New Roman" w:cs="Times New Roman"/>
      <w:b/>
      <w:bCs/>
      <w:sz w:val="27"/>
      <w:szCs w:val="27"/>
      <w:lang w:val="en-US" w:eastAsia="ar-SA"/>
    </w:rPr>
  </w:style>
  <w:style w:type="paragraph" w:styleId="Heading4">
    <w:name w:val="heading 4"/>
    <w:basedOn w:val="Normal"/>
    <w:next w:val="Normal"/>
    <w:link w:val="Heading4Char"/>
    <w:uiPriority w:val="9"/>
    <w:semiHidden/>
    <w:unhideWhenUsed/>
    <w:qFormat/>
    <w:rsid w:val="001978A7"/>
    <w:pPr>
      <w:keepNext/>
      <w:keepLines/>
      <w:spacing w:before="200" w:after="0" w:line="276" w:lineRule="auto"/>
      <w:outlineLvl w:val="3"/>
    </w:pPr>
    <w:rPr>
      <w:rFonts w:ascii="Cambria" w:eastAsia="Times New Roman" w:hAnsi="Cambria" w:cs="Times New Roman"/>
      <w:b/>
      <w:bCs/>
      <w:i/>
      <w:iCs/>
      <w:color w:val="4F81BD"/>
      <w:lang w:val="en-US"/>
    </w:rPr>
  </w:style>
  <w:style w:type="character" w:default="1" w:styleId="DefaultParagraphFont">
    <w:name w:val="Default Paragraph Font"/>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91D4A"/>
    <w:pPr>
      <w:suppressAutoHyphens/>
      <w:spacing w:after="200" w:line="276" w:lineRule="auto"/>
      <w:ind w:left="720"/>
    </w:pPr>
    <w:rPr>
      <w:rFonts w:ascii="Calibri" w:eastAsia="Calibri" w:hAnsi="Calibri" w:cs="Calibri"/>
      <w:lang w:eastAsia="ar-SA"/>
    </w:rPr>
  </w:style>
  <w:style w:type="character" w:customStyle="1" w:styleId="a">
    <w:name w:val="a"/>
    <w:basedOn w:val="DefaultParagraphFont"/>
    <w:rsid w:val="00F91D4A"/>
  </w:style>
  <w:style w:type="paragraph" w:customStyle="1" w:styleId="WW-Default">
    <w:name w:val="WW-Default"/>
    <w:rsid w:val="0034017E"/>
    <w:pPr>
      <w:suppressAutoHyphens/>
      <w:autoSpaceDE w:val="0"/>
      <w:spacing w:after="0" w:line="240" w:lineRule="auto"/>
    </w:pPr>
    <w:rPr>
      <w:rFonts w:ascii="Arial" w:eastAsia="Calibri" w:hAnsi="Arial" w:cs="Arial"/>
      <w:color w:val="000000"/>
      <w:sz w:val="24"/>
      <w:szCs w:val="24"/>
      <w:lang w:eastAsia="ar-SA"/>
    </w:rPr>
  </w:style>
  <w:style w:type="paragraph" w:customStyle="1" w:styleId="TableContents">
    <w:name w:val="Table Contents"/>
    <w:basedOn w:val="Normal"/>
    <w:rsid w:val="00CD52D3"/>
    <w:pPr>
      <w:suppressLineNumbers/>
      <w:suppressAutoHyphens/>
      <w:spacing w:after="200" w:line="276" w:lineRule="auto"/>
      <w:ind w:left="86" w:right="86"/>
    </w:pPr>
    <w:rPr>
      <w:rFonts w:ascii="Calibri" w:eastAsia="Calibri" w:hAnsi="Calibri" w:cs="Calibri"/>
      <w:lang w:eastAsia="ar-SA"/>
    </w:rPr>
  </w:style>
  <w:style w:type="character" w:customStyle="1" w:styleId="Heading1Char">
    <w:name w:val="Heading 1 Char"/>
    <w:basedOn w:val="DefaultParagraphFont"/>
    <w:link w:val="Heading1"/>
    <w:rsid w:val="001978A7"/>
    <w:rPr>
      <w:rFonts w:ascii="Cambria" w:eastAsia="Times New Roman" w:hAnsi="Cambria" w:cs="Times New Roman"/>
      <w:b/>
      <w:bCs/>
      <w:kern w:val="1"/>
      <w:sz w:val="32"/>
      <w:szCs w:val="32"/>
      <w:lang w:eastAsia="ar-SA"/>
    </w:rPr>
  </w:style>
  <w:style w:type="character" w:customStyle="1" w:styleId="Heading2Char">
    <w:name w:val="Heading 2 Char"/>
    <w:basedOn w:val="DefaultParagraphFont"/>
    <w:link w:val="Heading2"/>
    <w:rsid w:val="001978A7"/>
    <w:rPr>
      <w:rFonts w:ascii="Arial" w:eastAsia="Calibri" w:hAnsi="Arial" w:cs="Arial"/>
      <w:b/>
      <w:bCs/>
      <w:i/>
      <w:iCs/>
      <w:sz w:val="28"/>
      <w:szCs w:val="28"/>
      <w:lang w:eastAsia="ar-SA"/>
    </w:rPr>
  </w:style>
  <w:style w:type="character" w:customStyle="1" w:styleId="Heading3Char">
    <w:name w:val="Heading 3 Char"/>
    <w:basedOn w:val="DefaultParagraphFont"/>
    <w:link w:val="Heading3"/>
    <w:rsid w:val="001978A7"/>
    <w:rPr>
      <w:rFonts w:ascii="Times New Roman" w:eastAsia="Times New Roman" w:hAnsi="Times New Roman" w:cs="Times New Roman"/>
      <w:b/>
      <w:bCs/>
      <w:sz w:val="27"/>
      <w:szCs w:val="27"/>
      <w:lang w:val="en-US" w:eastAsia="ar-SA"/>
    </w:rPr>
  </w:style>
  <w:style w:type="character" w:customStyle="1" w:styleId="Heading4Char">
    <w:name w:val="Heading 4 Char"/>
    <w:basedOn w:val="DefaultParagraphFont"/>
    <w:link w:val="Heading4"/>
    <w:uiPriority w:val="9"/>
    <w:semiHidden/>
    <w:rsid w:val="001978A7"/>
    <w:rPr>
      <w:rFonts w:ascii="Cambria" w:eastAsia="Times New Roman" w:hAnsi="Cambria" w:cs="Times New Roman"/>
      <w:b/>
      <w:bCs/>
      <w:i/>
      <w:iCs/>
      <w:color w:val="4F81BD"/>
      <w:lang w:val="en-US"/>
    </w:rPr>
  </w:style>
  <w:style w:type="character" w:customStyle="1" w:styleId="WW8Num2z0">
    <w:name w:val="WW8Num2z0"/>
    <w:rsid w:val="001978A7"/>
    <w:rPr>
      <w:rFonts w:ascii="Symbol" w:hAnsi="Symbol"/>
    </w:rPr>
  </w:style>
  <w:style w:type="character" w:customStyle="1" w:styleId="WW8Num3z0">
    <w:name w:val="WW8Num3z0"/>
    <w:rsid w:val="001978A7"/>
    <w:rPr>
      <w:rFonts w:ascii="Symbol" w:hAnsi="Symbol"/>
    </w:rPr>
  </w:style>
  <w:style w:type="character" w:customStyle="1" w:styleId="WW8Num4z0">
    <w:name w:val="WW8Num4z0"/>
    <w:rsid w:val="001978A7"/>
    <w:rPr>
      <w:rFonts w:ascii="Times New Roman" w:eastAsia="Calibri" w:hAnsi="Times New Roman" w:cs="Times New Roman"/>
    </w:rPr>
  </w:style>
  <w:style w:type="character" w:customStyle="1" w:styleId="WW8Num5z0">
    <w:name w:val="WW8Num5z0"/>
    <w:rsid w:val="001978A7"/>
    <w:rPr>
      <w:rFonts w:ascii="Times New Roman" w:eastAsia="Calibri" w:hAnsi="Times New Roman" w:cs="Times New Roman"/>
    </w:rPr>
  </w:style>
  <w:style w:type="character" w:customStyle="1" w:styleId="WW8Num6z0">
    <w:name w:val="WW8Num6z0"/>
    <w:rsid w:val="001978A7"/>
    <w:rPr>
      <w:rFonts w:ascii="Arial" w:eastAsia="Calibri" w:hAnsi="Arial" w:cs="Arial"/>
    </w:rPr>
  </w:style>
  <w:style w:type="character" w:customStyle="1" w:styleId="WW8Num8z0">
    <w:name w:val="WW8Num8z0"/>
    <w:rsid w:val="001978A7"/>
    <w:rPr>
      <w:rFonts w:ascii="Symbol" w:hAnsi="Symbol"/>
    </w:rPr>
  </w:style>
  <w:style w:type="character" w:customStyle="1" w:styleId="WW8Num9z0">
    <w:name w:val="WW8Num9z0"/>
    <w:rsid w:val="001978A7"/>
    <w:rPr>
      <w:rFonts w:ascii="Times New Roman" w:eastAsia="Calibri" w:hAnsi="Times New Roman" w:cs="Times New Roman"/>
    </w:rPr>
  </w:style>
  <w:style w:type="character" w:customStyle="1" w:styleId="WW8Num10z0">
    <w:name w:val="WW8Num10z0"/>
    <w:rsid w:val="001978A7"/>
    <w:rPr>
      <w:rFonts w:ascii="Times New Roman" w:eastAsia="Calibri" w:hAnsi="Times New Roman" w:cs="Times New Roman"/>
    </w:rPr>
  </w:style>
  <w:style w:type="character" w:customStyle="1" w:styleId="WW8Num12z0">
    <w:name w:val="WW8Num12z0"/>
    <w:rsid w:val="001978A7"/>
    <w:rPr>
      <w:rFonts w:ascii="Symbol" w:hAnsi="Symbol"/>
    </w:rPr>
  </w:style>
  <w:style w:type="character" w:customStyle="1" w:styleId="WW8Num14z0">
    <w:name w:val="WW8Num14z0"/>
    <w:rsid w:val="001978A7"/>
    <w:rPr>
      <w:rFonts w:ascii="Times New Roman" w:eastAsia="Calibri" w:hAnsi="Times New Roman" w:cs="Times New Roman"/>
    </w:rPr>
  </w:style>
  <w:style w:type="character" w:customStyle="1" w:styleId="WW8Num16z0">
    <w:name w:val="WW8Num16z0"/>
    <w:rsid w:val="001978A7"/>
    <w:rPr>
      <w:rFonts w:ascii="Times New Roman" w:eastAsia="Calibri" w:hAnsi="Times New Roman" w:cs="Times New Roman"/>
    </w:rPr>
  </w:style>
  <w:style w:type="character" w:customStyle="1" w:styleId="WW8Num20z0">
    <w:name w:val="WW8Num20z0"/>
    <w:rsid w:val="001978A7"/>
    <w:rPr>
      <w:rFonts w:ascii="Times New Roman" w:eastAsia="Calibri" w:hAnsi="Times New Roman" w:cs="Times New Roman"/>
    </w:rPr>
  </w:style>
  <w:style w:type="character" w:customStyle="1" w:styleId="Absatz-Standardschriftart">
    <w:name w:val="Absatz-Standardschriftart"/>
    <w:rsid w:val="001978A7"/>
  </w:style>
  <w:style w:type="character" w:customStyle="1" w:styleId="WW8Num19z0">
    <w:name w:val="WW8Num19z0"/>
    <w:rsid w:val="001978A7"/>
    <w:rPr>
      <w:rFonts w:ascii="Times New Roman" w:eastAsia="Calibri" w:hAnsi="Times New Roman" w:cs="Times New Roman"/>
    </w:rPr>
  </w:style>
  <w:style w:type="character" w:customStyle="1" w:styleId="WW8Num21z0">
    <w:name w:val="WW8Num21z0"/>
    <w:rsid w:val="001978A7"/>
    <w:rPr>
      <w:rFonts w:ascii="Times New Roman" w:eastAsia="Calibri" w:hAnsi="Times New Roman" w:cs="Times New Roman"/>
    </w:rPr>
  </w:style>
  <w:style w:type="character" w:customStyle="1" w:styleId="WW8Num22z0">
    <w:name w:val="WW8Num22z0"/>
    <w:rsid w:val="001978A7"/>
    <w:rPr>
      <w:rFonts w:ascii="Times New Roman" w:eastAsia="Calibri" w:hAnsi="Times New Roman" w:cs="Times New Roman"/>
    </w:rPr>
  </w:style>
  <w:style w:type="character" w:customStyle="1" w:styleId="WW8Num24z0">
    <w:name w:val="WW8Num24z0"/>
    <w:rsid w:val="001978A7"/>
    <w:rPr>
      <w:rFonts w:ascii="Times New Roman" w:eastAsia="Calibri" w:hAnsi="Times New Roman" w:cs="Times New Roman"/>
    </w:rPr>
  </w:style>
  <w:style w:type="character" w:customStyle="1" w:styleId="WW8Num27z0">
    <w:name w:val="WW8Num27z0"/>
    <w:rsid w:val="001978A7"/>
    <w:rPr>
      <w:rFonts w:ascii="Times New Roman" w:eastAsia="Calibri" w:hAnsi="Times New Roman" w:cs="Times New Roman"/>
    </w:rPr>
  </w:style>
  <w:style w:type="character" w:customStyle="1" w:styleId="WW8Num29z0">
    <w:name w:val="WW8Num29z0"/>
    <w:rsid w:val="001978A7"/>
    <w:rPr>
      <w:rFonts w:ascii="Times New Roman" w:eastAsia="Calibri" w:hAnsi="Times New Roman" w:cs="Times New Roman"/>
    </w:rPr>
  </w:style>
  <w:style w:type="character" w:customStyle="1" w:styleId="WW8Num31z0">
    <w:name w:val="WW8Num31z0"/>
    <w:rsid w:val="001978A7"/>
    <w:rPr>
      <w:rFonts w:ascii="Symbol" w:hAnsi="Symbol"/>
    </w:rPr>
  </w:style>
  <w:style w:type="character" w:customStyle="1" w:styleId="WW8Num35z0">
    <w:name w:val="WW8Num35z0"/>
    <w:rsid w:val="001978A7"/>
    <w:rPr>
      <w:rFonts w:ascii="Times New Roman" w:eastAsia="Calibri" w:hAnsi="Times New Roman" w:cs="Times New Roman"/>
    </w:rPr>
  </w:style>
  <w:style w:type="character" w:customStyle="1" w:styleId="WW8Num36z0">
    <w:name w:val="WW8Num36z0"/>
    <w:rsid w:val="001978A7"/>
    <w:rPr>
      <w:rFonts w:ascii="Times New Roman" w:eastAsia="Calibri" w:hAnsi="Times New Roman" w:cs="Times New Roman"/>
    </w:rPr>
  </w:style>
  <w:style w:type="character" w:customStyle="1" w:styleId="WW8Num38z0">
    <w:name w:val="WW8Num38z0"/>
    <w:rsid w:val="001978A7"/>
    <w:rPr>
      <w:rFonts w:ascii="Times New Roman" w:eastAsia="Calibri" w:hAnsi="Times New Roman" w:cs="Times New Roman"/>
    </w:rPr>
  </w:style>
  <w:style w:type="character" w:customStyle="1" w:styleId="WW8Num40z0">
    <w:name w:val="WW8Num40z0"/>
    <w:rsid w:val="001978A7"/>
    <w:rPr>
      <w:rFonts w:ascii="Times New Roman" w:eastAsia="Calibri" w:hAnsi="Times New Roman" w:cs="Times New Roman"/>
    </w:rPr>
  </w:style>
  <w:style w:type="character" w:customStyle="1" w:styleId="WW8Num46z0">
    <w:name w:val="WW8Num46z0"/>
    <w:rsid w:val="001978A7"/>
    <w:rPr>
      <w:rFonts w:ascii="Times New Roman" w:eastAsia="Calibri" w:hAnsi="Times New Roman" w:cs="Times New Roman"/>
    </w:rPr>
  </w:style>
  <w:style w:type="character" w:customStyle="1" w:styleId="WW-Absatz-Standardschriftart">
    <w:name w:val="WW-Absatz-Standardschriftart"/>
    <w:rsid w:val="001978A7"/>
  </w:style>
  <w:style w:type="character" w:customStyle="1" w:styleId="WW-Absatz-Standardschriftart1">
    <w:name w:val="WW-Absatz-Standardschriftart1"/>
    <w:rsid w:val="001978A7"/>
  </w:style>
  <w:style w:type="character" w:customStyle="1" w:styleId="WW-Absatz-Standardschriftart11">
    <w:name w:val="WW-Absatz-Standardschriftart11"/>
    <w:rsid w:val="001978A7"/>
  </w:style>
  <w:style w:type="character" w:customStyle="1" w:styleId="WW-Absatz-Standardschriftart111">
    <w:name w:val="WW-Absatz-Standardschriftart111"/>
    <w:rsid w:val="001978A7"/>
  </w:style>
  <w:style w:type="character" w:customStyle="1" w:styleId="WW8Num1z0">
    <w:name w:val="WW8Num1z0"/>
    <w:rsid w:val="001978A7"/>
    <w:rPr>
      <w:rFonts w:ascii="Symbol" w:hAnsi="Symbol"/>
    </w:rPr>
  </w:style>
  <w:style w:type="character" w:customStyle="1" w:styleId="WW8Num7z0">
    <w:name w:val="WW8Num7z0"/>
    <w:rsid w:val="001978A7"/>
    <w:rPr>
      <w:rFonts w:ascii="Symbol" w:hAnsi="Symbol"/>
    </w:rPr>
  </w:style>
  <w:style w:type="character" w:customStyle="1" w:styleId="WW-Absatz-Standardschriftart1111">
    <w:name w:val="WW-Absatz-Standardschriftart1111"/>
    <w:rsid w:val="001978A7"/>
  </w:style>
  <w:style w:type="character" w:customStyle="1" w:styleId="WW8Num1z1">
    <w:name w:val="WW8Num1z1"/>
    <w:rsid w:val="001978A7"/>
    <w:rPr>
      <w:rFonts w:ascii="Courier New" w:hAnsi="Courier New" w:cs="Courier New"/>
    </w:rPr>
  </w:style>
  <w:style w:type="character" w:customStyle="1" w:styleId="WW8Num1z2">
    <w:name w:val="WW8Num1z2"/>
    <w:rsid w:val="001978A7"/>
    <w:rPr>
      <w:rFonts w:ascii="Wingdings" w:hAnsi="Wingdings"/>
    </w:rPr>
  </w:style>
  <w:style w:type="character" w:customStyle="1" w:styleId="WW8Num6z1">
    <w:name w:val="WW8Num6z1"/>
    <w:rsid w:val="001978A7"/>
    <w:rPr>
      <w:rFonts w:ascii="Courier New" w:hAnsi="Courier New" w:cs="Courier New"/>
    </w:rPr>
  </w:style>
  <w:style w:type="character" w:customStyle="1" w:styleId="WW8Num6z2">
    <w:name w:val="WW8Num6z2"/>
    <w:rsid w:val="001978A7"/>
    <w:rPr>
      <w:rFonts w:ascii="Wingdings" w:hAnsi="Wingdings"/>
    </w:rPr>
  </w:style>
  <w:style w:type="character" w:customStyle="1" w:styleId="WW8Num6z3">
    <w:name w:val="WW8Num6z3"/>
    <w:rsid w:val="001978A7"/>
    <w:rPr>
      <w:rFonts w:ascii="Symbol" w:hAnsi="Symbol"/>
    </w:rPr>
  </w:style>
  <w:style w:type="character" w:customStyle="1" w:styleId="WW8Num8z1">
    <w:name w:val="WW8Num8z1"/>
    <w:rsid w:val="001978A7"/>
    <w:rPr>
      <w:rFonts w:ascii="Courier New" w:hAnsi="Courier New" w:cs="Courier New"/>
    </w:rPr>
  </w:style>
  <w:style w:type="character" w:customStyle="1" w:styleId="WW8Num8z2">
    <w:name w:val="WW8Num8z2"/>
    <w:rsid w:val="001978A7"/>
    <w:rPr>
      <w:rFonts w:ascii="Wingdings" w:hAnsi="Wingdings"/>
    </w:rPr>
  </w:style>
  <w:style w:type="character" w:customStyle="1" w:styleId="WW-DefaultParagraphFont">
    <w:name w:val="WW-Default Paragraph Font"/>
    <w:rsid w:val="001978A7"/>
  </w:style>
  <w:style w:type="character" w:customStyle="1" w:styleId="HeaderChar">
    <w:name w:val="Header Char"/>
    <w:rsid w:val="001978A7"/>
    <w:rPr>
      <w:sz w:val="22"/>
      <w:szCs w:val="22"/>
    </w:rPr>
  </w:style>
  <w:style w:type="character" w:customStyle="1" w:styleId="FooterChar">
    <w:name w:val="Footer Char"/>
    <w:rsid w:val="001978A7"/>
    <w:rPr>
      <w:sz w:val="22"/>
      <w:szCs w:val="22"/>
    </w:rPr>
  </w:style>
  <w:style w:type="character" w:customStyle="1" w:styleId="WW8Num37z0">
    <w:name w:val="WW8Num37z0"/>
    <w:rsid w:val="001978A7"/>
    <w:rPr>
      <w:rFonts w:ascii="Symbol" w:hAnsi="Symbol"/>
    </w:rPr>
  </w:style>
  <w:style w:type="character" w:customStyle="1" w:styleId="WW8Num37z1">
    <w:name w:val="WW8Num37z1"/>
    <w:rsid w:val="001978A7"/>
    <w:rPr>
      <w:rFonts w:ascii="Courier New" w:hAnsi="Courier New" w:cs="Courier New"/>
    </w:rPr>
  </w:style>
  <w:style w:type="character" w:customStyle="1" w:styleId="WW8Num37z2">
    <w:name w:val="WW8Num37z2"/>
    <w:rsid w:val="001978A7"/>
    <w:rPr>
      <w:rFonts w:ascii="Wingdings" w:hAnsi="Wingdings"/>
    </w:rPr>
  </w:style>
  <w:style w:type="character" w:customStyle="1" w:styleId="WW8Num31z1">
    <w:name w:val="WW8Num31z1"/>
    <w:rsid w:val="001978A7"/>
    <w:rPr>
      <w:rFonts w:ascii="Courier New" w:hAnsi="Courier New" w:cs="Courier New"/>
    </w:rPr>
  </w:style>
  <w:style w:type="character" w:customStyle="1" w:styleId="WW8Num31z2">
    <w:name w:val="WW8Num31z2"/>
    <w:rsid w:val="001978A7"/>
    <w:rPr>
      <w:rFonts w:ascii="Wingdings" w:hAnsi="Wingdings"/>
    </w:rPr>
  </w:style>
  <w:style w:type="character" w:customStyle="1" w:styleId="WW8Num17z1">
    <w:name w:val="WW8Num17z1"/>
    <w:rsid w:val="001978A7"/>
    <w:rPr>
      <w:rFonts w:ascii="Symbol" w:hAnsi="Symbol"/>
    </w:rPr>
  </w:style>
  <w:style w:type="character" w:customStyle="1" w:styleId="SourceText">
    <w:name w:val="Source Text"/>
    <w:rsid w:val="001978A7"/>
    <w:rPr>
      <w:rFonts w:ascii="DejaVu Sans Mono" w:eastAsia="DejaVu Sans Mono" w:hAnsi="DejaVu Sans Mono" w:cs="DejaVu Sans Mono"/>
    </w:rPr>
  </w:style>
  <w:style w:type="character" w:customStyle="1" w:styleId="NumberingSymbols">
    <w:name w:val="Numbering Symbols"/>
    <w:rsid w:val="001978A7"/>
  </w:style>
  <w:style w:type="character" w:customStyle="1" w:styleId="l7">
    <w:name w:val="l7"/>
    <w:basedOn w:val="WW-DefaultParagraphFont"/>
    <w:rsid w:val="001978A7"/>
  </w:style>
  <w:style w:type="character" w:customStyle="1" w:styleId="Bullets">
    <w:name w:val="Bullets"/>
    <w:rsid w:val="001978A7"/>
    <w:rPr>
      <w:rFonts w:ascii="OpenSymbol" w:eastAsia="OpenSymbol" w:hAnsi="OpenSymbol" w:cs="OpenSymbol"/>
    </w:rPr>
  </w:style>
  <w:style w:type="paragraph" w:customStyle="1" w:styleId="Heading">
    <w:name w:val="Heading"/>
    <w:basedOn w:val="Normal"/>
    <w:next w:val="BodyText"/>
    <w:rsid w:val="001978A7"/>
    <w:pPr>
      <w:keepNext/>
      <w:suppressAutoHyphens/>
      <w:spacing w:before="240" w:after="120" w:line="276" w:lineRule="auto"/>
      <w:ind w:left="86" w:right="86"/>
    </w:pPr>
    <w:rPr>
      <w:rFonts w:ascii="Liberation Sans" w:eastAsia="DejaVu Sans" w:hAnsi="Liberation Sans" w:cs="Lohit Hindi"/>
      <w:sz w:val="28"/>
      <w:szCs w:val="28"/>
      <w:lang w:eastAsia="ar-SA"/>
    </w:rPr>
  </w:style>
  <w:style w:type="paragraph" w:styleId="BodyText">
    <w:name w:val="Body Text"/>
    <w:basedOn w:val="Normal"/>
    <w:link w:val="BodyTextChar"/>
    <w:rsid w:val="001978A7"/>
    <w:pPr>
      <w:suppressAutoHyphens/>
      <w:spacing w:after="120" w:line="276" w:lineRule="auto"/>
      <w:ind w:left="86" w:right="86"/>
    </w:pPr>
    <w:rPr>
      <w:rFonts w:ascii="Calibri" w:eastAsia="Calibri" w:hAnsi="Calibri" w:cs="Calibri"/>
      <w:lang w:eastAsia="ar-SA"/>
    </w:rPr>
  </w:style>
  <w:style w:type="character" w:customStyle="1" w:styleId="BodyTextChar">
    <w:name w:val="Body Text Char"/>
    <w:basedOn w:val="DefaultParagraphFont"/>
    <w:link w:val="BodyText"/>
    <w:rsid w:val="001978A7"/>
    <w:rPr>
      <w:rFonts w:ascii="Calibri" w:eastAsia="Calibri" w:hAnsi="Calibri" w:cs="Calibri"/>
      <w:lang w:eastAsia="ar-SA"/>
    </w:rPr>
  </w:style>
  <w:style w:type="paragraph" w:styleId="List">
    <w:name w:val="List"/>
    <w:basedOn w:val="BodyText"/>
    <w:rsid w:val="001978A7"/>
    <w:rPr>
      <w:rFonts w:cs="Lohit Hindi"/>
    </w:rPr>
  </w:style>
  <w:style w:type="paragraph" w:styleId="Caption">
    <w:name w:val="caption"/>
    <w:basedOn w:val="Normal"/>
    <w:qFormat/>
    <w:rsid w:val="001978A7"/>
    <w:pPr>
      <w:suppressLineNumbers/>
      <w:suppressAutoHyphens/>
      <w:spacing w:before="120" w:after="120" w:line="276" w:lineRule="auto"/>
      <w:ind w:left="86" w:right="86"/>
    </w:pPr>
    <w:rPr>
      <w:rFonts w:ascii="Calibri" w:eastAsia="Calibri" w:hAnsi="Calibri" w:cs="Lohit Hindi"/>
      <w:i/>
      <w:iCs/>
      <w:sz w:val="24"/>
      <w:szCs w:val="24"/>
      <w:lang w:eastAsia="ar-SA"/>
    </w:rPr>
  </w:style>
  <w:style w:type="paragraph" w:customStyle="1" w:styleId="Index">
    <w:name w:val="Index"/>
    <w:basedOn w:val="Normal"/>
    <w:rsid w:val="001978A7"/>
    <w:pPr>
      <w:suppressLineNumbers/>
      <w:suppressAutoHyphens/>
      <w:spacing w:after="200" w:line="276" w:lineRule="auto"/>
      <w:ind w:left="86" w:right="86"/>
    </w:pPr>
    <w:rPr>
      <w:rFonts w:ascii="Calibri" w:eastAsia="Calibri" w:hAnsi="Calibri" w:cs="Lohit Hindi"/>
      <w:lang w:eastAsia="ar-SA"/>
    </w:rPr>
  </w:style>
  <w:style w:type="paragraph" w:styleId="Header">
    <w:name w:val="header"/>
    <w:basedOn w:val="Normal"/>
    <w:link w:val="HeaderChar1"/>
    <w:rsid w:val="001978A7"/>
    <w:pPr>
      <w:tabs>
        <w:tab w:val="center" w:pos="4513"/>
        <w:tab w:val="right" w:pos="9026"/>
      </w:tabs>
      <w:suppressAutoHyphens/>
      <w:spacing w:after="200" w:line="276" w:lineRule="auto"/>
      <w:ind w:left="86" w:right="86"/>
    </w:pPr>
    <w:rPr>
      <w:rFonts w:ascii="Calibri" w:eastAsia="Calibri" w:hAnsi="Calibri" w:cs="Calibri"/>
      <w:lang w:eastAsia="ar-SA"/>
    </w:rPr>
  </w:style>
  <w:style w:type="character" w:customStyle="1" w:styleId="HeaderChar1">
    <w:name w:val="Header Char1"/>
    <w:basedOn w:val="DefaultParagraphFont"/>
    <w:link w:val="Header"/>
    <w:rsid w:val="001978A7"/>
    <w:rPr>
      <w:rFonts w:ascii="Calibri" w:eastAsia="Calibri" w:hAnsi="Calibri" w:cs="Calibri"/>
      <w:lang w:eastAsia="ar-SA"/>
    </w:rPr>
  </w:style>
  <w:style w:type="paragraph" w:styleId="Footer">
    <w:name w:val="footer"/>
    <w:basedOn w:val="Normal"/>
    <w:link w:val="FooterChar1"/>
    <w:rsid w:val="001978A7"/>
    <w:pPr>
      <w:tabs>
        <w:tab w:val="center" w:pos="4513"/>
        <w:tab w:val="right" w:pos="9026"/>
      </w:tabs>
      <w:suppressAutoHyphens/>
      <w:spacing w:after="200" w:line="276" w:lineRule="auto"/>
      <w:ind w:left="86" w:right="86"/>
    </w:pPr>
    <w:rPr>
      <w:rFonts w:ascii="Calibri" w:eastAsia="Calibri" w:hAnsi="Calibri" w:cs="Calibri"/>
      <w:lang w:eastAsia="ar-SA"/>
    </w:rPr>
  </w:style>
  <w:style w:type="character" w:customStyle="1" w:styleId="FooterChar1">
    <w:name w:val="Footer Char1"/>
    <w:basedOn w:val="DefaultParagraphFont"/>
    <w:link w:val="Footer"/>
    <w:rsid w:val="001978A7"/>
    <w:rPr>
      <w:rFonts w:ascii="Calibri" w:eastAsia="Calibri" w:hAnsi="Calibri" w:cs="Calibri"/>
      <w:lang w:eastAsia="ar-SA"/>
    </w:rPr>
  </w:style>
  <w:style w:type="paragraph" w:customStyle="1" w:styleId="TableHeading">
    <w:name w:val="Table Heading"/>
    <w:basedOn w:val="TableContents"/>
    <w:rsid w:val="001978A7"/>
    <w:pPr>
      <w:jc w:val="center"/>
    </w:pPr>
    <w:rPr>
      <w:b/>
      <w:bCs/>
    </w:rPr>
  </w:style>
  <w:style w:type="character" w:styleId="Hyperlink">
    <w:name w:val="Hyperlink"/>
    <w:unhideWhenUsed/>
    <w:rsid w:val="001978A7"/>
    <w:rPr>
      <w:rFonts w:ascii="Verdana" w:hAnsi="Verdana" w:hint="default"/>
      <w:strike w:val="0"/>
      <w:dstrike w:val="0"/>
      <w:color w:val="1A76B7"/>
      <w:sz w:val="16"/>
      <w:szCs w:val="16"/>
      <w:u w:val="none"/>
      <w:effect w:val="none"/>
    </w:rPr>
  </w:style>
  <w:style w:type="paragraph" w:styleId="NormalWeb">
    <w:name w:val="Normal (Web)"/>
    <w:basedOn w:val="Normal"/>
    <w:uiPriority w:val="99"/>
    <w:rsid w:val="001978A7"/>
    <w:pPr>
      <w:spacing w:after="225" w:line="360" w:lineRule="atLeast"/>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nhideWhenUsed/>
    <w:rsid w:val="0019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Courier New"/>
      <w:sz w:val="20"/>
      <w:szCs w:val="20"/>
      <w:lang w:val="en-US" w:eastAsia="zh-CN"/>
    </w:rPr>
  </w:style>
  <w:style w:type="character" w:customStyle="1" w:styleId="HTMLPreformattedChar">
    <w:name w:val="HTML Preformatted Char"/>
    <w:basedOn w:val="DefaultParagraphFont"/>
    <w:link w:val="HTMLPreformatted"/>
    <w:rsid w:val="001978A7"/>
    <w:rPr>
      <w:rFonts w:ascii="Courier New" w:eastAsia="SimSun" w:hAnsi="Courier New" w:cs="Courier New"/>
      <w:sz w:val="20"/>
      <w:szCs w:val="20"/>
      <w:lang w:val="en-US" w:eastAsia="zh-CN"/>
    </w:rPr>
  </w:style>
  <w:style w:type="paragraph" w:customStyle="1" w:styleId="qlocation">
    <w:name w:val="q_location"/>
    <w:basedOn w:val="Normal"/>
    <w:rsid w:val="001978A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dvamseel">
    <w:name w:val="tdvamseel"/>
    <w:rsid w:val="001978A7"/>
    <w:rPr>
      <w:rFonts w:ascii="Trebuchet MS" w:hAnsi="Trebuchet MS" w:hint="default"/>
      <w:sz w:val="26"/>
      <w:szCs w:val="26"/>
    </w:rPr>
  </w:style>
  <w:style w:type="paragraph" w:styleId="NoSpacing">
    <w:name w:val="No Spacing"/>
    <w:qFormat/>
    <w:rsid w:val="001978A7"/>
    <w:pPr>
      <w:spacing w:after="0" w:line="240" w:lineRule="auto"/>
    </w:pPr>
    <w:rPr>
      <w:rFonts w:ascii="Calibri" w:eastAsia="Calibri" w:hAnsi="Calibri" w:cs="Times New Roman"/>
      <w:lang w:val="en-US"/>
    </w:rPr>
  </w:style>
  <w:style w:type="paragraph" w:customStyle="1" w:styleId="Standard">
    <w:name w:val="Standard"/>
    <w:rsid w:val="001978A7"/>
    <w:pPr>
      <w:widowControl w:val="0"/>
      <w:suppressAutoHyphens/>
      <w:autoSpaceDN w:val="0"/>
      <w:spacing w:after="0" w:line="240" w:lineRule="auto"/>
    </w:pPr>
    <w:rPr>
      <w:rFonts w:ascii="Liberation Serif" w:eastAsia="DejaVu LGC Sans" w:hAnsi="Liberation Serif" w:cs="DejaVu LGC Sans"/>
      <w:kern w:val="3"/>
      <w:sz w:val="24"/>
      <w:szCs w:val="24"/>
      <w:lang w:val="en-US"/>
    </w:rPr>
  </w:style>
  <w:style w:type="paragraph" w:styleId="BalloonText">
    <w:name w:val="Balloon Text"/>
    <w:basedOn w:val="Normal"/>
    <w:link w:val="BalloonTextChar"/>
    <w:unhideWhenUsed/>
    <w:rsid w:val="001978A7"/>
    <w:pPr>
      <w:suppressAutoHyphens/>
      <w:spacing w:after="0" w:line="240" w:lineRule="auto"/>
      <w:ind w:left="86" w:right="86"/>
    </w:pPr>
    <w:rPr>
      <w:rFonts w:ascii="Tahoma" w:eastAsia="Calibri" w:hAnsi="Tahoma" w:cs="Tahoma"/>
      <w:sz w:val="16"/>
      <w:szCs w:val="16"/>
      <w:lang w:eastAsia="ar-SA"/>
    </w:rPr>
  </w:style>
  <w:style w:type="character" w:customStyle="1" w:styleId="BalloonTextChar">
    <w:name w:val="Balloon Text Char"/>
    <w:basedOn w:val="DefaultParagraphFont"/>
    <w:link w:val="BalloonText"/>
    <w:rsid w:val="001978A7"/>
    <w:rPr>
      <w:rFonts w:ascii="Tahoma" w:eastAsia="Calibri" w:hAnsi="Tahoma" w:cs="Tahoma"/>
      <w:sz w:val="16"/>
      <w:szCs w:val="16"/>
      <w:lang w:eastAsia="ar-SA"/>
    </w:rPr>
  </w:style>
  <w:style w:type="character" w:customStyle="1" w:styleId="WW8Num1z3">
    <w:name w:val="WW8Num1z3"/>
    <w:rsid w:val="001978A7"/>
  </w:style>
  <w:style w:type="character" w:customStyle="1" w:styleId="WW8Num1z4">
    <w:name w:val="WW8Num1z4"/>
    <w:rsid w:val="001978A7"/>
  </w:style>
  <w:style w:type="character" w:customStyle="1" w:styleId="WW8Num1z5">
    <w:name w:val="WW8Num1z5"/>
    <w:rsid w:val="001978A7"/>
  </w:style>
  <w:style w:type="character" w:customStyle="1" w:styleId="WW8Num1z6">
    <w:name w:val="WW8Num1z6"/>
    <w:rsid w:val="001978A7"/>
  </w:style>
  <w:style w:type="character" w:customStyle="1" w:styleId="WW8Num1z7">
    <w:name w:val="WW8Num1z7"/>
    <w:rsid w:val="001978A7"/>
  </w:style>
  <w:style w:type="character" w:customStyle="1" w:styleId="WW8Num1z8">
    <w:name w:val="WW8Num1z8"/>
    <w:rsid w:val="001978A7"/>
  </w:style>
  <w:style w:type="character" w:customStyle="1" w:styleId="WW8Num3z1">
    <w:name w:val="WW8Num3z1"/>
    <w:rsid w:val="001978A7"/>
    <w:rPr>
      <w:rFonts w:ascii="Courier New" w:hAnsi="Courier New" w:cs="Courier New"/>
    </w:rPr>
  </w:style>
  <w:style w:type="character" w:customStyle="1" w:styleId="WW8Num3z3">
    <w:name w:val="WW8Num3z3"/>
    <w:rsid w:val="001978A7"/>
    <w:rPr>
      <w:rFonts w:ascii="Symbol" w:hAnsi="Symbol" w:cs="Symbol"/>
    </w:rPr>
  </w:style>
  <w:style w:type="character" w:customStyle="1" w:styleId="WW8Num6z4">
    <w:name w:val="WW8Num6z4"/>
    <w:rsid w:val="001978A7"/>
  </w:style>
  <w:style w:type="character" w:customStyle="1" w:styleId="WW8Num6z5">
    <w:name w:val="WW8Num6z5"/>
    <w:rsid w:val="001978A7"/>
  </w:style>
  <w:style w:type="character" w:customStyle="1" w:styleId="WW8Num6z6">
    <w:name w:val="WW8Num6z6"/>
    <w:rsid w:val="001978A7"/>
  </w:style>
  <w:style w:type="character" w:customStyle="1" w:styleId="WW8Num6z7">
    <w:name w:val="WW8Num6z7"/>
    <w:rsid w:val="001978A7"/>
  </w:style>
  <w:style w:type="character" w:customStyle="1" w:styleId="WW8Num6z8">
    <w:name w:val="WW8Num6z8"/>
    <w:rsid w:val="001978A7"/>
  </w:style>
  <w:style w:type="character" w:customStyle="1" w:styleId="WW8Num9z1">
    <w:name w:val="WW8Num9z1"/>
    <w:rsid w:val="001978A7"/>
    <w:rPr>
      <w:rFonts w:ascii="Courier New" w:hAnsi="Courier New" w:cs="Courier New"/>
    </w:rPr>
  </w:style>
  <w:style w:type="character" w:customStyle="1" w:styleId="WW8Num9z3">
    <w:name w:val="WW8Num9z3"/>
    <w:rsid w:val="001978A7"/>
    <w:rPr>
      <w:rFonts w:ascii="Symbol" w:hAnsi="Symbol" w:cs="Symbol"/>
    </w:rPr>
  </w:style>
  <w:style w:type="character" w:customStyle="1" w:styleId="WW8Num11z0">
    <w:name w:val="WW8Num11z0"/>
    <w:rsid w:val="001978A7"/>
    <w:rPr>
      <w:rFonts w:ascii="Times New Roman" w:hAnsi="Times New Roman" w:cs="Times New Roman"/>
      <w:b/>
    </w:rPr>
  </w:style>
  <w:style w:type="character" w:customStyle="1" w:styleId="WW8Num13z0">
    <w:name w:val="WW8Num13z0"/>
    <w:rsid w:val="001978A7"/>
    <w:rPr>
      <w:rFonts w:ascii="Times New Roman" w:hAnsi="Times New Roman" w:cs="Times New Roman"/>
    </w:rPr>
  </w:style>
  <w:style w:type="character" w:customStyle="1" w:styleId="WW8Num15z0">
    <w:name w:val="WW8Num15z0"/>
    <w:rsid w:val="001978A7"/>
    <w:rPr>
      <w:rFonts w:ascii="Wingdings" w:hAnsi="Wingdings" w:cs="Wingdings"/>
    </w:rPr>
  </w:style>
  <w:style w:type="character" w:customStyle="1" w:styleId="WW8Num17z0">
    <w:name w:val="WW8Num17z0"/>
    <w:rsid w:val="001978A7"/>
    <w:rPr>
      <w:rFonts w:ascii="Times New Roman" w:hAnsi="Times New Roman" w:cs="Times New Roman"/>
    </w:rPr>
  </w:style>
  <w:style w:type="character" w:customStyle="1" w:styleId="WW8Num18z0">
    <w:name w:val="WW8Num18z0"/>
    <w:rsid w:val="001978A7"/>
    <w:rPr>
      <w:rFonts w:ascii="Wingdings" w:hAnsi="Wingdings" w:cs="Wingdings"/>
    </w:rPr>
  </w:style>
  <w:style w:type="character" w:customStyle="1" w:styleId="WW8Num23z0">
    <w:name w:val="WW8Num23z0"/>
    <w:rsid w:val="001978A7"/>
    <w:rPr>
      <w:rFonts w:ascii="Times New Roman" w:hAnsi="Times New Roman" w:cs="Times New Roman"/>
    </w:rPr>
  </w:style>
  <w:style w:type="character" w:customStyle="1" w:styleId="WW8Num25z0">
    <w:name w:val="WW8Num25z0"/>
    <w:rsid w:val="001978A7"/>
    <w:rPr>
      <w:rFonts w:hint="default"/>
      <w:b/>
    </w:rPr>
  </w:style>
  <w:style w:type="character" w:customStyle="1" w:styleId="WW8Num26z0">
    <w:name w:val="WW8Num26z0"/>
    <w:rsid w:val="001978A7"/>
    <w:rPr>
      <w:rFonts w:ascii="Times New Roman" w:hAnsi="Times New Roman" w:cs="Times New Roman"/>
    </w:rPr>
  </w:style>
  <w:style w:type="character" w:customStyle="1" w:styleId="WW8Num28z0">
    <w:name w:val="WW8Num28z0"/>
    <w:rsid w:val="001978A7"/>
  </w:style>
  <w:style w:type="character" w:customStyle="1" w:styleId="WW8Num29z1">
    <w:name w:val="WW8Num29z1"/>
    <w:rsid w:val="001978A7"/>
    <w:rPr>
      <w:rFonts w:ascii="Symbol" w:hAnsi="Symbol" w:cs="Symbol" w:hint="default"/>
    </w:rPr>
  </w:style>
  <w:style w:type="character" w:customStyle="1" w:styleId="WW8Num29z2">
    <w:name w:val="WW8Num29z2"/>
    <w:rsid w:val="001978A7"/>
  </w:style>
  <w:style w:type="character" w:customStyle="1" w:styleId="WW8Num29z3">
    <w:name w:val="WW8Num29z3"/>
    <w:rsid w:val="001978A7"/>
  </w:style>
  <w:style w:type="character" w:customStyle="1" w:styleId="WW8Num29z4">
    <w:name w:val="WW8Num29z4"/>
    <w:rsid w:val="001978A7"/>
  </w:style>
  <w:style w:type="character" w:customStyle="1" w:styleId="WW8Num29z5">
    <w:name w:val="WW8Num29z5"/>
    <w:rsid w:val="001978A7"/>
  </w:style>
  <w:style w:type="character" w:customStyle="1" w:styleId="WW8Num29z6">
    <w:name w:val="WW8Num29z6"/>
    <w:rsid w:val="001978A7"/>
  </w:style>
  <w:style w:type="character" w:customStyle="1" w:styleId="WW8Num29z7">
    <w:name w:val="WW8Num29z7"/>
    <w:rsid w:val="001978A7"/>
  </w:style>
  <w:style w:type="character" w:customStyle="1" w:styleId="WW8Num29z8">
    <w:name w:val="WW8Num29z8"/>
    <w:rsid w:val="001978A7"/>
  </w:style>
  <w:style w:type="character" w:customStyle="1" w:styleId="WW8Num30z0">
    <w:name w:val="WW8Num30z0"/>
    <w:rsid w:val="001978A7"/>
    <w:rPr>
      <w:rFonts w:ascii="Times New Roman" w:hAnsi="Times New Roman" w:cs="Times New Roman" w:hint="default"/>
      <w:b/>
      <w:color w:val="000000"/>
    </w:rPr>
  </w:style>
  <w:style w:type="character" w:customStyle="1" w:styleId="WW8Num32z0">
    <w:name w:val="WW8Num32z0"/>
    <w:rsid w:val="001978A7"/>
  </w:style>
  <w:style w:type="character" w:customStyle="1" w:styleId="WW8Num33z0">
    <w:name w:val="WW8Num33z0"/>
    <w:rsid w:val="001978A7"/>
    <w:rPr>
      <w:rFonts w:ascii="Times New Roman" w:hAnsi="Times New Roman" w:cs="Times New Roman"/>
    </w:rPr>
  </w:style>
  <w:style w:type="character" w:customStyle="1" w:styleId="WW8Num34z0">
    <w:name w:val="WW8Num34z0"/>
    <w:rsid w:val="001978A7"/>
    <w:rPr>
      <w:rFonts w:ascii="Times New Roman" w:hAnsi="Times New Roman" w:cs="Times New Roman"/>
    </w:rPr>
  </w:style>
  <w:style w:type="character" w:customStyle="1" w:styleId="WW8Num39z0">
    <w:name w:val="WW8Num39z0"/>
    <w:rsid w:val="001978A7"/>
    <w:rPr>
      <w:rFonts w:ascii="Times New Roman" w:hAnsi="Times New Roman" w:cs="Times New Roman"/>
    </w:rPr>
  </w:style>
  <w:style w:type="character" w:customStyle="1" w:styleId="WW8Num41z0">
    <w:name w:val="WW8Num41z0"/>
    <w:rsid w:val="001978A7"/>
  </w:style>
  <w:style w:type="character" w:customStyle="1" w:styleId="WW8Num42z0">
    <w:name w:val="WW8Num42z0"/>
    <w:rsid w:val="001978A7"/>
    <w:rPr>
      <w:rFonts w:ascii="Symbol" w:hAnsi="Symbol" w:cs="Symbol" w:hint="default"/>
    </w:rPr>
  </w:style>
  <w:style w:type="character" w:customStyle="1" w:styleId="WW8Num43z0">
    <w:name w:val="WW8Num43z0"/>
    <w:rsid w:val="001978A7"/>
  </w:style>
  <w:style w:type="character" w:customStyle="1" w:styleId="WW8Num44z0">
    <w:name w:val="WW8Num44z0"/>
    <w:rsid w:val="001978A7"/>
    <w:rPr>
      <w:rFonts w:ascii="Times New Roman" w:hAnsi="Times New Roman" w:cs="Times New Roman"/>
    </w:rPr>
  </w:style>
  <w:style w:type="character" w:customStyle="1" w:styleId="WW8Num11z1">
    <w:name w:val="WW8Num11z1"/>
    <w:rsid w:val="001978A7"/>
  </w:style>
  <w:style w:type="character" w:customStyle="1" w:styleId="WW8Num11z2">
    <w:name w:val="WW8Num11z2"/>
    <w:rsid w:val="001978A7"/>
  </w:style>
  <w:style w:type="character" w:customStyle="1" w:styleId="WW8Num11z3">
    <w:name w:val="WW8Num11z3"/>
    <w:rsid w:val="001978A7"/>
  </w:style>
  <w:style w:type="character" w:customStyle="1" w:styleId="WW8Num11z4">
    <w:name w:val="WW8Num11z4"/>
    <w:rsid w:val="001978A7"/>
  </w:style>
  <w:style w:type="character" w:customStyle="1" w:styleId="WW8Num11z5">
    <w:name w:val="WW8Num11z5"/>
    <w:rsid w:val="001978A7"/>
  </w:style>
  <w:style w:type="character" w:customStyle="1" w:styleId="WW8Num11z6">
    <w:name w:val="WW8Num11z6"/>
    <w:rsid w:val="001978A7"/>
  </w:style>
  <w:style w:type="character" w:customStyle="1" w:styleId="WW8Num11z7">
    <w:name w:val="WW8Num11z7"/>
    <w:rsid w:val="001978A7"/>
  </w:style>
  <w:style w:type="character" w:customStyle="1" w:styleId="WW8Num11z8">
    <w:name w:val="WW8Num11z8"/>
    <w:rsid w:val="001978A7"/>
  </w:style>
  <w:style w:type="character" w:customStyle="1" w:styleId="WW8Num12z1">
    <w:name w:val="WW8Num12z1"/>
    <w:rsid w:val="001978A7"/>
    <w:rPr>
      <w:rFonts w:ascii="Courier New" w:hAnsi="Courier New" w:cs="Courier New"/>
    </w:rPr>
  </w:style>
  <w:style w:type="character" w:customStyle="1" w:styleId="WW8Num12z2">
    <w:name w:val="WW8Num12z2"/>
    <w:rsid w:val="001978A7"/>
  </w:style>
  <w:style w:type="character" w:customStyle="1" w:styleId="WW8Num12z3">
    <w:name w:val="WW8Num12z3"/>
    <w:rsid w:val="001978A7"/>
    <w:rPr>
      <w:rFonts w:ascii="Symbol" w:hAnsi="Symbol" w:cs="Symbol"/>
    </w:rPr>
  </w:style>
  <w:style w:type="character" w:customStyle="1" w:styleId="WW8Num12z4">
    <w:name w:val="WW8Num12z4"/>
    <w:rsid w:val="001978A7"/>
  </w:style>
  <w:style w:type="character" w:customStyle="1" w:styleId="WW8Num12z5">
    <w:name w:val="WW8Num12z5"/>
    <w:rsid w:val="001978A7"/>
  </w:style>
  <w:style w:type="character" w:customStyle="1" w:styleId="WW8Num12z6">
    <w:name w:val="WW8Num12z6"/>
    <w:rsid w:val="001978A7"/>
  </w:style>
  <w:style w:type="character" w:customStyle="1" w:styleId="WW8Num12z7">
    <w:name w:val="WW8Num12z7"/>
    <w:rsid w:val="001978A7"/>
  </w:style>
  <w:style w:type="character" w:customStyle="1" w:styleId="WW8Num12z8">
    <w:name w:val="WW8Num12z8"/>
    <w:rsid w:val="001978A7"/>
  </w:style>
  <w:style w:type="character" w:customStyle="1" w:styleId="WW8Num13z1">
    <w:name w:val="WW8Num13z1"/>
    <w:rsid w:val="001978A7"/>
  </w:style>
  <w:style w:type="character" w:customStyle="1" w:styleId="WW8Num13z2">
    <w:name w:val="WW8Num13z2"/>
    <w:rsid w:val="001978A7"/>
  </w:style>
  <w:style w:type="character" w:customStyle="1" w:styleId="WW8Num13z3">
    <w:name w:val="WW8Num13z3"/>
    <w:rsid w:val="001978A7"/>
  </w:style>
  <w:style w:type="character" w:customStyle="1" w:styleId="WW8Num13z4">
    <w:name w:val="WW8Num13z4"/>
    <w:rsid w:val="001978A7"/>
  </w:style>
  <w:style w:type="character" w:customStyle="1" w:styleId="WW8Num13z5">
    <w:name w:val="WW8Num13z5"/>
    <w:rsid w:val="001978A7"/>
  </w:style>
  <w:style w:type="character" w:customStyle="1" w:styleId="WW8Num13z6">
    <w:name w:val="WW8Num13z6"/>
    <w:rsid w:val="001978A7"/>
  </w:style>
  <w:style w:type="character" w:customStyle="1" w:styleId="WW8Num13z7">
    <w:name w:val="WW8Num13z7"/>
    <w:rsid w:val="001978A7"/>
  </w:style>
  <w:style w:type="character" w:customStyle="1" w:styleId="WW8Num13z8">
    <w:name w:val="WW8Num13z8"/>
    <w:rsid w:val="001978A7"/>
  </w:style>
  <w:style w:type="character" w:customStyle="1" w:styleId="WW8Num14z1">
    <w:name w:val="WW8Num14z1"/>
    <w:rsid w:val="001978A7"/>
    <w:rPr>
      <w:rFonts w:ascii="Courier New" w:hAnsi="Courier New" w:cs="Courier New"/>
    </w:rPr>
  </w:style>
  <w:style w:type="character" w:customStyle="1" w:styleId="WW8Num14z2">
    <w:name w:val="WW8Num14z2"/>
    <w:rsid w:val="001978A7"/>
    <w:rPr>
      <w:rFonts w:ascii="Wingdings" w:hAnsi="Wingdings" w:cs="Wingdings"/>
    </w:rPr>
  </w:style>
  <w:style w:type="character" w:customStyle="1" w:styleId="WW8Num14z3">
    <w:name w:val="WW8Num14z3"/>
    <w:rsid w:val="001978A7"/>
  </w:style>
  <w:style w:type="character" w:customStyle="1" w:styleId="WW8Num14z4">
    <w:name w:val="WW8Num14z4"/>
    <w:rsid w:val="001978A7"/>
  </w:style>
  <w:style w:type="character" w:customStyle="1" w:styleId="WW8Num14z5">
    <w:name w:val="WW8Num14z5"/>
    <w:rsid w:val="001978A7"/>
  </w:style>
  <w:style w:type="character" w:customStyle="1" w:styleId="WW8Num14z6">
    <w:name w:val="WW8Num14z6"/>
    <w:rsid w:val="001978A7"/>
  </w:style>
  <w:style w:type="character" w:customStyle="1" w:styleId="WW8Num14z7">
    <w:name w:val="WW8Num14z7"/>
    <w:rsid w:val="001978A7"/>
  </w:style>
  <w:style w:type="character" w:customStyle="1" w:styleId="WW8Num14z8">
    <w:name w:val="WW8Num14z8"/>
    <w:rsid w:val="001978A7"/>
  </w:style>
  <w:style w:type="character" w:customStyle="1" w:styleId="WW8Num15z1">
    <w:name w:val="WW8Num15z1"/>
    <w:rsid w:val="001978A7"/>
    <w:rPr>
      <w:rFonts w:ascii="Courier New" w:hAnsi="Courier New" w:cs="Courier New"/>
    </w:rPr>
  </w:style>
  <w:style w:type="character" w:customStyle="1" w:styleId="WW8Num15z2">
    <w:name w:val="WW8Num15z2"/>
    <w:rsid w:val="001978A7"/>
  </w:style>
  <w:style w:type="character" w:customStyle="1" w:styleId="WW8Num15z3">
    <w:name w:val="WW8Num15z3"/>
    <w:rsid w:val="001978A7"/>
    <w:rPr>
      <w:rFonts w:ascii="Symbol" w:hAnsi="Symbol" w:cs="Symbol"/>
    </w:rPr>
  </w:style>
  <w:style w:type="character" w:customStyle="1" w:styleId="WW8Num15z4">
    <w:name w:val="WW8Num15z4"/>
    <w:rsid w:val="001978A7"/>
  </w:style>
  <w:style w:type="character" w:customStyle="1" w:styleId="WW8Num15z5">
    <w:name w:val="WW8Num15z5"/>
    <w:rsid w:val="001978A7"/>
  </w:style>
  <w:style w:type="character" w:customStyle="1" w:styleId="WW8Num15z6">
    <w:name w:val="WW8Num15z6"/>
    <w:rsid w:val="001978A7"/>
  </w:style>
  <w:style w:type="character" w:customStyle="1" w:styleId="WW8Num15z7">
    <w:name w:val="WW8Num15z7"/>
    <w:rsid w:val="001978A7"/>
  </w:style>
  <w:style w:type="character" w:customStyle="1" w:styleId="WW8Num15z8">
    <w:name w:val="WW8Num15z8"/>
    <w:rsid w:val="001978A7"/>
  </w:style>
  <w:style w:type="character" w:customStyle="1" w:styleId="WW8Num16z1">
    <w:name w:val="WW8Num16z1"/>
    <w:rsid w:val="001978A7"/>
    <w:rPr>
      <w:rFonts w:ascii="Courier New" w:hAnsi="Courier New" w:cs="Courier New"/>
    </w:rPr>
  </w:style>
  <w:style w:type="character" w:customStyle="1" w:styleId="WW8Num16z2">
    <w:name w:val="WW8Num16z2"/>
    <w:rsid w:val="001978A7"/>
  </w:style>
  <w:style w:type="character" w:customStyle="1" w:styleId="WW8Num16z3">
    <w:name w:val="WW8Num16z3"/>
    <w:rsid w:val="001978A7"/>
    <w:rPr>
      <w:rFonts w:ascii="Symbol" w:hAnsi="Symbol" w:cs="Symbol"/>
    </w:rPr>
  </w:style>
  <w:style w:type="character" w:customStyle="1" w:styleId="WW8Num16z4">
    <w:name w:val="WW8Num16z4"/>
    <w:rsid w:val="001978A7"/>
  </w:style>
  <w:style w:type="character" w:customStyle="1" w:styleId="WW8Num16z5">
    <w:name w:val="WW8Num16z5"/>
    <w:rsid w:val="001978A7"/>
  </w:style>
  <w:style w:type="character" w:customStyle="1" w:styleId="WW8Num16z6">
    <w:name w:val="WW8Num16z6"/>
    <w:rsid w:val="001978A7"/>
  </w:style>
  <w:style w:type="character" w:customStyle="1" w:styleId="WW8Num16z7">
    <w:name w:val="WW8Num16z7"/>
    <w:rsid w:val="001978A7"/>
  </w:style>
  <w:style w:type="character" w:customStyle="1" w:styleId="WW8Num16z8">
    <w:name w:val="WW8Num16z8"/>
    <w:rsid w:val="001978A7"/>
  </w:style>
  <w:style w:type="character" w:customStyle="1" w:styleId="WW8Num17z2">
    <w:name w:val="WW8Num17z2"/>
    <w:rsid w:val="001978A7"/>
  </w:style>
  <w:style w:type="character" w:customStyle="1" w:styleId="WW8Num17z3">
    <w:name w:val="WW8Num17z3"/>
    <w:rsid w:val="001978A7"/>
  </w:style>
  <w:style w:type="character" w:customStyle="1" w:styleId="WW8Num17z4">
    <w:name w:val="WW8Num17z4"/>
    <w:rsid w:val="001978A7"/>
  </w:style>
  <w:style w:type="character" w:customStyle="1" w:styleId="WW8Num17z5">
    <w:name w:val="WW8Num17z5"/>
    <w:rsid w:val="001978A7"/>
  </w:style>
  <w:style w:type="character" w:customStyle="1" w:styleId="WW8Num17z6">
    <w:name w:val="WW8Num17z6"/>
    <w:rsid w:val="001978A7"/>
  </w:style>
  <w:style w:type="character" w:customStyle="1" w:styleId="WW8Num17z7">
    <w:name w:val="WW8Num17z7"/>
    <w:rsid w:val="001978A7"/>
  </w:style>
  <w:style w:type="character" w:customStyle="1" w:styleId="WW8Num17z8">
    <w:name w:val="WW8Num17z8"/>
    <w:rsid w:val="001978A7"/>
  </w:style>
  <w:style w:type="character" w:customStyle="1" w:styleId="WW8Num18z1">
    <w:name w:val="WW8Num18z1"/>
    <w:rsid w:val="001978A7"/>
    <w:rPr>
      <w:rFonts w:ascii="Courier New" w:hAnsi="Courier New" w:cs="Courier New"/>
    </w:rPr>
  </w:style>
  <w:style w:type="character" w:customStyle="1" w:styleId="WW8Num18z2">
    <w:name w:val="WW8Num18z2"/>
    <w:rsid w:val="001978A7"/>
  </w:style>
  <w:style w:type="character" w:customStyle="1" w:styleId="WW8Num18z3">
    <w:name w:val="WW8Num18z3"/>
    <w:rsid w:val="001978A7"/>
    <w:rPr>
      <w:rFonts w:ascii="Symbol" w:hAnsi="Symbol" w:cs="Symbol"/>
    </w:rPr>
  </w:style>
  <w:style w:type="character" w:customStyle="1" w:styleId="WW8Num18z4">
    <w:name w:val="WW8Num18z4"/>
    <w:rsid w:val="001978A7"/>
  </w:style>
  <w:style w:type="character" w:customStyle="1" w:styleId="WW8Num18z5">
    <w:name w:val="WW8Num18z5"/>
    <w:rsid w:val="001978A7"/>
  </w:style>
  <w:style w:type="character" w:customStyle="1" w:styleId="WW8Num18z6">
    <w:name w:val="WW8Num18z6"/>
    <w:rsid w:val="001978A7"/>
  </w:style>
  <w:style w:type="character" w:customStyle="1" w:styleId="WW8Num18z7">
    <w:name w:val="WW8Num18z7"/>
    <w:rsid w:val="001978A7"/>
  </w:style>
  <w:style w:type="character" w:customStyle="1" w:styleId="WW8Num18z8">
    <w:name w:val="WW8Num18z8"/>
    <w:rsid w:val="001978A7"/>
  </w:style>
  <w:style w:type="character" w:customStyle="1" w:styleId="WW8Num19z1">
    <w:name w:val="WW8Num19z1"/>
    <w:rsid w:val="001978A7"/>
  </w:style>
  <w:style w:type="character" w:customStyle="1" w:styleId="WW8Num19z2">
    <w:name w:val="WW8Num19z2"/>
    <w:rsid w:val="001978A7"/>
  </w:style>
  <w:style w:type="character" w:customStyle="1" w:styleId="WW8Num19z3">
    <w:name w:val="WW8Num19z3"/>
    <w:rsid w:val="001978A7"/>
  </w:style>
  <w:style w:type="character" w:customStyle="1" w:styleId="WW8Num19z4">
    <w:name w:val="WW8Num19z4"/>
    <w:rsid w:val="001978A7"/>
  </w:style>
  <w:style w:type="character" w:customStyle="1" w:styleId="WW8Num19z5">
    <w:name w:val="WW8Num19z5"/>
    <w:rsid w:val="001978A7"/>
  </w:style>
  <w:style w:type="character" w:customStyle="1" w:styleId="WW8Num19z6">
    <w:name w:val="WW8Num19z6"/>
    <w:rsid w:val="001978A7"/>
  </w:style>
  <w:style w:type="character" w:customStyle="1" w:styleId="WW8Num19z7">
    <w:name w:val="WW8Num19z7"/>
    <w:rsid w:val="001978A7"/>
  </w:style>
  <w:style w:type="character" w:customStyle="1" w:styleId="WW8Num19z8">
    <w:name w:val="WW8Num19z8"/>
    <w:rsid w:val="001978A7"/>
  </w:style>
  <w:style w:type="character" w:customStyle="1" w:styleId="WW8Num20z1">
    <w:name w:val="WW8Num20z1"/>
    <w:rsid w:val="001978A7"/>
  </w:style>
  <w:style w:type="character" w:customStyle="1" w:styleId="WW8Num20z2">
    <w:name w:val="WW8Num20z2"/>
    <w:rsid w:val="001978A7"/>
  </w:style>
  <w:style w:type="character" w:customStyle="1" w:styleId="WW8Num20z3">
    <w:name w:val="WW8Num20z3"/>
    <w:rsid w:val="001978A7"/>
  </w:style>
  <w:style w:type="character" w:customStyle="1" w:styleId="WW8Num20z4">
    <w:name w:val="WW8Num20z4"/>
    <w:rsid w:val="001978A7"/>
  </w:style>
  <w:style w:type="character" w:customStyle="1" w:styleId="WW8Num20z5">
    <w:name w:val="WW8Num20z5"/>
    <w:rsid w:val="001978A7"/>
  </w:style>
  <w:style w:type="character" w:customStyle="1" w:styleId="WW8Num20z6">
    <w:name w:val="WW8Num20z6"/>
    <w:rsid w:val="001978A7"/>
  </w:style>
  <w:style w:type="character" w:customStyle="1" w:styleId="WW8Num20z7">
    <w:name w:val="WW8Num20z7"/>
    <w:rsid w:val="001978A7"/>
  </w:style>
  <w:style w:type="character" w:customStyle="1" w:styleId="WW8Num20z8">
    <w:name w:val="WW8Num20z8"/>
    <w:rsid w:val="001978A7"/>
  </w:style>
  <w:style w:type="character" w:customStyle="1" w:styleId="WW8Num21z1">
    <w:name w:val="WW8Num21z1"/>
    <w:rsid w:val="001978A7"/>
  </w:style>
  <w:style w:type="character" w:customStyle="1" w:styleId="WW8Num21z2">
    <w:name w:val="WW8Num21z2"/>
    <w:rsid w:val="001978A7"/>
  </w:style>
  <w:style w:type="character" w:customStyle="1" w:styleId="WW8Num21z3">
    <w:name w:val="WW8Num21z3"/>
    <w:rsid w:val="001978A7"/>
  </w:style>
  <w:style w:type="character" w:customStyle="1" w:styleId="WW8Num21z4">
    <w:name w:val="WW8Num21z4"/>
    <w:rsid w:val="001978A7"/>
  </w:style>
  <w:style w:type="character" w:customStyle="1" w:styleId="WW8Num21z5">
    <w:name w:val="WW8Num21z5"/>
    <w:rsid w:val="001978A7"/>
  </w:style>
  <w:style w:type="character" w:customStyle="1" w:styleId="WW8Num21z6">
    <w:name w:val="WW8Num21z6"/>
    <w:rsid w:val="001978A7"/>
  </w:style>
  <w:style w:type="character" w:customStyle="1" w:styleId="WW8Num21z7">
    <w:name w:val="WW8Num21z7"/>
    <w:rsid w:val="001978A7"/>
  </w:style>
  <w:style w:type="character" w:customStyle="1" w:styleId="WW8Num21z8">
    <w:name w:val="WW8Num21z8"/>
    <w:rsid w:val="001978A7"/>
  </w:style>
  <w:style w:type="character" w:customStyle="1" w:styleId="WW8Num22z1">
    <w:name w:val="WW8Num22z1"/>
    <w:rsid w:val="001978A7"/>
  </w:style>
  <w:style w:type="character" w:customStyle="1" w:styleId="WW8Num22z2">
    <w:name w:val="WW8Num22z2"/>
    <w:rsid w:val="001978A7"/>
  </w:style>
  <w:style w:type="character" w:customStyle="1" w:styleId="WW8Num22z3">
    <w:name w:val="WW8Num22z3"/>
    <w:rsid w:val="001978A7"/>
  </w:style>
  <w:style w:type="character" w:customStyle="1" w:styleId="WW8Num22z4">
    <w:name w:val="WW8Num22z4"/>
    <w:rsid w:val="001978A7"/>
  </w:style>
  <w:style w:type="character" w:customStyle="1" w:styleId="WW8Num22z5">
    <w:name w:val="WW8Num22z5"/>
    <w:rsid w:val="001978A7"/>
  </w:style>
  <w:style w:type="character" w:customStyle="1" w:styleId="WW8Num22z6">
    <w:name w:val="WW8Num22z6"/>
    <w:rsid w:val="001978A7"/>
  </w:style>
  <w:style w:type="character" w:customStyle="1" w:styleId="WW8Num22z7">
    <w:name w:val="WW8Num22z7"/>
    <w:rsid w:val="001978A7"/>
  </w:style>
  <w:style w:type="character" w:customStyle="1" w:styleId="WW8Num22z8">
    <w:name w:val="WW8Num22z8"/>
    <w:rsid w:val="001978A7"/>
  </w:style>
  <w:style w:type="character" w:customStyle="1" w:styleId="WW8Num23z1">
    <w:name w:val="WW8Num23z1"/>
    <w:rsid w:val="001978A7"/>
  </w:style>
  <w:style w:type="character" w:customStyle="1" w:styleId="WW8Num23z2">
    <w:name w:val="WW8Num23z2"/>
    <w:rsid w:val="001978A7"/>
  </w:style>
  <w:style w:type="character" w:customStyle="1" w:styleId="WW8Num23z3">
    <w:name w:val="WW8Num23z3"/>
    <w:rsid w:val="001978A7"/>
  </w:style>
  <w:style w:type="character" w:customStyle="1" w:styleId="WW8Num23z4">
    <w:name w:val="WW8Num23z4"/>
    <w:rsid w:val="001978A7"/>
  </w:style>
  <w:style w:type="character" w:customStyle="1" w:styleId="WW8Num23z5">
    <w:name w:val="WW8Num23z5"/>
    <w:rsid w:val="001978A7"/>
  </w:style>
  <w:style w:type="character" w:customStyle="1" w:styleId="WW8Num23z6">
    <w:name w:val="WW8Num23z6"/>
    <w:rsid w:val="001978A7"/>
  </w:style>
  <w:style w:type="character" w:customStyle="1" w:styleId="WW8Num23z7">
    <w:name w:val="WW8Num23z7"/>
    <w:rsid w:val="001978A7"/>
  </w:style>
  <w:style w:type="character" w:customStyle="1" w:styleId="WW8Num23z8">
    <w:name w:val="WW8Num23z8"/>
    <w:rsid w:val="001978A7"/>
  </w:style>
  <w:style w:type="character" w:customStyle="1" w:styleId="WW8Num24z1">
    <w:name w:val="WW8Num24z1"/>
    <w:rsid w:val="001978A7"/>
  </w:style>
  <w:style w:type="character" w:customStyle="1" w:styleId="WW8Num24z2">
    <w:name w:val="WW8Num24z2"/>
    <w:rsid w:val="001978A7"/>
  </w:style>
  <w:style w:type="character" w:customStyle="1" w:styleId="WW8Num24z3">
    <w:name w:val="WW8Num24z3"/>
    <w:rsid w:val="001978A7"/>
  </w:style>
  <w:style w:type="character" w:customStyle="1" w:styleId="WW8Num24z4">
    <w:name w:val="WW8Num24z4"/>
    <w:rsid w:val="001978A7"/>
  </w:style>
  <w:style w:type="character" w:customStyle="1" w:styleId="WW8Num24z5">
    <w:name w:val="WW8Num24z5"/>
    <w:rsid w:val="001978A7"/>
  </w:style>
  <w:style w:type="character" w:customStyle="1" w:styleId="WW8Num24z6">
    <w:name w:val="WW8Num24z6"/>
    <w:rsid w:val="001978A7"/>
  </w:style>
  <w:style w:type="character" w:customStyle="1" w:styleId="WW8Num24z7">
    <w:name w:val="WW8Num24z7"/>
    <w:rsid w:val="001978A7"/>
  </w:style>
  <w:style w:type="character" w:customStyle="1" w:styleId="WW8Num24z8">
    <w:name w:val="WW8Num24z8"/>
    <w:rsid w:val="001978A7"/>
  </w:style>
  <w:style w:type="character" w:customStyle="1" w:styleId="WW8Num25z1">
    <w:name w:val="WW8Num25z1"/>
    <w:rsid w:val="001978A7"/>
  </w:style>
  <w:style w:type="character" w:customStyle="1" w:styleId="WW8Num25z2">
    <w:name w:val="WW8Num25z2"/>
    <w:rsid w:val="001978A7"/>
  </w:style>
  <w:style w:type="character" w:customStyle="1" w:styleId="WW8Num25z3">
    <w:name w:val="WW8Num25z3"/>
    <w:rsid w:val="001978A7"/>
  </w:style>
  <w:style w:type="character" w:customStyle="1" w:styleId="WW8Num25z4">
    <w:name w:val="WW8Num25z4"/>
    <w:rsid w:val="001978A7"/>
  </w:style>
  <w:style w:type="character" w:customStyle="1" w:styleId="WW8Num25z5">
    <w:name w:val="WW8Num25z5"/>
    <w:rsid w:val="001978A7"/>
  </w:style>
  <w:style w:type="character" w:customStyle="1" w:styleId="WW8Num25z6">
    <w:name w:val="WW8Num25z6"/>
    <w:rsid w:val="001978A7"/>
  </w:style>
  <w:style w:type="character" w:customStyle="1" w:styleId="WW8Num25z7">
    <w:name w:val="WW8Num25z7"/>
    <w:rsid w:val="001978A7"/>
  </w:style>
  <w:style w:type="character" w:customStyle="1" w:styleId="WW8Num25z8">
    <w:name w:val="WW8Num25z8"/>
    <w:rsid w:val="001978A7"/>
  </w:style>
  <w:style w:type="character" w:customStyle="1" w:styleId="WW8Num26z1">
    <w:name w:val="WW8Num26z1"/>
    <w:rsid w:val="001978A7"/>
  </w:style>
  <w:style w:type="character" w:customStyle="1" w:styleId="WW8Num26z2">
    <w:name w:val="WW8Num26z2"/>
    <w:rsid w:val="001978A7"/>
  </w:style>
  <w:style w:type="character" w:customStyle="1" w:styleId="WW8Num26z3">
    <w:name w:val="WW8Num26z3"/>
    <w:rsid w:val="001978A7"/>
  </w:style>
  <w:style w:type="character" w:customStyle="1" w:styleId="WW8Num26z4">
    <w:name w:val="WW8Num26z4"/>
    <w:rsid w:val="001978A7"/>
  </w:style>
  <w:style w:type="character" w:customStyle="1" w:styleId="WW8Num26z5">
    <w:name w:val="WW8Num26z5"/>
    <w:rsid w:val="001978A7"/>
  </w:style>
  <w:style w:type="character" w:customStyle="1" w:styleId="WW8Num26z6">
    <w:name w:val="WW8Num26z6"/>
    <w:rsid w:val="001978A7"/>
  </w:style>
  <w:style w:type="character" w:customStyle="1" w:styleId="WW8Num26z7">
    <w:name w:val="WW8Num26z7"/>
    <w:rsid w:val="001978A7"/>
  </w:style>
  <w:style w:type="character" w:customStyle="1" w:styleId="WW8Num26z8">
    <w:name w:val="WW8Num26z8"/>
    <w:rsid w:val="001978A7"/>
  </w:style>
  <w:style w:type="character" w:customStyle="1" w:styleId="WW8Num27z1">
    <w:name w:val="WW8Num27z1"/>
    <w:rsid w:val="001978A7"/>
  </w:style>
  <w:style w:type="character" w:customStyle="1" w:styleId="WW8Num27z2">
    <w:name w:val="WW8Num27z2"/>
    <w:rsid w:val="001978A7"/>
  </w:style>
  <w:style w:type="character" w:customStyle="1" w:styleId="WW8Num27z3">
    <w:name w:val="WW8Num27z3"/>
    <w:rsid w:val="001978A7"/>
  </w:style>
  <w:style w:type="character" w:customStyle="1" w:styleId="WW8Num27z4">
    <w:name w:val="WW8Num27z4"/>
    <w:rsid w:val="001978A7"/>
  </w:style>
  <w:style w:type="character" w:customStyle="1" w:styleId="WW8Num27z5">
    <w:name w:val="WW8Num27z5"/>
    <w:rsid w:val="001978A7"/>
  </w:style>
  <w:style w:type="character" w:customStyle="1" w:styleId="WW8Num27z6">
    <w:name w:val="WW8Num27z6"/>
    <w:rsid w:val="001978A7"/>
  </w:style>
  <w:style w:type="character" w:customStyle="1" w:styleId="WW8Num27z7">
    <w:name w:val="WW8Num27z7"/>
    <w:rsid w:val="001978A7"/>
  </w:style>
  <w:style w:type="character" w:customStyle="1" w:styleId="WW8Num27z8">
    <w:name w:val="WW8Num27z8"/>
    <w:rsid w:val="001978A7"/>
  </w:style>
  <w:style w:type="character" w:customStyle="1" w:styleId="WW8Num28z1">
    <w:name w:val="WW8Num28z1"/>
    <w:rsid w:val="001978A7"/>
  </w:style>
  <w:style w:type="character" w:customStyle="1" w:styleId="WW8Num28z2">
    <w:name w:val="WW8Num28z2"/>
    <w:rsid w:val="001978A7"/>
  </w:style>
  <w:style w:type="character" w:customStyle="1" w:styleId="WW8Num28z3">
    <w:name w:val="WW8Num28z3"/>
    <w:rsid w:val="001978A7"/>
  </w:style>
  <w:style w:type="character" w:customStyle="1" w:styleId="WW8Num28z4">
    <w:name w:val="WW8Num28z4"/>
    <w:rsid w:val="001978A7"/>
  </w:style>
  <w:style w:type="character" w:customStyle="1" w:styleId="WW8Num28z5">
    <w:name w:val="WW8Num28z5"/>
    <w:rsid w:val="001978A7"/>
  </w:style>
  <w:style w:type="character" w:customStyle="1" w:styleId="WW8Num28z6">
    <w:name w:val="WW8Num28z6"/>
    <w:rsid w:val="001978A7"/>
  </w:style>
  <w:style w:type="character" w:customStyle="1" w:styleId="WW8Num28z7">
    <w:name w:val="WW8Num28z7"/>
    <w:rsid w:val="001978A7"/>
  </w:style>
  <w:style w:type="character" w:customStyle="1" w:styleId="WW8Num28z8">
    <w:name w:val="WW8Num28z8"/>
    <w:rsid w:val="001978A7"/>
  </w:style>
  <w:style w:type="character" w:customStyle="1" w:styleId="WW8Num30z1">
    <w:name w:val="WW8Num30z1"/>
    <w:rsid w:val="001978A7"/>
  </w:style>
  <w:style w:type="character" w:customStyle="1" w:styleId="WW8Num30z2">
    <w:name w:val="WW8Num30z2"/>
    <w:rsid w:val="001978A7"/>
  </w:style>
  <w:style w:type="character" w:customStyle="1" w:styleId="WW8Num30z3">
    <w:name w:val="WW8Num30z3"/>
    <w:rsid w:val="001978A7"/>
  </w:style>
  <w:style w:type="character" w:customStyle="1" w:styleId="WW8Num30z4">
    <w:name w:val="WW8Num30z4"/>
    <w:rsid w:val="001978A7"/>
  </w:style>
  <w:style w:type="character" w:customStyle="1" w:styleId="WW8Num30z5">
    <w:name w:val="WW8Num30z5"/>
    <w:rsid w:val="001978A7"/>
  </w:style>
  <w:style w:type="character" w:customStyle="1" w:styleId="WW8Num30z6">
    <w:name w:val="WW8Num30z6"/>
    <w:rsid w:val="001978A7"/>
  </w:style>
  <w:style w:type="character" w:customStyle="1" w:styleId="WW8Num30z7">
    <w:name w:val="WW8Num30z7"/>
    <w:rsid w:val="001978A7"/>
  </w:style>
  <w:style w:type="character" w:customStyle="1" w:styleId="WW8Num30z8">
    <w:name w:val="WW8Num30z8"/>
    <w:rsid w:val="001978A7"/>
  </w:style>
  <w:style w:type="character" w:customStyle="1" w:styleId="WW8Num31z3">
    <w:name w:val="WW8Num31z3"/>
    <w:rsid w:val="001978A7"/>
  </w:style>
  <w:style w:type="character" w:customStyle="1" w:styleId="WW8Num31z4">
    <w:name w:val="WW8Num31z4"/>
    <w:rsid w:val="001978A7"/>
  </w:style>
  <w:style w:type="character" w:customStyle="1" w:styleId="WW8Num31z5">
    <w:name w:val="WW8Num31z5"/>
    <w:rsid w:val="001978A7"/>
  </w:style>
  <w:style w:type="character" w:customStyle="1" w:styleId="WW8Num31z6">
    <w:name w:val="WW8Num31z6"/>
    <w:rsid w:val="001978A7"/>
  </w:style>
  <w:style w:type="character" w:customStyle="1" w:styleId="WW8Num31z7">
    <w:name w:val="WW8Num31z7"/>
    <w:rsid w:val="001978A7"/>
  </w:style>
  <w:style w:type="character" w:customStyle="1" w:styleId="WW8Num31z8">
    <w:name w:val="WW8Num31z8"/>
    <w:rsid w:val="001978A7"/>
  </w:style>
  <w:style w:type="character" w:customStyle="1" w:styleId="WW8Num32z1">
    <w:name w:val="WW8Num32z1"/>
    <w:rsid w:val="001978A7"/>
  </w:style>
  <w:style w:type="character" w:customStyle="1" w:styleId="WW8Num32z2">
    <w:name w:val="WW8Num32z2"/>
    <w:rsid w:val="001978A7"/>
  </w:style>
  <w:style w:type="character" w:customStyle="1" w:styleId="WW8Num32z3">
    <w:name w:val="WW8Num32z3"/>
    <w:rsid w:val="001978A7"/>
  </w:style>
  <w:style w:type="character" w:customStyle="1" w:styleId="WW8Num32z4">
    <w:name w:val="WW8Num32z4"/>
    <w:rsid w:val="001978A7"/>
  </w:style>
  <w:style w:type="character" w:customStyle="1" w:styleId="WW8Num32z5">
    <w:name w:val="WW8Num32z5"/>
    <w:rsid w:val="001978A7"/>
  </w:style>
  <w:style w:type="character" w:customStyle="1" w:styleId="WW8Num32z6">
    <w:name w:val="WW8Num32z6"/>
    <w:rsid w:val="001978A7"/>
  </w:style>
  <w:style w:type="character" w:customStyle="1" w:styleId="WW8Num32z7">
    <w:name w:val="WW8Num32z7"/>
    <w:rsid w:val="001978A7"/>
  </w:style>
  <w:style w:type="character" w:customStyle="1" w:styleId="WW8Num32z8">
    <w:name w:val="WW8Num32z8"/>
    <w:rsid w:val="001978A7"/>
  </w:style>
  <w:style w:type="character" w:customStyle="1" w:styleId="WW8Num33z1">
    <w:name w:val="WW8Num33z1"/>
    <w:rsid w:val="001978A7"/>
  </w:style>
  <w:style w:type="character" w:customStyle="1" w:styleId="WW8Num33z2">
    <w:name w:val="WW8Num33z2"/>
    <w:rsid w:val="001978A7"/>
  </w:style>
  <w:style w:type="character" w:customStyle="1" w:styleId="WW8Num33z3">
    <w:name w:val="WW8Num33z3"/>
    <w:rsid w:val="001978A7"/>
  </w:style>
  <w:style w:type="character" w:customStyle="1" w:styleId="WW8Num33z4">
    <w:name w:val="WW8Num33z4"/>
    <w:rsid w:val="001978A7"/>
  </w:style>
  <w:style w:type="character" w:customStyle="1" w:styleId="WW8Num33z5">
    <w:name w:val="WW8Num33z5"/>
    <w:rsid w:val="001978A7"/>
  </w:style>
  <w:style w:type="character" w:customStyle="1" w:styleId="WW8Num33z6">
    <w:name w:val="WW8Num33z6"/>
    <w:rsid w:val="001978A7"/>
  </w:style>
  <w:style w:type="character" w:customStyle="1" w:styleId="WW8Num33z7">
    <w:name w:val="WW8Num33z7"/>
    <w:rsid w:val="001978A7"/>
  </w:style>
  <w:style w:type="character" w:customStyle="1" w:styleId="WW8Num33z8">
    <w:name w:val="WW8Num33z8"/>
    <w:rsid w:val="001978A7"/>
  </w:style>
  <w:style w:type="character" w:customStyle="1" w:styleId="WW8Num34z1">
    <w:name w:val="WW8Num34z1"/>
    <w:rsid w:val="001978A7"/>
  </w:style>
  <w:style w:type="character" w:customStyle="1" w:styleId="WW8Num34z2">
    <w:name w:val="WW8Num34z2"/>
    <w:rsid w:val="001978A7"/>
  </w:style>
  <w:style w:type="character" w:customStyle="1" w:styleId="WW8Num34z3">
    <w:name w:val="WW8Num34z3"/>
    <w:rsid w:val="001978A7"/>
  </w:style>
  <w:style w:type="character" w:customStyle="1" w:styleId="WW8Num34z4">
    <w:name w:val="WW8Num34z4"/>
    <w:rsid w:val="001978A7"/>
  </w:style>
  <w:style w:type="character" w:customStyle="1" w:styleId="WW8Num34z5">
    <w:name w:val="WW8Num34z5"/>
    <w:rsid w:val="001978A7"/>
  </w:style>
  <w:style w:type="character" w:customStyle="1" w:styleId="WW8Num34z6">
    <w:name w:val="WW8Num34z6"/>
    <w:rsid w:val="001978A7"/>
  </w:style>
  <w:style w:type="character" w:customStyle="1" w:styleId="WW8Num34z7">
    <w:name w:val="WW8Num34z7"/>
    <w:rsid w:val="001978A7"/>
  </w:style>
  <w:style w:type="character" w:customStyle="1" w:styleId="WW8Num34z8">
    <w:name w:val="WW8Num34z8"/>
    <w:rsid w:val="001978A7"/>
  </w:style>
  <w:style w:type="character" w:customStyle="1" w:styleId="WW8Num35z1">
    <w:name w:val="WW8Num35z1"/>
    <w:rsid w:val="001978A7"/>
  </w:style>
  <w:style w:type="character" w:customStyle="1" w:styleId="WW8Num35z2">
    <w:name w:val="WW8Num35z2"/>
    <w:rsid w:val="001978A7"/>
  </w:style>
  <w:style w:type="character" w:customStyle="1" w:styleId="WW8Num35z3">
    <w:name w:val="WW8Num35z3"/>
    <w:rsid w:val="001978A7"/>
  </w:style>
  <w:style w:type="character" w:customStyle="1" w:styleId="WW8Num35z4">
    <w:name w:val="WW8Num35z4"/>
    <w:rsid w:val="001978A7"/>
  </w:style>
  <w:style w:type="character" w:customStyle="1" w:styleId="WW8Num35z5">
    <w:name w:val="WW8Num35z5"/>
    <w:rsid w:val="001978A7"/>
  </w:style>
  <w:style w:type="character" w:customStyle="1" w:styleId="WW8Num35z6">
    <w:name w:val="WW8Num35z6"/>
    <w:rsid w:val="001978A7"/>
  </w:style>
  <w:style w:type="character" w:customStyle="1" w:styleId="WW8Num35z7">
    <w:name w:val="WW8Num35z7"/>
    <w:rsid w:val="001978A7"/>
  </w:style>
  <w:style w:type="character" w:customStyle="1" w:styleId="WW8Num35z8">
    <w:name w:val="WW8Num35z8"/>
    <w:rsid w:val="001978A7"/>
  </w:style>
  <w:style w:type="character" w:customStyle="1" w:styleId="WW8Num36z1">
    <w:name w:val="WW8Num36z1"/>
    <w:rsid w:val="001978A7"/>
  </w:style>
  <w:style w:type="character" w:customStyle="1" w:styleId="WW8Num36z2">
    <w:name w:val="WW8Num36z2"/>
    <w:rsid w:val="001978A7"/>
  </w:style>
  <w:style w:type="character" w:customStyle="1" w:styleId="WW8Num36z3">
    <w:name w:val="WW8Num36z3"/>
    <w:rsid w:val="001978A7"/>
  </w:style>
  <w:style w:type="character" w:customStyle="1" w:styleId="WW8Num36z4">
    <w:name w:val="WW8Num36z4"/>
    <w:rsid w:val="001978A7"/>
  </w:style>
  <w:style w:type="character" w:customStyle="1" w:styleId="WW8Num36z5">
    <w:name w:val="WW8Num36z5"/>
    <w:rsid w:val="001978A7"/>
  </w:style>
  <w:style w:type="character" w:customStyle="1" w:styleId="WW8Num36z6">
    <w:name w:val="WW8Num36z6"/>
    <w:rsid w:val="001978A7"/>
  </w:style>
  <w:style w:type="character" w:customStyle="1" w:styleId="WW8Num36z7">
    <w:name w:val="WW8Num36z7"/>
    <w:rsid w:val="001978A7"/>
  </w:style>
  <w:style w:type="character" w:customStyle="1" w:styleId="WW8Num36z8">
    <w:name w:val="WW8Num36z8"/>
    <w:rsid w:val="001978A7"/>
  </w:style>
  <w:style w:type="character" w:customStyle="1" w:styleId="WW8Num37z3">
    <w:name w:val="WW8Num37z3"/>
    <w:rsid w:val="001978A7"/>
  </w:style>
  <w:style w:type="character" w:customStyle="1" w:styleId="WW8Num37z4">
    <w:name w:val="WW8Num37z4"/>
    <w:rsid w:val="001978A7"/>
  </w:style>
  <w:style w:type="character" w:customStyle="1" w:styleId="WW8Num37z5">
    <w:name w:val="WW8Num37z5"/>
    <w:rsid w:val="001978A7"/>
  </w:style>
  <w:style w:type="character" w:customStyle="1" w:styleId="WW8Num37z6">
    <w:name w:val="WW8Num37z6"/>
    <w:rsid w:val="001978A7"/>
  </w:style>
  <w:style w:type="character" w:customStyle="1" w:styleId="WW8Num37z7">
    <w:name w:val="WW8Num37z7"/>
    <w:rsid w:val="001978A7"/>
  </w:style>
  <w:style w:type="character" w:customStyle="1" w:styleId="WW8Num37z8">
    <w:name w:val="WW8Num37z8"/>
    <w:rsid w:val="001978A7"/>
  </w:style>
  <w:style w:type="character" w:customStyle="1" w:styleId="WW8Num38z1">
    <w:name w:val="WW8Num38z1"/>
    <w:rsid w:val="001978A7"/>
    <w:rPr>
      <w:rFonts w:ascii="Courier New" w:hAnsi="Courier New" w:cs="Courier New" w:hint="default"/>
    </w:rPr>
  </w:style>
  <w:style w:type="character" w:customStyle="1" w:styleId="WW8Num38z2">
    <w:name w:val="WW8Num38z2"/>
    <w:rsid w:val="001978A7"/>
    <w:rPr>
      <w:rFonts w:ascii="Wingdings" w:hAnsi="Wingdings" w:cs="Wingdings" w:hint="default"/>
    </w:rPr>
  </w:style>
  <w:style w:type="character" w:customStyle="1" w:styleId="WW8Num39z1">
    <w:name w:val="WW8Num39z1"/>
    <w:rsid w:val="001978A7"/>
  </w:style>
  <w:style w:type="character" w:customStyle="1" w:styleId="WW8Num39z2">
    <w:name w:val="WW8Num39z2"/>
    <w:rsid w:val="001978A7"/>
  </w:style>
  <w:style w:type="character" w:customStyle="1" w:styleId="WW8Num39z3">
    <w:name w:val="WW8Num39z3"/>
    <w:rsid w:val="001978A7"/>
  </w:style>
  <w:style w:type="character" w:customStyle="1" w:styleId="WW8Num39z4">
    <w:name w:val="WW8Num39z4"/>
    <w:rsid w:val="001978A7"/>
  </w:style>
  <w:style w:type="character" w:customStyle="1" w:styleId="WW8Num39z5">
    <w:name w:val="WW8Num39z5"/>
    <w:rsid w:val="001978A7"/>
  </w:style>
  <w:style w:type="character" w:customStyle="1" w:styleId="WW8Num39z6">
    <w:name w:val="WW8Num39z6"/>
    <w:rsid w:val="001978A7"/>
  </w:style>
  <w:style w:type="character" w:customStyle="1" w:styleId="WW8Num39z7">
    <w:name w:val="WW8Num39z7"/>
    <w:rsid w:val="001978A7"/>
  </w:style>
  <w:style w:type="character" w:customStyle="1" w:styleId="WW8Num39z8">
    <w:name w:val="WW8Num39z8"/>
    <w:rsid w:val="001978A7"/>
  </w:style>
  <w:style w:type="character" w:customStyle="1" w:styleId="WW8Num40z1">
    <w:name w:val="WW8Num40z1"/>
    <w:rsid w:val="001978A7"/>
  </w:style>
  <w:style w:type="character" w:customStyle="1" w:styleId="WW8Num40z2">
    <w:name w:val="WW8Num40z2"/>
    <w:rsid w:val="001978A7"/>
  </w:style>
  <w:style w:type="character" w:customStyle="1" w:styleId="WW8Num40z3">
    <w:name w:val="WW8Num40z3"/>
    <w:rsid w:val="001978A7"/>
  </w:style>
  <w:style w:type="character" w:customStyle="1" w:styleId="WW8Num40z4">
    <w:name w:val="WW8Num40z4"/>
    <w:rsid w:val="001978A7"/>
  </w:style>
  <w:style w:type="character" w:customStyle="1" w:styleId="WW8Num40z5">
    <w:name w:val="WW8Num40z5"/>
    <w:rsid w:val="001978A7"/>
  </w:style>
  <w:style w:type="character" w:customStyle="1" w:styleId="WW8Num40z6">
    <w:name w:val="WW8Num40z6"/>
    <w:rsid w:val="001978A7"/>
  </w:style>
  <w:style w:type="character" w:customStyle="1" w:styleId="WW8Num40z7">
    <w:name w:val="WW8Num40z7"/>
    <w:rsid w:val="001978A7"/>
  </w:style>
  <w:style w:type="character" w:customStyle="1" w:styleId="WW8Num40z8">
    <w:name w:val="WW8Num40z8"/>
    <w:rsid w:val="001978A7"/>
  </w:style>
  <w:style w:type="character" w:customStyle="1" w:styleId="WW8Num41z1">
    <w:name w:val="WW8Num41z1"/>
    <w:rsid w:val="001978A7"/>
  </w:style>
  <w:style w:type="character" w:customStyle="1" w:styleId="WW8Num41z2">
    <w:name w:val="WW8Num41z2"/>
    <w:rsid w:val="001978A7"/>
  </w:style>
  <w:style w:type="character" w:customStyle="1" w:styleId="WW8Num41z3">
    <w:name w:val="WW8Num41z3"/>
    <w:rsid w:val="001978A7"/>
  </w:style>
  <w:style w:type="character" w:customStyle="1" w:styleId="WW8Num41z4">
    <w:name w:val="WW8Num41z4"/>
    <w:rsid w:val="001978A7"/>
  </w:style>
  <w:style w:type="character" w:customStyle="1" w:styleId="WW8Num41z5">
    <w:name w:val="WW8Num41z5"/>
    <w:rsid w:val="001978A7"/>
  </w:style>
  <w:style w:type="character" w:customStyle="1" w:styleId="WW8Num41z6">
    <w:name w:val="WW8Num41z6"/>
    <w:rsid w:val="001978A7"/>
  </w:style>
  <w:style w:type="character" w:customStyle="1" w:styleId="WW8Num41z7">
    <w:name w:val="WW8Num41z7"/>
    <w:rsid w:val="001978A7"/>
  </w:style>
  <w:style w:type="character" w:customStyle="1" w:styleId="WW8Num41z8">
    <w:name w:val="WW8Num41z8"/>
    <w:rsid w:val="001978A7"/>
  </w:style>
  <w:style w:type="character" w:customStyle="1" w:styleId="WW8Num42z1">
    <w:name w:val="WW8Num42z1"/>
    <w:rsid w:val="001978A7"/>
    <w:rPr>
      <w:rFonts w:ascii="Courier New" w:hAnsi="Courier New" w:cs="Courier New" w:hint="default"/>
    </w:rPr>
  </w:style>
  <w:style w:type="character" w:customStyle="1" w:styleId="WW8Num42z2">
    <w:name w:val="WW8Num42z2"/>
    <w:rsid w:val="001978A7"/>
    <w:rPr>
      <w:rFonts w:ascii="Wingdings" w:hAnsi="Wingdings" w:cs="Wingdings" w:hint="default"/>
    </w:rPr>
  </w:style>
  <w:style w:type="character" w:customStyle="1" w:styleId="WW8Num43z1">
    <w:name w:val="WW8Num43z1"/>
    <w:rsid w:val="001978A7"/>
  </w:style>
  <w:style w:type="character" w:customStyle="1" w:styleId="WW8Num43z2">
    <w:name w:val="WW8Num43z2"/>
    <w:rsid w:val="001978A7"/>
  </w:style>
  <w:style w:type="character" w:customStyle="1" w:styleId="WW8Num43z3">
    <w:name w:val="WW8Num43z3"/>
    <w:rsid w:val="001978A7"/>
  </w:style>
  <w:style w:type="character" w:customStyle="1" w:styleId="WW8Num43z4">
    <w:name w:val="WW8Num43z4"/>
    <w:rsid w:val="001978A7"/>
  </w:style>
  <w:style w:type="character" w:customStyle="1" w:styleId="WW8Num43z5">
    <w:name w:val="WW8Num43z5"/>
    <w:rsid w:val="001978A7"/>
  </w:style>
  <w:style w:type="character" w:customStyle="1" w:styleId="WW8Num43z6">
    <w:name w:val="WW8Num43z6"/>
    <w:rsid w:val="001978A7"/>
  </w:style>
  <w:style w:type="character" w:customStyle="1" w:styleId="WW8Num43z7">
    <w:name w:val="WW8Num43z7"/>
    <w:rsid w:val="001978A7"/>
  </w:style>
  <w:style w:type="character" w:customStyle="1" w:styleId="WW8Num43z8">
    <w:name w:val="WW8Num43z8"/>
    <w:rsid w:val="001978A7"/>
  </w:style>
  <w:style w:type="character" w:customStyle="1" w:styleId="WW8Num44z1">
    <w:name w:val="WW8Num44z1"/>
    <w:rsid w:val="001978A7"/>
  </w:style>
  <w:style w:type="character" w:customStyle="1" w:styleId="WW8Num44z2">
    <w:name w:val="WW8Num44z2"/>
    <w:rsid w:val="001978A7"/>
  </w:style>
  <w:style w:type="character" w:customStyle="1" w:styleId="WW8Num44z3">
    <w:name w:val="WW8Num44z3"/>
    <w:rsid w:val="001978A7"/>
  </w:style>
  <w:style w:type="character" w:customStyle="1" w:styleId="WW8Num44z4">
    <w:name w:val="WW8Num44z4"/>
    <w:rsid w:val="001978A7"/>
  </w:style>
  <w:style w:type="character" w:customStyle="1" w:styleId="WW8Num44z5">
    <w:name w:val="WW8Num44z5"/>
    <w:rsid w:val="001978A7"/>
  </w:style>
  <w:style w:type="character" w:customStyle="1" w:styleId="WW8Num44z6">
    <w:name w:val="WW8Num44z6"/>
    <w:rsid w:val="001978A7"/>
  </w:style>
  <w:style w:type="character" w:customStyle="1" w:styleId="WW8Num44z7">
    <w:name w:val="WW8Num44z7"/>
    <w:rsid w:val="001978A7"/>
  </w:style>
  <w:style w:type="character" w:customStyle="1" w:styleId="WW8Num44z8">
    <w:name w:val="WW8Num44z8"/>
    <w:rsid w:val="001978A7"/>
  </w:style>
  <w:style w:type="character" w:customStyle="1" w:styleId="WW8Num2z1">
    <w:name w:val="WW8Num2z1"/>
    <w:rsid w:val="001978A7"/>
    <w:rPr>
      <w:rFonts w:ascii="Courier New" w:hAnsi="Courier New" w:cs="Courier New"/>
    </w:rPr>
  </w:style>
  <w:style w:type="character" w:customStyle="1" w:styleId="WW8Num2z3">
    <w:name w:val="WW8Num2z3"/>
    <w:rsid w:val="001978A7"/>
    <w:rPr>
      <w:rFonts w:ascii="Symbol" w:hAnsi="Symbol" w:cs="Symbol"/>
    </w:rPr>
  </w:style>
  <w:style w:type="character" w:customStyle="1" w:styleId="WW8Num4z1">
    <w:name w:val="WW8Num4z1"/>
    <w:rsid w:val="001978A7"/>
    <w:rPr>
      <w:rFonts w:ascii="Courier New" w:hAnsi="Courier New" w:cs="Courier New"/>
    </w:rPr>
  </w:style>
  <w:style w:type="character" w:customStyle="1" w:styleId="WW8Num4z3">
    <w:name w:val="WW8Num4z3"/>
    <w:rsid w:val="001978A7"/>
    <w:rPr>
      <w:rFonts w:ascii="Symbol" w:hAnsi="Symbol" w:cs="Symbol"/>
    </w:rPr>
  </w:style>
  <w:style w:type="character" w:customStyle="1" w:styleId="WW8Num5z1">
    <w:name w:val="WW8Num5z1"/>
    <w:rsid w:val="001978A7"/>
    <w:rPr>
      <w:rFonts w:ascii="Courier New" w:hAnsi="Courier New" w:cs="Courier New"/>
    </w:rPr>
  </w:style>
  <w:style w:type="character" w:customStyle="1" w:styleId="WW8Num5z3">
    <w:name w:val="WW8Num5z3"/>
    <w:rsid w:val="001978A7"/>
    <w:rPr>
      <w:rFonts w:ascii="Symbol" w:hAnsi="Symbol" w:cs="Symbol"/>
    </w:rPr>
  </w:style>
  <w:style w:type="character" w:customStyle="1" w:styleId="WW8Num7z1">
    <w:name w:val="WW8Num7z1"/>
    <w:rsid w:val="001978A7"/>
    <w:rPr>
      <w:rFonts w:ascii="Courier New" w:hAnsi="Courier New" w:cs="Courier New"/>
    </w:rPr>
  </w:style>
  <w:style w:type="character" w:customStyle="1" w:styleId="WW8Num7z2">
    <w:name w:val="WW8Num7z2"/>
    <w:rsid w:val="001978A7"/>
    <w:rPr>
      <w:rFonts w:ascii="Wingdings" w:hAnsi="Wingdings" w:cs="Wingdings"/>
    </w:rPr>
  </w:style>
  <w:style w:type="character" w:customStyle="1" w:styleId="l6">
    <w:name w:val="l6"/>
    <w:rsid w:val="001978A7"/>
  </w:style>
  <w:style w:type="character" w:customStyle="1" w:styleId="DocumentMapChar">
    <w:name w:val="Document Map Char"/>
    <w:rsid w:val="001978A7"/>
    <w:rPr>
      <w:rFonts w:ascii="Tahoma" w:hAnsi="Tahoma" w:cs="Tahoma"/>
      <w:sz w:val="16"/>
      <w:szCs w:val="16"/>
    </w:rPr>
  </w:style>
  <w:style w:type="character" w:customStyle="1" w:styleId="apple-converted-space">
    <w:name w:val="apple-converted-space"/>
    <w:rsid w:val="001978A7"/>
  </w:style>
  <w:style w:type="character" w:styleId="HTMLCode">
    <w:name w:val="HTML Code"/>
    <w:uiPriority w:val="99"/>
    <w:rsid w:val="001978A7"/>
    <w:rPr>
      <w:rFonts w:ascii="Courier New" w:eastAsia="Times New Roman" w:hAnsi="Courier New" w:cs="Courier New"/>
      <w:sz w:val="20"/>
      <w:szCs w:val="20"/>
    </w:rPr>
  </w:style>
  <w:style w:type="paragraph" w:styleId="DocumentMap">
    <w:name w:val="Document Map"/>
    <w:basedOn w:val="Normal"/>
    <w:link w:val="DocumentMapChar1"/>
    <w:rsid w:val="001978A7"/>
    <w:pPr>
      <w:suppressAutoHyphens/>
      <w:spacing w:after="200" w:line="276" w:lineRule="auto"/>
    </w:pPr>
    <w:rPr>
      <w:rFonts w:ascii="Tahoma" w:eastAsia="Calibri" w:hAnsi="Tahoma" w:cs="Tahoma"/>
      <w:sz w:val="16"/>
      <w:szCs w:val="16"/>
      <w:lang w:val="en-US" w:eastAsia="ar-SA"/>
    </w:rPr>
  </w:style>
  <w:style w:type="character" w:customStyle="1" w:styleId="DocumentMapChar1">
    <w:name w:val="Document Map Char1"/>
    <w:basedOn w:val="DefaultParagraphFont"/>
    <w:link w:val="DocumentMap"/>
    <w:rsid w:val="001978A7"/>
    <w:rPr>
      <w:rFonts w:ascii="Tahoma" w:eastAsia="Calibri" w:hAnsi="Tahoma" w:cs="Tahoma"/>
      <w:sz w:val="16"/>
      <w:szCs w:val="16"/>
      <w:lang w:val="en-US" w:eastAsia="ar-SA"/>
    </w:rPr>
  </w:style>
  <w:style w:type="character" w:customStyle="1" w:styleId="BalloonTextChar1">
    <w:name w:val="Balloon Text Char1"/>
    <w:rsid w:val="001978A7"/>
    <w:rPr>
      <w:rFonts w:ascii="Tahoma" w:eastAsia="Calibri" w:hAnsi="Tahoma" w:cs="Tahoma"/>
      <w:sz w:val="16"/>
      <w:szCs w:val="16"/>
      <w:lang w:eastAsia="ar-SA"/>
    </w:rPr>
  </w:style>
  <w:style w:type="character" w:customStyle="1" w:styleId="HTMLPreformattedChar1">
    <w:name w:val="HTML Preformatted Char1"/>
    <w:rsid w:val="001978A7"/>
    <w:rPr>
      <w:rFonts w:ascii="Courier New" w:eastAsia="SimSun" w:hAnsi="Courier New" w:cs="Courier New"/>
      <w:lang w:eastAsia="ar-SA"/>
    </w:rPr>
  </w:style>
  <w:style w:type="paragraph" w:customStyle="1" w:styleId="Default">
    <w:name w:val="Default"/>
    <w:rsid w:val="001978A7"/>
    <w:pPr>
      <w:autoSpaceDE w:val="0"/>
      <w:autoSpaceDN w:val="0"/>
      <w:adjustRightInd w:val="0"/>
      <w:spacing w:after="0" w:line="240" w:lineRule="auto"/>
    </w:pPr>
    <w:rPr>
      <w:rFonts w:ascii="Arial" w:eastAsia="Times New Roman" w:hAnsi="Arial" w:cs="Arial"/>
      <w:color w:val="000000"/>
      <w:sz w:val="24"/>
      <w:szCs w:val="24"/>
      <w:lang w:val="en-US"/>
    </w:rPr>
  </w:style>
  <w:style w:type="paragraph" w:customStyle="1" w:styleId="western">
    <w:name w:val="western"/>
    <w:basedOn w:val="Normal"/>
    <w:rsid w:val="001978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1978A7"/>
    <w:pPr>
      <w:widowControl w:val="0"/>
      <w:autoSpaceDE w:val="0"/>
      <w:autoSpaceDN w:val="0"/>
      <w:spacing w:before="75"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006110">
      <w:bodyDiv w:val="1"/>
      <w:marLeft w:val="0"/>
      <w:marRight w:val="0"/>
      <w:marTop w:val="0"/>
      <w:marBottom w:val="0"/>
      <w:divBdr>
        <w:top w:val="none" w:sz="0" w:space="0" w:color="auto"/>
        <w:left w:val="none" w:sz="0" w:space="0" w:color="auto"/>
        <w:bottom w:val="none" w:sz="0" w:space="0" w:color="auto"/>
        <w:right w:val="none" w:sz="0" w:space="0" w:color="auto"/>
      </w:divBdr>
    </w:div>
    <w:div w:id="1006058966">
      <w:bodyDiv w:val="1"/>
      <w:marLeft w:val="0"/>
      <w:marRight w:val="0"/>
      <w:marTop w:val="0"/>
      <w:marBottom w:val="0"/>
      <w:divBdr>
        <w:top w:val="none" w:sz="0" w:space="0" w:color="auto"/>
        <w:left w:val="none" w:sz="0" w:space="0" w:color="auto"/>
        <w:bottom w:val="none" w:sz="0" w:space="0" w:color="auto"/>
        <w:right w:val="none" w:sz="0" w:space="0" w:color="auto"/>
      </w:divBdr>
    </w:div>
    <w:div w:id="1652129153">
      <w:bodyDiv w:val="1"/>
      <w:marLeft w:val="0"/>
      <w:marRight w:val="0"/>
      <w:marTop w:val="0"/>
      <w:marBottom w:val="0"/>
      <w:divBdr>
        <w:top w:val="none" w:sz="0" w:space="0" w:color="auto"/>
        <w:left w:val="none" w:sz="0" w:space="0" w:color="auto"/>
        <w:bottom w:val="none" w:sz="0" w:space="0" w:color="auto"/>
        <w:right w:val="none" w:sz="0" w:space="0" w:color="auto"/>
      </w:divBdr>
    </w:div>
    <w:div w:id="183968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deforwin.org/2018/01/c-program-create-file-write-contents.html" TargetMode="External"/><Relationship Id="rId24" Type="http://schemas.openxmlformats.org/officeDocument/2006/relationships/header" Target="header1.xml"/><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hyperlink" Target="https://codeforwin.org/2018/01/c-program-read-and-display-file-contents.html" TargetMode="External"/><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69</Pages>
  <Words>10221</Words>
  <Characters>58264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2024-04-23T03:56:00Z</dcterms:created>
  <dcterms:modified xsi:type="dcterms:W3CDTF">2024-04-23T08:00:00Z</dcterms:modified>
</cp:coreProperties>
</file>